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65EB9">
          <w:headerReference w:type="even" r:id="rId8"/>
          <w:footerReference w:type="even" r:id="rId9"/>
          <w:footerReference w:type="default" r:id="rId10"/>
          <w:pgSz w:w="11906" w:h="16838" w:code="9"/>
          <w:pgMar w:top="1701" w:right="1701" w:bottom="1701" w:left="1985" w:header="680" w:footer="680" w:gutter="0"/>
          <w:pgNumType w:start="1"/>
          <w:cols w:space="708"/>
          <w:docGrid w:linePitch="360"/>
        </w:sectPr>
      </w:pPr>
    </w:p>
    <w:p w:rsidR="007B35B7" w:rsidRDefault="007B35B7"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7B35B7" w:rsidRDefault="007B35B7">
      <w:pPr>
        <w:spacing w:before="0" w:after="0"/>
        <w:rPr>
          <w:b/>
          <w:bCs/>
          <w:sz w:val="28"/>
          <w:szCs w:val="28"/>
        </w:rPr>
      </w:pPr>
      <w:r>
        <w:rPr>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D009DA" w:rsidRDefault="00750888">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7196509" w:history="1">
        <w:r w:rsidR="00D009DA" w:rsidRPr="003E6252">
          <w:rPr>
            <w:rStyle w:val="Hyperlink"/>
          </w:rPr>
          <w:t>1.</w:t>
        </w:r>
        <w:r w:rsidR="00D009DA">
          <w:rPr>
            <w:rFonts w:asciiTheme="minorHAnsi" w:eastAsiaTheme="minorEastAsia" w:hAnsiTheme="minorHAnsi" w:cstheme="minorBidi"/>
            <w:sz w:val="22"/>
            <w:szCs w:val="22"/>
          </w:rPr>
          <w:tab/>
        </w:r>
        <w:r w:rsidR="00D009DA" w:rsidRPr="003E6252">
          <w:rPr>
            <w:rStyle w:val="Hyperlink"/>
          </w:rPr>
          <w:t>Uvod</w:t>
        </w:r>
        <w:r w:rsidR="00D009DA">
          <w:rPr>
            <w:webHidden/>
          </w:rPr>
          <w:tab/>
        </w:r>
        <w:r w:rsidR="00D009DA">
          <w:rPr>
            <w:webHidden/>
          </w:rPr>
          <w:fldChar w:fldCharType="begin"/>
        </w:r>
        <w:r w:rsidR="00D009DA">
          <w:rPr>
            <w:webHidden/>
          </w:rPr>
          <w:instrText xml:space="preserve"> PAGEREF _Toc517196509 \h </w:instrText>
        </w:r>
        <w:r w:rsidR="00D009DA">
          <w:rPr>
            <w:webHidden/>
          </w:rPr>
        </w:r>
        <w:r w:rsidR="00D009DA">
          <w:rPr>
            <w:webHidden/>
          </w:rPr>
          <w:fldChar w:fldCharType="separate"/>
        </w:r>
        <w:r w:rsidR="00D009DA">
          <w:rPr>
            <w:webHidden/>
          </w:rPr>
          <w:t>1</w:t>
        </w:r>
        <w:r w:rsidR="00D009DA">
          <w:rPr>
            <w:webHidden/>
          </w:rPr>
          <w:fldChar w:fldCharType="end"/>
        </w:r>
      </w:hyperlink>
    </w:p>
    <w:p w:rsidR="00D009DA" w:rsidRDefault="00D009DA">
      <w:pPr>
        <w:pStyle w:val="TOC1"/>
        <w:rPr>
          <w:rFonts w:asciiTheme="minorHAnsi" w:eastAsiaTheme="minorEastAsia" w:hAnsiTheme="minorHAnsi" w:cstheme="minorBidi"/>
          <w:sz w:val="22"/>
          <w:szCs w:val="22"/>
        </w:rPr>
      </w:pPr>
      <w:hyperlink w:anchor="_Toc517196510" w:history="1">
        <w:r w:rsidRPr="003E6252">
          <w:rPr>
            <w:rStyle w:val="Hyperlink"/>
          </w:rPr>
          <w:t>2.</w:t>
        </w:r>
        <w:r>
          <w:rPr>
            <w:rFonts w:asciiTheme="minorHAnsi" w:eastAsiaTheme="minorEastAsia" w:hAnsiTheme="minorHAnsi" w:cstheme="minorBidi"/>
            <w:sz w:val="22"/>
            <w:szCs w:val="22"/>
          </w:rPr>
          <w:tab/>
        </w:r>
        <w:r w:rsidRPr="003E6252">
          <w:rPr>
            <w:rStyle w:val="Hyperlink"/>
          </w:rPr>
          <w:t>Glavne karakteristike veslačkih natjecanja</w:t>
        </w:r>
        <w:r>
          <w:rPr>
            <w:webHidden/>
          </w:rPr>
          <w:tab/>
        </w:r>
        <w:r>
          <w:rPr>
            <w:webHidden/>
          </w:rPr>
          <w:fldChar w:fldCharType="begin"/>
        </w:r>
        <w:r>
          <w:rPr>
            <w:webHidden/>
          </w:rPr>
          <w:instrText xml:space="preserve"> PAGEREF _Toc517196510 \h </w:instrText>
        </w:r>
        <w:r>
          <w:rPr>
            <w:webHidden/>
          </w:rPr>
        </w:r>
        <w:r>
          <w:rPr>
            <w:webHidden/>
          </w:rPr>
          <w:fldChar w:fldCharType="separate"/>
        </w:r>
        <w:r>
          <w:rPr>
            <w:webHidden/>
          </w:rPr>
          <w:t>2</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11" w:history="1">
        <w:r w:rsidRPr="003E6252">
          <w:rPr>
            <w:rStyle w:val="Hyperlink"/>
          </w:rPr>
          <w:t>2.1</w:t>
        </w:r>
        <w:r>
          <w:rPr>
            <w:rFonts w:asciiTheme="minorHAnsi" w:eastAsiaTheme="minorEastAsia" w:hAnsiTheme="minorHAnsi" w:cstheme="minorBidi"/>
            <w:sz w:val="22"/>
            <w:szCs w:val="22"/>
          </w:rPr>
          <w:tab/>
        </w:r>
        <w:r w:rsidRPr="003E6252">
          <w:rPr>
            <w:rStyle w:val="Hyperlink"/>
          </w:rPr>
          <w:t>Starosne kategorije</w:t>
        </w:r>
        <w:r>
          <w:rPr>
            <w:webHidden/>
          </w:rPr>
          <w:tab/>
        </w:r>
        <w:r>
          <w:rPr>
            <w:webHidden/>
          </w:rPr>
          <w:fldChar w:fldCharType="begin"/>
        </w:r>
        <w:r>
          <w:rPr>
            <w:webHidden/>
          </w:rPr>
          <w:instrText xml:space="preserve"> PAGEREF _Toc517196511 \h </w:instrText>
        </w:r>
        <w:r>
          <w:rPr>
            <w:webHidden/>
          </w:rPr>
        </w:r>
        <w:r>
          <w:rPr>
            <w:webHidden/>
          </w:rPr>
          <w:fldChar w:fldCharType="separate"/>
        </w:r>
        <w:r>
          <w:rPr>
            <w:webHidden/>
          </w:rPr>
          <w:t>2</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12" w:history="1">
        <w:r w:rsidRPr="003E6252">
          <w:rPr>
            <w:rStyle w:val="Hyperlink"/>
          </w:rPr>
          <w:t>2.2</w:t>
        </w:r>
        <w:r>
          <w:rPr>
            <w:rFonts w:asciiTheme="minorHAnsi" w:eastAsiaTheme="minorEastAsia" w:hAnsiTheme="minorHAnsi" w:cstheme="minorBidi"/>
            <w:sz w:val="22"/>
            <w:szCs w:val="22"/>
          </w:rPr>
          <w:tab/>
        </w:r>
        <w:r w:rsidRPr="003E6252">
          <w:rPr>
            <w:rStyle w:val="Hyperlink"/>
          </w:rPr>
          <w:t>Vrste čamaca</w:t>
        </w:r>
        <w:r>
          <w:rPr>
            <w:webHidden/>
          </w:rPr>
          <w:tab/>
        </w:r>
        <w:r>
          <w:rPr>
            <w:webHidden/>
          </w:rPr>
          <w:fldChar w:fldCharType="begin"/>
        </w:r>
        <w:r>
          <w:rPr>
            <w:webHidden/>
          </w:rPr>
          <w:instrText xml:space="preserve"> PAGEREF _Toc517196512 \h </w:instrText>
        </w:r>
        <w:r>
          <w:rPr>
            <w:webHidden/>
          </w:rPr>
        </w:r>
        <w:r>
          <w:rPr>
            <w:webHidden/>
          </w:rPr>
          <w:fldChar w:fldCharType="separate"/>
        </w:r>
        <w:r>
          <w:rPr>
            <w:webHidden/>
          </w:rPr>
          <w:t>3</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13" w:history="1">
        <w:r w:rsidRPr="003E6252">
          <w:rPr>
            <w:rStyle w:val="Hyperlink"/>
          </w:rPr>
          <w:t>2.3</w:t>
        </w:r>
        <w:r>
          <w:rPr>
            <w:rFonts w:asciiTheme="minorHAnsi" w:eastAsiaTheme="minorEastAsia" w:hAnsiTheme="minorHAnsi" w:cstheme="minorBidi"/>
            <w:sz w:val="22"/>
            <w:szCs w:val="22"/>
          </w:rPr>
          <w:tab/>
        </w:r>
        <w:r w:rsidRPr="003E6252">
          <w:rPr>
            <w:rStyle w:val="Hyperlink"/>
          </w:rPr>
          <w:t>Kategorije prema težini</w:t>
        </w:r>
        <w:r>
          <w:rPr>
            <w:webHidden/>
          </w:rPr>
          <w:tab/>
        </w:r>
        <w:r>
          <w:rPr>
            <w:webHidden/>
          </w:rPr>
          <w:fldChar w:fldCharType="begin"/>
        </w:r>
        <w:r>
          <w:rPr>
            <w:webHidden/>
          </w:rPr>
          <w:instrText xml:space="preserve"> PAGEREF _Toc517196513 \h </w:instrText>
        </w:r>
        <w:r>
          <w:rPr>
            <w:webHidden/>
          </w:rPr>
        </w:r>
        <w:r>
          <w:rPr>
            <w:webHidden/>
          </w:rPr>
          <w:fldChar w:fldCharType="separate"/>
        </w:r>
        <w:r>
          <w:rPr>
            <w:webHidden/>
          </w:rPr>
          <w:t>4</w:t>
        </w:r>
        <w:r>
          <w:rPr>
            <w:webHidden/>
          </w:rPr>
          <w:fldChar w:fldCharType="end"/>
        </w:r>
      </w:hyperlink>
    </w:p>
    <w:p w:rsidR="00D009DA" w:rsidRDefault="00D009DA">
      <w:pPr>
        <w:pStyle w:val="TOC1"/>
        <w:rPr>
          <w:rFonts w:asciiTheme="minorHAnsi" w:eastAsiaTheme="minorEastAsia" w:hAnsiTheme="minorHAnsi" w:cstheme="minorBidi"/>
          <w:sz w:val="22"/>
          <w:szCs w:val="22"/>
        </w:rPr>
      </w:pPr>
      <w:hyperlink w:anchor="_Toc517196514" w:history="1">
        <w:r w:rsidRPr="003E6252">
          <w:rPr>
            <w:rStyle w:val="Hyperlink"/>
          </w:rPr>
          <w:t>3.</w:t>
        </w:r>
        <w:r>
          <w:rPr>
            <w:rFonts w:asciiTheme="minorHAnsi" w:eastAsiaTheme="minorEastAsia" w:hAnsiTheme="minorHAnsi" w:cstheme="minorBidi"/>
            <w:sz w:val="22"/>
            <w:szCs w:val="22"/>
          </w:rPr>
          <w:tab/>
        </w:r>
        <w:r w:rsidRPr="003E6252">
          <w:rPr>
            <w:rStyle w:val="Hyperlink"/>
          </w:rPr>
          <w:t>Definicija zahtjeva na sustav</w:t>
        </w:r>
        <w:r>
          <w:rPr>
            <w:webHidden/>
          </w:rPr>
          <w:tab/>
        </w:r>
        <w:r>
          <w:rPr>
            <w:webHidden/>
          </w:rPr>
          <w:fldChar w:fldCharType="begin"/>
        </w:r>
        <w:r>
          <w:rPr>
            <w:webHidden/>
          </w:rPr>
          <w:instrText xml:space="preserve"> PAGEREF _Toc517196514 \h </w:instrText>
        </w:r>
        <w:r>
          <w:rPr>
            <w:webHidden/>
          </w:rPr>
        </w:r>
        <w:r>
          <w:rPr>
            <w:webHidden/>
          </w:rPr>
          <w:fldChar w:fldCharType="separate"/>
        </w:r>
        <w:r>
          <w:rPr>
            <w:webHidden/>
          </w:rPr>
          <w:t>5</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15" w:history="1">
        <w:r w:rsidRPr="003E6252">
          <w:rPr>
            <w:rStyle w:val="Hyperlink"/>
          </w:rPr>
          <w:t>3.1</w:t>
        </w:r>
        <w:r>
          <w:rPr>
            <w:rFonts w:asciiTheme="minorHAnsi" w:eastAsiaTheme="minorEastAsia" w:hAnsiTheme="minorHAnsi" w:cstheme="minorBidi"/>
            <w:sz w:val="22"/>
            <w:szCs w:val="22"/>
          </w:rPr>
          <w:tab/>
        </w:r>
        <w:r w:rsidRPr="003E6252">
          <w:rPr>
            <w:rStyle w:val="Hyperlink"/>
          </w:rPr>
          <w:t>Definicija zahtjeva izbornika reprezentacije</w:t>
        </w:r>
        <w:r>
          <w:rPr>
            <w:webHidden/>
          </w:rPr>
          <w:tab/>
        </w:r>
        <w:r>
          <w:rPr>
            <w:webHidden/>
          </w:rPr>
          <w:fldChar w:fldCharType="begin"/>
        </w:r>
        <w:r>
          <w:rPr>
            <w:webHidden/>
          </w:rPr>
          <w:instrText xml:space="preserve"> PAGEREF _Toc517196515 \h </w:instrText>
        </w:r>
        <w:r>
          <w:rPr>
            <w:webHidden/>
          </w:rPr>
        </w:r>
        <w:r>
          <w:rPr>
            <w:webHidden/>
          </w:rPr>
          <w:fldChar w:fldCharType="separate"/>
        </w:r>
        <w:r>
          <w:rPr>
            <w:webHidden/>
          </w:rPr>
          <w:t>5</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16" w:history="1">
        <w:r w:rsidRPr="003E6252">
          <w:rPr>
            <w:rStyle w:val="Hyperlink"/>
          </w:rPr>
          <w:t>3.2</w:t>
        </w:r>
        <w:r>
          <w:rPr>
            <w:rFonts w:asciiTheme="minorHAnsi" w:eastAsiaTheme="minorEastAsia" w:hAnsiTheme="minorHAnsi" w:cstheme="minorBidi"/>
            <w:sz w:val="22"/>
            <w:szCs w:val="22"/>
          </w:rPr>
          <w:tab/>
        </w:r>
        <w:r w:rsidRPr="003E6252">
          <w:rPr>
            <w:rStyle w:val="Hyperlink"/>
          </w:rPr>
          <w:t>Definicija zahtjeva trenera</w:t>
        </w:r>
        <w:r>
          <w:rPr>
            <w:webHidden/>
          </w:rPr>
          <w:tab/>
        </w:r>
        <w:r>
          <w:rPr>
            <w:webHidden/>
          </w:rPr>
          <w:fldChar w:fldCharType="begin"/>
        </w:r>
        <w:r>
          <w:rPr>
            <w:webHidden/>
          </w:rPr>
          <w:instrText xml:space="preserve"> PAGEREF _Toc517196516 \h </w:instrText>
        </w:r>
        <w:r>
          <w:rPr>
            <w:webHidden/>
          </w:rPr>
        </w:r>
        <w:r>
          <w:rPr>
            <w:webHidden/>
          </w:rPr>
          <w:fldChar w:fldCharType="separate"/>
        </w:r>
        <w:r>
          <w:rPr>
            <w:webHidden/>
          </w:rPr>
          <w:t>7</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17" w:history="1">
        <w:r w:rsidRPr="003E6252">
          <w:rPr>
            <w:rStyle w:val="Hyperlink"/>
          </w:rPr>
          <w:t>3.3</w:t>
        </w:r>
        <w:r>
          <w:rPr>
            <w:rFonts w:asciiTheme="minorHAnsi" w:eastAsiaTheme="minorEastAsia" w:hAnsiTheme="minorHAnsi" w:cstheme="minorBidi"/>
            <w:sz w:val="22"/>
            <w:szCs w:val="22"/>
          </w:rPr>
          <w:tab/>
        </w:r>
        <w:r w:rsidRPr="003E6252">
          <w:rPr>
            <w:rStyle w:val="Hyperlink"/>
          </w:rPr>
          <w:t>Definicije zahtjeva veslačkih klubova</w:t>
        </w:r>
        <w:r>
          <w:rPr>
            <w:webHidden/>
          </w:rPr>
          <w:tab/>
        </w:r>
        <w:r>
          <w:rPr>
            <w:webHidden/>
          </w:rPr>
          <w:fldChar w:fldCharType="begin"/>
        </w:r>
        <w:r>
          <w:rPr>
            <w:webHidden/>
          </w:rPr>
          <w:instrText xml:space="preserve"> PAGEREF _Toc517196517 \h </w:instrText>
        </w:r>
        <w:r>
          <w:rPr>
            <w:webHidden/>
          </w:rPr>
        </w:r>
        <w:r>
          <w:rPr>
            <w:webHidden/>
          </w:rPr>
          <w:fldChar w:fldCharType="separate"/>
        </w:r>
        <w:r>
          <w:rPr>
            <w:webHidden/>
          </w:rPr>
          <w:t>8</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18" w:history="1">
        <w:r w:rsidRPr="003E6252">
          <w:rPr>
            <w:rStyle w:val="Hyperlink"/>
          </w:rPr>
          <w:t>3.4</w:t>
        </w:r>
        <w:r>
          <w:rPr>
            <w:rFonts w:asciiTheme="minorHAnsi" w:eastAsiaTheme="minorEastAsia" w:hAnsiTheme="minorHAnsi" w:cstheme="minorBidi"/>
            <w:sz w:val="22"/>
            <w:szCs w:val="22"/>
          </w:rPr>
          <w:tab/>
        </w:r>
        <w:r w:rsidRPr="003E6252">
          <w:rPr>
            <w:rStyle w:val="Hyperlink"/>
          </w:rPr>
          <w:t>Definicija zahtjeva organizatora natjecanja</w:t>
        </w:r>
        <w:r>
          <w:rPr>
            <w:webHidden/>
          </w:rPr>
          <w:tab/>
        </w:r>
        <w:r>
          <w:rPr>
            <w:webHidden/>
          </w:rPr>
          <w:fldChar w:fldCharType="begin"/>
        </w:r>
        <w:r>
          <w:rPr>
            <w:webHidden/>
          </w:rPr>
          <w:instrText xml:space="preserve"> PAGEREF _Toc517196518 \h </w:instrText>
        </w:r>
        <w:r>
          <w:rPr>
            <w:webHidden/>
          </w:rPr>
        </w:r>
        <w:r>
          <w:rPr>
            <w:webHidden/>
          </w:rPr>
          <w:fldChar w:fldCharType="separate"/>
        </w:r>
        <w:r>
          <w:rPr>
            <w:webHidden/>
          </w:rPr>
          <w:t>8</w:t>
        </w:r>
        <w:r>
          <w:rPr>
            <w:webHidden/>
          </w:rPr>
          <w:fldChar w:fldCharType="end"/>
        </w:r>
      </w:hyperlink>
    </w:p>
    <w:p w:rsidR="00D009DA" w:rsidRDefault="00D009DA">
      <w:pPr>
        <w:pStyle w:val="TOC1"/>
        <w:rPr>
          <w:rFonts w:asciiTheme="minorHAnsi" w:eastAsiaTheme="minorEastAsia" w:hAnsiTheme="minorHAnsi" w:cstheme="minorBidi"/>
          <w:sz w:val="22"/>
          <w:szCs w:val="22"/>
        </w:rPr>
      </w:pPr>
      <w:hyperlink w:anchor="_Toc517196519" w:history="1">
        <w:r w:rsidRPr="003E6252">
          <w:rPr>
            <w:rStyle w:val="Hyperlink"/>
          </w:rPr>
          <w:t>4.</w:t>
        </w:r>
        <w:r>
          <w:rPr>
            <w:rFonts w:asciiTheme="minorHAnsi" w:eastAsiaTheme="minorEastAsia" w:hAnsiTheme="minorHAnsi" w:cstheme="minorBidi"/>
            <w:sz w:val="22"/>
            <w:szCs w:val="22"/>
          </w:rPr>
          <w:tab/>
        </w:r>
        <w:r w:rsidRPr="003E6252">
          <w:rPr>
            <w:rStyle w:val="Hyperlink"/>
          </w:rPr>
          <w:t>Prikupljanje podataka</w:t>
        </w:r>
        <w:r>
          <w:rPr>
            <w:webHidden/>
          </w:rPr>
          <w:tab/>
        </w:r>
        <w:r>
          <w:rPr>
            <w:webHidden/>
          </w:rPr>
          <w:fldChar w:fldCharType="begin"/>
        </w:r>
        <w:r>
          <w:rPr>
            <w:webHidden/>
          </w:rPr>
          <w:instrText xml:space="preserve"> PAGEREF _Toc517196519 \h </w:instrText>
        </w:r>
        <w:r>
          <w:rPr>
            <w:webHidden/>
          </w:rPr>
        </w:r>
        <w:r>
          <w:rPr>
            <w:webHidden/>
          </w:rPr>
          <w:fldChar w:fldCharType="separate"/>
        </w:r>
        <w:r>
          <w:rPr>
            <w:webHidden/>
          </w:rPr>
          <w:t>9</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20" w:history="1">
        <w:r w:rsidRPr="003E6252">
          <w:rPr>
            <w:rStyle w:val="Hyperlink"/>
          </w:rPr>
          <w:t>4.1</w:t>
        </w:r>
        <w:r>
          <w:rPr>
            <w:rFonts w:asciiTheme="minorHAnsi" w:eastAsiaTheme="minorEastAsia" w:hAnsiTheme="minorHAnsi" w:cstheme="minorBidi"/>
            <w:sz w:val="22"/>
            <w:szCs w:val="22"/>
          </w:rPr>
          <w:tab/>
        </w:r>
        <w:r w:rsidRPr="003E6252">
          <w:rPr>
            <w:rStyle w:val="Hyperlink"/>
          </w:rPr>
          <w:t>Odabir tehnologije i načina prikupljanja podataka</w:t>
        </w:r>
        <w:r>
          <w:rPr>
            <w:webHidden/>
          </w:rPr>
          <w:tab/>
        </w:r>
        <w:r>
          <w:rPr>
            <w:webHidden/>
          </w:rPr>
          <w:fldChar w:fldCharType="begin"/>
        </w:r>
        <w:r>
          <w:rPr>
            <w:webHidden/>
          </w:rPr>
          <w:instrText xml:space="preserve"> PAGEREF _Toc517196520 \h </w:instrText>
        </w:r>
        <w:r>
          <w:rPr>
            <w:webHidden/>
          </w:rPr>
        </w:r>
        <w:r>
          <w:rPr>
            <w:webHidden/>
          </w:rPr>
          <w:fldChar w:fldCharType="separate"/>
        </w:r>
        <w:r>
          <w:rPr>
            <w:webHidden/>
          </w:rPr>
          <w:t>9</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21" w:history="1">
        <w:r w:rsidRPr="003E6252">
          <w:rPr>
            <w:rStyle w:val="Hyperlink"/>
          </w:rPr>
          <w:t>4.2</w:t>
        </w:r>
        <w:r>
          <w:rPr>
            <w:rFonts w:asciiTheme="minorHAnsi" w:eastAsiaTheme="minorEastAsia" w:hAnsiTheme="minorHAnsi" w:cstheme="minorBidi"/>
            <w:sz w:val="22"/>
            <w:szCs w:val="22"/>
          </w:rPr>
          <w:tab/>
        </w:r>
        <w:r w:rsidRPr="003E6252">
          <w:rPr>
            <w:rStyle w:val="Hyperlink"/>
          </w:rPr>
          <w:t>Aplikacija za prikupljanje podataka</w:t>
        </w:r>
        <w:r>
          <w:rPr>
            <w:webHidden/>
          </w:rPr>
          <w:tab/>
        </w:r>
        <w:r>
          <w:rPr>
            <w:webHidden/>
          </w:rPr>
          <w:fldChar w:fldCharType="begin"/>
        </w:r>
        <w:r>
          <w:rPr>
            <w:webHidden/>
          </w:rPr>
          <w:instrText xml:space="preserve"> PAGEREF _Toc517196521 \h </w:instrText>
        </w:r>
        <w:r>
          <w:rPr>
            <w:webHidden/>
          </w:rPr>
        </w:r>
        <w:r>
          <w:rPr>
            <w:webHidden/>
          </w:rPr>
          <w:fldChar w:fldCharType="separate"/>
        </w:r>
        <w:r>
          <w:rPr>
            <w:webHidden/>
          </w:rPr>
          <w:t>10</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22" w:history="1">
        <w:r w:rsidRPr="003E6252">
          <w:rPr>
            <w:rStyle w:val="Hyperlink"/>
          </w:rPr>
          <w:t>4.3</w:t>
        </w:r>
        <w:r>
          <w:rPr>
            <w:rFonts w:asciiTheme="minorHAnsi" w:eastAsiaTheme="minorEastAsia" w:hAnsiTheme="minorHAnsi" w:cstheme="minorBidi"/>
            <w:sz w:val="22"/>
            <w:szCs w:val="22"/>
          </w:rPr>
          <w:tab/>
        </w:r>
        <w:r w:rsidRPr="003E6252">
          <w:rPr>
            <w:rStyle w:val="Hyperlink"/>
          </w:rPr>
          <w:t>Interakcija s bazom podataka</w:t>
        </w:r>
        <w:r>
          <w:rPr>
            <w:webHidden/>
          </w:rPr>
          <w:tab/>
        </w:r>
        <w:r>
          <w:rPr>
            <w:webHidden/>
          </w:rPr>
          <w:fldChar w:fldCharType="begin"/>
        </w:r>
        <w:r>
          <w:rPr>
            <w:webHidden/>
          </w:rPr>
          <w:instrText xml:space="preserve"> PAGEREF _Toc517196522 \h </w:instrText>
        </w:r>
        <w:r>
          <w:rPr>
            <w:webHidden/>
          </w:rPr>
        </w:r>
        <w:r>
          <w:rPr>
            <w:webHidden/>
          </w:rPr>
          <w:fldChar w:fldCharType="separate"/>
        </w:r>
        <w:r>
          <w:rPr>
            <w:webHidden/>
          </w:rPr>
          <w:t>13</w:t>
        </w:r>
        <w:r>
          <w:rPr>
            <w:webHidden/>
          </w:rPr>
          <w:fldChar w:fldCharType="end"/>
        </w:r>
      </w:hyperlink>
    </w:p>
    <w:p w:rsidR="00D009DA" w:rsidRDefault="00D009DA">
      <w:pPr>
        <w:pStyle w:val="TOC1"/>
        <w:rPr>
          <w:rFonts w:asciiTheme="minorHAnsi" w:eastAsiaTheme="minorEastAsia" w:hAnsiTheme="minorHAnsi" w:cstheme="minorBidi"/>
          <w:sz w:val="22"/>
          <w:szCs w:val="22"/>
        </w:rPr>
      </w:pPr>
      <w:hyperlink w:anchor="_Toc517196523" w:history="1">
        <w:r w:rsidRPr="003E6252">
          <w:rPr>
            <w:rStyle w:val="Hyperlink"/>
          </w:rPr>
          <w:t>5.</w:t>
        </w:r>
        <w:r>
          <w:rPr>
            <w:rFonts w:asciiTheme="minorHAnsi" w:eastAsiaTheme="minorEastAsia" w:hAnsiTheme="minorHAnsi" w:cstheme="minorBidi"/>
            <w:sz w:val="22"/>
            <w:szCs w:val="22"/>
          </w:rPr>
          <w:tab/>
        </w:r>
        <w:r w:rsidRPr="003E6252">
          <w:rPr>
            <w:rStyle w:val="Hyperlink"/>
          </w:rPr>
          <w:t>Modeliranje baze podataka</w:t>
        </w:r>
        <w:r>
          <w:rPr>
            <w:webHidden/>
          </w:rPr>
          <w:tab/>
        </w:r>
        <w:r>
          <w:rPr>
            <w:webHidden/>
          </w:rPr>
          <w:fldChar w:fldCharType="begin"/>
        </w:r>
        <w:r>
          <w:rPr>
            <w:webHidden/>
          </w:rPr>
          <w:instrText xml:space="preserve"> PAGEREF _Toc517196523 \h </w:instrText>
        </w:r>
        <w:r>
          <w:rPr>
            <w:webHidden/>
          </w:rPr>
        </w:r>
        <w:r>
          <w:rPr>
            <w:webHidden/>
          </w:rPr>
          <w:fldChar w:fldCharType="separate"/>
        </w:r>
        <w:r>
          <w:rPr>
            <w:webHidden/>
          </w:rPr>
          <w:t>15</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24" w:history="1">
        <w:r w:rsidRPr="003E6252">
          <w:rPr>
            <w:rStyle w:val="Hyperlink"/>
          </w:rPr>
          <w:t>5.1</w:t>
        </w:r>
        <w:r>
          <w:rPr>
            <w:rFonts w:asciiTheme="minorHAnsi" w:eastAsiaTheme="minorEastAsia" w:hAnsiTheme="minorHAnsi" w:cstheme="minorBidi"/>
            <w:sz w:val="22"/>
            <w:szCs w:val="22"/>
          </w:rPr>
          <w:tab/>
        </w:r>
        <w:r w:rsidRPr="003E6252">
          <w:rPr>
            <w:rStyle w:val="Hyperlink"/>
          </w:rPr>
          <w:t>Relacije</w:t>
        </w:r>
        <w:r>
          <w:rPr>
            <w:webHidden/>
          </w:rPr>
          <w:tab/>
        </w:r>
        <w:r>
          <w:rPr>
            <w:webHidden/>
          </w:rPr>
          <w:fldChar w:fldCharType="begin"/>
        </w:r>
        <w:r>
          <w:rPr>
            <w:webHidden/>
          </w:rPr>
          <w:instrText xml:space="preserve"> PAGEREF _Toc517196524 \h </w:instrText>
        </w:r>
        <w:r>
          <w:rPr>
            <w:webHidden/>
          </w:rPr>
        </w:r>
        <w:r>
          <w:rPr>
            <w:webHidden/>
          </w:rPr>
          <w:fldChar w:fldCharType="separate"/>
        </w:r>
        <w:r>
          <w:rPr>
            <w:webHidden/>
          </w:rPr>
          <w:t>15</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25" w:history="1">
        <w:r w:rsidRPr="003E6252">
          <w:rPr>
            <w:rStyle w:val="Hyperlink"/>
          </w:rPr>
          <w:t>5.2</w:t>
        </w:r>
        <w:r>
          <w:rPr>
            <w:rFonts w:asciiTheme="minorHAnsi" w:eastAsiaTheme="minorEastAsia" w:hAnsiTheme="minorHAnsi" w:cstheme="minorBidi"/>
            <w:sz w:val="22"/>
            <w:szCs w:val="22"/>
          </w:rPr>
          <w:tab/>
        </w:r>
        <w:r w:rsidRPr="003E6252">
          <w:rPr>
            <w:rStyle w:val="Hyperlink"/>
          </w:rPr>
          <w:t>Pogledi</w:t>
        </w:r>
        <w:r>
          <w:rPr>
            <w:webHidden/>
          </w:rPr>
          <w:tab/>
        </w:r>
        <w:r>
          <w:rPr>
            <w:webHidden/>
          </w:rPr>
          <w:fldChar w:fldCharType="begin"/>
        </w:r>
        <w:r>
          <w:rPr>
            <w:webHidden/>
          </w:rPr>
          <w:instrText xml:space="preserve"> PAGEREF _Toc517196525 \h </w:instrText>
        </w:r>
        <w:r>
          <w:rPr>
            <w:webHidden/>
          </w:rPr>
        </w:r>
        <w:r>
          <w:rPr>
            <w:webHidden/>
          </w:rPr>
          <w:fldChar w:fldCharType="separate"/>
        </w:r>
        <w:r>
          <w:rPr>
            <w:webHidden/>
          </w:rPr>
          <w:t>25</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26" w:history="1">
        <w:r w:rsidRPr="003E6252">
          <w:rPr>
            <w:rStyle w:val="Hyperlink"/>
          </w:rPr>
          <w:t>5.3</w:t>
        </w:r>
        <w:r>
          <w:rPr>
            <w:rFonts w:asciiTheme="minorHAnsi" w:eastAsiaTheme="minorEastAsia" w:hAnsiTheme="minorHAnsi" w:cstheme="minorBidi"/>
            <w:sz w:val="22"/>
            <w:szCs w:val="22"/>
          </w:rPr>
          <w:tab/>
        </w:r>
        <w:r w:rsidRPr="003E6252">
          <w:rPr>
            <w:rStyle w:val="Hyperlink"/>
          </w:rPr>
          <w:t>Imenovanje objekata</w:t>
        </w:r>
        <w:r>
          <w:rPr>
            <w:webHidden/>
          </w:rPr>
          <w:tab/>
        </w:r>
        <w:r>
          <w:rPr>
            <w:webHidden/>
          </w:rPr>
          <w:fldChar w:fldCharType="begin"/>
        </w:r>
        <w:r>
          <w:rPr>
            <w:webHidden/>
          </w:rPr>
          <w:instrText xml:space="preserve"> PAGEREF _Toc517196526 \h </w:instrText>
        </w:r>
        <w:r>
          <w:rPr>
            <w:webHidden/>
          </w:rPr>
        </w:r>
        <w:r>
          <w:rPr>
            <w:webHidden/>
          </w:rPr>
          <w:fldChar w:fldCharType="separate"/>
        </w:r>
        <w:r>
          <w:rPr>
            <w:webHidden/>
          </w:rPr>
          <w:t>30</w:t>
        </w:r>
        <w:r>
          <w:rPr>
            <w:webHidden/>
          </w:rPr>
          <w:fldChar w:fldCharType="end"/>
        </w:r>
      </w:hyperlink>
      <w:bookmarkStart w:id="0" w:name="_GoBack"/>
      <w:bookmarkEnd w:id="0"/>
    </w:p>
    <w:p w:rsidR="00D009DA" w:rsidRDefault="00D009DA">
      <w:pPr>
        <w:pStyle w:val="TOC2"/>
        <w:rPr>
          <w:rFonts w:asciiTheme="minorHAnsi" w:eastAsiaTheme="minorEastAsia" w:hAnsiTheme="minorHAnsi" w:cstheme="minorBidi"/>
          <w:sz w:val="22"/>
          <w:szCs w:val="22"/>
        </w:rPr>
      </w:pPr>
      <w:hyperlink w:anchor="_Toc517196527" w:history="1">
        <w:r w:rsidRPr="003E6252">
          <w:rPr>
            <w:rStyle w:val="Hyperlink"/>
          </w:rPr>
          <w:t>5.4</w:t>
        </w:r>
        <w:r>
          <w:rPr>
            <w:rFonts w:asciiTheme="minorHAnsi" w:eastAsiaTheme="minorEastAsia" w:hAnsiTheme="minorHAnsi" w:cstheme="minorBidi"/>
            <w:sz w:val="22"/>
            <w:szCs w:val="22"/>
          </w:rPr>
          <w:tab/>
        </w:r>
        <w:r w:rsidRPr="003E6252">
          <w:rPr>
            <w:rStyle w:val="Hyperlink"/>
          </w:rPr>
          <w:t>Sustav za upravljanje bazom podataka</w:t>
        </w:r>
        <w:r>
          <w:rPr>
            <w:webHidden/>
          </w:rPr>
          <w:tab/>
        </w:r>
        <w:r>
          <w:rPr>
            <w:webHidden/>
          </w:rPr>
          <w:fldChar w:fldCharType="begin"/>
        </w:r>
        <w:r>
          <w:rPr>
            <w:webHidden/>
          </w:rPr>
          <w:instrText xml:space="preserve"> PAGEREF _Toc517196527 \h </w:instrText>
        </w:r>
        <w:r>
          <w:rPr>
            <w:webHidden/>
          </w:rPr>
        </w:r>
        <w:r>
          <w:rPr>
            <w:webHidden/>
          </w:rPr>
          <w:fldChar w:fldCharType="separate"/>
        </w:r>
        <w:r>
          <w:rPr>
            <w:webHidden/>
          </w:rPr>
          <w:t>31</w:t>
        </w:r>
        <w:r>
          <w:rPr>
            <w:webHidden/>
          </w:rPr>
          <w:fldChar w:fldCharType="end"/>
        </w:r>
      </w:hyperlink>
    </w:p>
    <w:p w:rsidR="00D009DA" w:rsidRDefault="00D009DA">
      <w:pPr>
        <w:pStyle w:val="TOC1"/>
        <w:rPr>
          <w:rFonts w:asciiTheme="minorHAnsi" w:eastAsiaTheme="minorEastAsia" w:hAnsiTheme="minorHAnsi" w:cstheme="minorBidi"/>
          <w:sz w:val="22"/>
          <w:szCs w:val="22"/>
        </w:rPr>
      </w:pPr>
      <w:hyperlink w:anchor="_Toc517196528" w:history="1">
        <w:r w:rsidRPr="003E6252">
          <w:rPr>
            <w:rStyle w:val="Hyperlink"/>
          </w:rPr>
          <w:t>6.</w:t>
        </w:r>
        <w:r>
          <w:rPr>
            <w:rFonts w:asciiTheme="minorHAnsi" w:eastAsiaTheme="minorEastAsia" w:hAnsiTheme="minorHAnsi" w:cstheme="minorBidi"/>
            <w:sz w:val="22"/>
            <w:szCs w:val="22"/>
          </w:rPr>
          <w:tab/>
        </w:r>
        <w:r w:rsidRPr="003E6252">
          <w:rPr>
            <w:rStyle w:val="Hyperlink"/>
          </w:rPr>
          <w:t>Vizualizacija podataka</w:t>
        </w:r>
        <w:r>
          <w:rPr>
            <w:webHidden/>
          </w:rPr>
          <w:tab/>
        </w:r>
        <w:r>
          <w:rPr>
            <w:webHidden/>
          </w:rPr>
          <w:fldChar w:fldCharType="begin"/>
        </w:r>
        <w:r>
          <w:rPr>
            <w:webHidden/>
          </w:rPr>
          <w:instrText xml:space="preserve"> PAGEREF _Toc517196528 \h </w:instrText>
        </w:r>
        <w:r>
          <w:rPr>
            <w:webHidden/>
          </w:rPr>
        </w:r>
        <w:r>
          <w:rPr>
            <w:webHidden/>
          </w:rPr>
          <w:fldChar w:fldCharType="separate"/>
        </w:r>
        <w:r>
          <w:rPr>
            <w:webHidden/>
          </w:rPr>
          <w:t>33</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29" w:history="1">
        <w:r w:rsidRPr="003E6252">
          <w:rPr>
            <w:rStyle w:val="Hyperlink"/>
          </w:rPr>
          <w:t>6.1</w:t>
        </w:r>
        <w:r>
          <w:rPr>
            <w:rFonts w:asciiTheme="minorHAnsi" w:eastAsiaTheme="minorEastAsia" w:hAnsiTheme="minorHAnsi" w:cstheme="minorBidi"/>
            <w:sz w:val="22"/>
            <w:szCs w:val="22"/>
          </w:rPr>
          <w:tab/>
        </w:r>
        <w:r w:rsidRPr="003E6252">
          <w:rPr>
            <w:rStyle w:val="Hyperlink"/>
          </w:rPr>
          <w:t>Semantika i tipovi podataka</w:t>
        </w:r>
        <w:r>
          <w:rPr>
            <w:webHidden/>
          </w:rPr>
          <w:tab/>
        </w:r>
        <w:r>
          <w:rPr>
            <w:webHidden/>
          </w:rPr>
          <w:fldChar w:fldCharType="begin"/>
        </w:r>
        <w:r>
          <w:rPr>
            <w:webHidden/>
          </w:rPr>
          <w:instrText xml:space="preserve"> PAGEREF _Toc517196529 \h </w:instrText>
        </w:r>
        <w:r>
          <w:rPr>
            <w:webHidden/>
          </w:rPr>
        </w:r>
        <w:r>
          <w:rPr>
            <w:webHidden/>
          </w:rPr>
          <w:fldChar w:fldCharType="separate"/>
        </w:r>
        <w:r>
          <w:rPr>
            <w:webHidden/>
          </w:rPr>
          <w:t>34</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30" w:history="1">
        <w:r w:rsidRPr="003E6252">
          <w:rPr>
            <w:rStyle w:val="Hyperlink"/>
          </w:rPr>
          <w:t>6.2</w:t>
        </w:r>
        <w:r>
          <w:rPr>
            <w:rFonts w:asciiTheme="minorHAnsi" w:eastAsiaTheme="minorEastAsia" w:hAnsiTheme="minorHAnsi" w:cstheme="minorBidi"/>
            <w:sz w:val="22"/>
            <w:szCs w:val="22"/>
          </w:rPr>
          <w:tab/>
        </w:r>
        <w:r w:rsidRPr="003E6252">
          <w:rPr>
            <w:rStyle w:val="Hyperlink"/>
          </w:rPr>
          <w:t>Vizualizacija vremenski zavisnih podataka</w:t>
        </w:r>
        <w:r>
          <w:rPr>
            <w:webHidden/>
          </w:rPr>
          <w:tab/>
        </w:r>
        <w:r>
          <w:rPr>
            <w:webHidden/>
          </w:rPr>
          <w:fldChar w:fldCharType="begin"/>
        </w:r>
        <w:r>
          <w:rPr>
            <w:webHidden/>
          </w:rPr>
          <w:instrText xml:space="preserve"> PAGEREF _Toc517196530 \h </w:instrText>
        </w:r>
        <w:r>
          <w:rPr>
            <w:webHidden/>
          </w:rPr>
        </w:r>
        <w:r>
          <w:rPr>
            <w:webHidden/>
          </w:rPr>
          <w:fldChar w:fldCharType="separate"/>
        </w:r>
        <w:r>
          <w:rPr>
            <w:webHidden/>
          </w:rPr>
          <w:t>35</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31" w:history="1">
        <w:r w:rsidRPr="003E6252">
          <w:rPr>
            <w:rStyle w:val="Hyperlink"/>
          </w:rPr>
          <w:t>6.3</w:t>
        </w:r>
        <w:r>
          <w:rPr>
            <w:rFonts w:asciiTheme="minorHAnsi" w:eastAsiaTheme="minorEastAsia" w:hAnsiTheme="minorHAnsi" w:cstheme="minorBidi"/>
            <w:sz w:val="22"/>
            <w:szCs w:val="22"/>
          </w:rPr>
          <w:tab/>
        </w:r>
        <w:r w:rsidRPr="003E6252">
          <w:rPr>
            <w:rStyle w:val="Hyperlink"/>
          </w:rPr>
          <w:t>Vizualizacija geoprostornih podataka</w:t>
        </w:r>
        <w:r>
          <w:rPr>
            <w:webHidden/>
          </w:rPr>
          <w:tab/>
        </w:r>
        <w:r>
          <w:rPr>
            <w:webHidden/>
          </w:rPr>
          <w:fldChar w:fldCharType="begin"/>
        </w:r>
        <w:r>
          <w:rPr>
            <w:webHidden/>
          </w:rPr>
          <w:instrText xml:space="preserve"> PAGEREF _Toc517196531 \h </w:instrText>
        </w:r>
        <w:r>
          <w:rPr>
            <w:webHidden/>
          </w:rPr>
        </w:r>
        <w:r>
          <w:rPr>
            <w:webHidden/>
          </w:rPr>
          <w:fldChar w:fldCharType="separate"/>
        </w:r>
        <w:r>
          <w:rPr>
            <w:webHidden/>
          </w:rPr>
          <w:t>36</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32" w:history="1">
        <w:r w:rsidRPr="003E6252">
          <w:rPr>
            <w:rStyle w:val="Hyperlink"/>
          </w:rPr>
          <w:t>6.4</w:t>
        </w:r>
        <w:r>
          <w:rPr>
            <w:rFonts w:asciiTheme="minorHAnsi" w:eastAsiaTheme="minorEastAsia" w:hAnsiTheme="minorHAnsi" w:cstheme="minorBidi"/>
            <w:sz w:val="22"/>
            <w:szCs w:val="22"/>
          </w:rPr>
          <w:tab/>
        </w:r>
        <w:r w:rsidRPr="003E6252">
          <w:rPr>
            <w:rStyle w:val="Hyperlink"/>
          </w:rPr>
          <w:t>Vizualizacija temeljena na broju ključeva</w:t>
        </w:r>
        <w:r>
          <w:rPr>
            <w:webHidden/>
          </w:rPr>
          <w:tab/>
        </w:r>
        <w:r>
          <w:rPr>
            <w:webHidden/>
          </w:rPr>
          <w:fldChar w:fldCharType="begin"/>
        </w:r>
        <w:r>
          <w:rPr>
            <w:webHidden/>
          </w:rPr>
          <w:instrText xml:space="preserve"> PAGEREF _Toc517196532 \h </w:instrText>
        </w:r>
        <w:r>
          <w:rPr>
            <w:webHidden/>
          </w:rPr>
        </w:r>
        <w:r>
          <w:rPr>
            <w:webHidden/>
          </w:rPr>
          <w:fldChar w:fldCharType="separate"/>
        </w:r>
        <w:r>
          <w:rPr>
            <w:webHidden/>
          </w:rPr>
          <w:t>39</w:t>
        </w:r>
        <w:r>
          <w:rPr>
            <w:webHidden/>
          </w:rPr>
          <w:fldChar w:fldCharType="end"/>
        </w:r>
      </w:hyperlink>
    </w:p>
    <w:p w:rsidR="00D009DA" w:rsidRDefault="00D009DA">
      <w:pPr>
        <w:pStyle w:val="TOC3"/>
        <w:rPr>
          <w:rFonts w:asciiTheme="minorHAnsi" w:eastAsiaTheme="minorEastAsia" w:hAnsiTheme="minorHAnsi" w:cstheme="minorBidi"/>
        </w:rPr>
      </w:pPr>
      <w:hyperlink w:anchor="_Toc517196533" w:history="1">
        <w:r w:rsidRPr="003E6252">
          <w:rPr>
            <w:rStyle w:val="Hyperlink"/>
          </w:rPr>
          <w:t>6.4.1</w:t>
        </w:r>
        <w:r>
          <w:rPr>
            <w:rFonts w:asciiTheme="minorHAnsi" w:eastAsiaTheme="minorEastAsia" w:hAnsiTheme="minorHAnsi" w:cstheme="minorBidi"/>
          </w:rPr>
          <w:tab/>
        </w:r>
        <w:r w:rsidRPr="003E6252">
          <w:rPr>
            <w:rStyle w:val="Hyperlink"/>
          </w:rPr>
          <w:t>Vizualizacija podataka s jednim ključem</w:t>
        </w:r>
        <w:r>
          <w:rPr>
            <w:webHidden/>
          </w:rPr>
          <w:tab/>
        </w:r>
        <w:r>
          <w:rPr>
            <w:webHidden/>
          </w:rPr>
          <w:fldChar w:fldCharType="begin"/>
        </w:r>
        <w:r>
          <w:rPr>
            <w:webHidden/>
          </w:rPr>
          <w:instrText xml:space="preserve"> PAGEREF _Toc517196533 \h </w:instrText>
        </w:r>
        <w:r>
          <w:rPr>
            <w:webHidden/>
          </w:rPr>
        </w:r>
        <w:r>
          <w:rPr>
            <w:webHidden/>
          </w:rPr>
          <w:fldChar w:fldCharType="separate"/>
        </w:r>
        <w:r>
          <w:rPr>
            <w:webHidden/>
          </w:rPr>
          <w:t>39</w:t>
        </w:r>
        <w:r>
          <w:rPr>
            <w:webHidden/>
          </w:rPr>
          <w:fldChar w:fldCharType="end"/>
        </w:r>
      </w:hyperlink>
    </w:p>
    <w:p w:rsidR="00D009DA" w:rsidRDefault="00D009DA">
      <w:pPr>
        <w:pStyle w:val="TOC3"/>
        <w:rPr>
          <w:rFonts w:asciiTheme="minorHAnsi" w:eastAsiaTheme="minorEastAsia" w:hAnsiTheme="minorHAnsi" w:cstheme="minorBidi"/>
        </w:rPr>
      </w:pPr>
      <w:hyperlink w:anchor="_Toc517196534" w:history="1">
        <w:r w:rsidRPr="003E6252">
          <w:rPr>
            <w:rStyle w:val="Hyperlink"/>
          </w:rPr>
          <w:t>6.4.2</w:t>
        </w:r>
        <w:r>
          <w:rPr>
            <w:rFonts w:asciiTheme="minorHAnsi" w:eastAsiaTheme="minorEastAsia" w:hAnsiTheme="minorHAnsi" w:cstheme="minorBidi"/>
          </w:rPr>
          <w:tab/>
        </w:r>
        <w:r w:rsidRPr="003E6252">
          <w:rPr>
            <w:rStyle w:val="Hyperlink"/>
          </w:rPr>
          <w:t>Vizualizacija podataka s dva ključa</w:t>
        </w:r>
        <w:r>
          <w:rPr>
            <w:webHidden/>
          </w:rPr>
          <w:tab/>
        </w:r>
        <w:r>
          <w:rPr>
            <w:webHidden/>
          </w:rPr>
          <w:fldChar w:fldCharType="begin"/>
        </w:r>
        <w:r>
          <w:rPr>
            <w:webHidden/>
          </w:rPr>
          <w:instrText xml:space="preserve"> PAGEREF _Toc517196534 \h </w:instrText>
        </w:r>
        <w:r>
          <w:rPr>
            <w:webHidden/>
          </w:rPr>
        </w:r>
        <w:r>
          <w:rPr>
            <w:webHidden/>
          </w:rPr>
          <w:fldChar w:fldCharType="separate"/>
        </w:r>
        <w:r>
          <w:rPr>
            <w:webHidden/>
          </w:rPr>
          <w:t>43</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35" w:history="1">
        <w:r w:rsidRPr="003E6252">
          <w:rPr>
            <w:rStyle w:val="Hyperlink"/>
          </w:rPr>
          <w:t>6.5</w:t>
        </w:r>
        <w:r>
          <w:rPr>
            <w:rFonts w:asciiTheme="minorHAnsi" w:eastAsiaTheme="minorEastAsia" w:hAnsiTheme="minorHAnsi" w:cstheme="minorBidi"/>
            <w:sz w:val="22"/>
            <w:szCs w:val="22"/>
          </w:rPr>
          <w:tab/>
        </w:r>
        <w:r w:rsidRPr="003E6252">
          <w:rPr>
            <w:rStyle w:val="Hyperlink"/>
          </w:rPr>
          <w:t>Vizualizacija podataka korištenjem tablica</w:t>
        </w:r>
        <w:r>
          <w:rPr>
            <w:webHidden/>
          </w:rPr>
          <w:tab/>
        </w:r>
        <w:r>
          <w:rPr>
            <w:webHidden/>
          </w:rPr>
          <w:fldChar w:fldCharType="begin"/>
        </w:r>
        <w:r>
          <w:rPr>
            <w:webHidden/>
          </w:rPr>
          <w:instrText xml:space="preserve"> PAGEREF _Toc517196535 \h </w:instrText>
        </w:r>
        <w:r>
          <w:rPr>
            <w:webHidden/>
          </w:rPr>
        </w:r>
        <w:r>
          <w:rPr>
            <w:webHidden/>
          </w:rPr>
          <w:fldChar w:fldCharType="separate"/>
        </w:r>
        <w:r>
          <w:rPr>
            <w:webHidden/>
          </w:rPr>
          <w:t>45</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36" w:history="1">
        <w:r w:rsidRPr="003E6252">
          <w:rPr>
            <w:rStyle w:val="Hyperlink"/>
          </w:rPr>
          <w:t>6.6</w:t>
        </w:r>
        <w:r>
          <w:rPr>
            <w:rFonts w:asciiTheme="minorHAnsi" w:eastAsiaTheme="minorEastAsia" w:hAnsiTheme="minorHAnsi" w:cstheme="minorBidi"/>
            <w:sz w:val="22"/>
            <w:szCs w:val="22"/>
          </w:rPr>
          <w:tab/>
        </w:r>
        <w:r w:rsidRPr="003E6252">
          <w:rPr>
            <w:rStyle w:val="Hyperlink"/>
          </w:rPr>
          <w:t>Boja u grafovima</w:t>
        </w:r>
        <w:r>
          <w:rPr>
            <w:webHidden/>
          </w:rPr>
          <w:tab/>
        </w:r>
        <w:r>
          <w:rPr>
            <w:webHidden/>
          </w:rPr>
          <w:fldChar w:fldCharType="begin"/>
        </w:r>
        <w:r>
          <w:rPr>
            <w:webHidden/>
          </w:rPr>
          <w:instrText xml:space="preserve"> PAGEREF _Toc517196536 \h </w:instrText>
        </w:r>
        <w:r>
          <w:rPr>
            <w:webHidden/>
          </w:rPr>
        </w:r>
        <w:r>
          <w:rPr>
            <w:webHidden/>
          </w:rPr>
          <w:fldChar w:fldCharType="separate"/>
        </w:r>
        <w:r>
          <w:rPr>
            <w:webHidden/>
          </w:rPr>
          <w:t>46</w:t>
        </w:r>
        <w:r>
          <w:rPr>
            <w:webHidden/>
          </w:rPr>
          <w:fldChar w:fldCharType="end"/>
        </w:r>
      </w:hyperlink>
    </w:p>
    <w:p w:rsidR="00D009DA" w:rsidRDefault="00D009DA">
      <w:pPr>
        <w:pStyle w:val="TOC3"/>
        <w:rPr>
          <w:rFonts w:asciiTheme="minorHAnsi" w:eastAsiaTheme="minorEastAsia" w:hAnsiTheme="minorHAnsi" w:cstheme="minorBidi"/>
        </w:rPr>
      </w:pPr>
      <w:hyperlink w:anchor="_Toc517196537" w:history="1">
        <w:r w:rsidRPr="003E6252">
          <w:rPr>
            <w:rStyle w:val="Hyperlink"/>
          </w:rPr>
          <w:t>6.6.1</w:t>
        </w:r>
        <w:r>
          <w:rPr>
            <w:rFonts w:asciiTheme="minorHAnsi" w:eastAsiaTheme="minorEastAsia" w:hAnsiTheme="minorHAnsi" w:cstheme="minorBidi"/>
          </w:rPr>
          <w:tab/>
        </w:r>
        <w:r w:rsidRPr="003E6252">
          <w:rPr>
            <w:rStyle w:val="Hyperlink"/>
          </w:rPr>
          <w:t>Prostori boja</w:t>
        </w:r>
        <w:r>
          <w:rPr>
            <w:webHidden/>
          </w:rPr>
          <w:tab/>
        </w:r>
        <w:r>
          <w:rPr>
            <w:webHidden/>
          </w:rPr>
          <w:fldChar w:fldCharType="begin"/>
        </w:r>
        <w:r>
          <w:rPr>
            <w:webHidden/>
          </w:rPr>
          <w:instrText xml:space="preserve"> PAGEREF _Toc517196537 \h </w:instrText>
        </w:r>
        <w:r>
          <w:rPr>
            <w:webHidden/>
          </w:rPr>
        </w:r>
        <w:r>
          <w:rPr>
            <w:webHidden/>
          </w:rPr>
          <w:fldChar w:fldCharType="separate"/>
        </w:r>
        <w:r>
          <w:rPr>
            <w:webHidden/>
          </w:rPr>
          <w:t>46</w:t>
        </w:r>
        <w:r>
          <w:rPr>
            <w:webHidden/>
          </w:rPr>
          <w:fldChar w:fldCharType="end"/>
        </w:r>
      </w:hyperlink>
    </w:p>
    <w:p w:rsidR="00D009DA" w:rsidRDefault="00D009DA">
      <w:pPr>
        <w:pStyle w:val="TOC3"/>
        <w:rPr>
          <w:rFonts w:asciiTheme="minorHAnsi" w:eastAsiaTheme="minorEastAsia" w:hAnsiTheme="minorHAnsi" w:cstheme="minorBidi"/>
        </w:rPr>
      </w:pPr>
      <w:hyperlink w:anchor="_Toc517196538" w:history="1">
        <w:r w:rsidRPr="003E6252">
          <w:rPr>
            <w:rStyle w:val="Hyperlink"/>
          </w:rPr>
          <w:t>6.6.2</w:t>
        </w:r>
        <w:r>
          <w:rPr>
            <w:rFonts w:asciiTheme="minorHAnsi" w:eastAsiaTheme="minorEastAsia" w:hAnsiTheme="minorHAnsi" w:cstheme="minorBidi"/>
          </w:rPr>
          <w:tab/>
        </w:r>
        <w:r w:rsidRPr="003E6252">
          <w:rPr>
            <w:rStyle w:val="Hyperlink"/>
          </w:rPr>
          <w:t>Uloga boje u vizualizaciji</w:t>
        </w:r>
        <w:r>
          <w:rPr>
            <w:webHidden/>
          </w:rPr>
          <w:tab/>
        </w:r>
        <w:r>
          <w:rPr>
            <w:webHidden/>
          </w:rPr>
          <w:fldChar w:fldCharType="begin"/>
        </w:r>
        <w:r>
          <w:rPr>
            <w:webHidden/>
          </w:rPr>
          <w:instrText xml:space="preserve"> PAGEREF _Toc517196538 \h </w:instrText>
        </w:r>
        <w:r>
          <w:rPr>
            <w:webHidden/>
          </w:rPr>
        </w:r>
        <w:r>
          <w:rPr>
            <w:webHidden/>
          </w:rPr>
          <w:fldChar w:fldCharType="separate"/>
        </w:r>
        <w:r>
          <w:rPr>
            <w:webHidden/>
          </w:rPr>
          <w:t>48</w:t>
        </w:r>
        <w:r>
          <w:rPr>
            <w:webHidden/>
          </w:rPr>
          <w:fldChar w:fldCharType="end"/>
        </w:r>
      </w:hyperlink>
    </w:p>
    <w:p w:rsidR="00D009DA" w:rsidRDefault="00D009DA">
      <w:pPr>
        <w:pStyle w:val="TOC2"/>
        <w:rPr>
          <w:rFonts w:asciiTheme="minorHAnsi" w:eastAsiaTheme="minorEastAsia" w:hAnsiTheme="minorHAnsi" w:cstheme="minorBidi"/>
          <w:sz w:val="22"/>
          <w:szCs w:val="22"/>
        </w:rPr>
      </w:pPr>
      <w:hyperlink w:anchor="_Toc517196539" w:history="1">
        <w:r w:rsidRPr="003E6252">
          <w:rPr>
            <w:rStyle w:val="Hyperlink"/>
          </w:rPr>
          <w:t>6.7</w:t>
        </w:r>
        <w:r>
          <w:rPr>
            <w:rFonts w:asciiTheme="minorHAnsi" w:eastAsiaTheme="minorEastAsia" w:hAnsiTheme="minorHAnsi" w:cstheme="minorBidi"/>
            <w:sz w:val="22"/>
            <w:szCs w:val="22"/>
          </w:rPr>
          <w:tab/>
        </w:r>
        <w:r w:rsidRPr="003E6252">
          <w:rPr>
            <w:rStyle w:val="Hyperlink"/>
          </w:rPr>
          <w:t>Vizualizacija uz pomoć alata Power BI</w:t>
        </w:r>
        <w:r>
          <w:rPr>
            <w:webHidden/>
          </w:rPr>
          <w:tab/>
        </w:r>
        <w:r>
          <w:rPr>
            <w:webHidden/>
          </w:rPr>
          <w:fldChar w:fldCharType="begin"/>
        </w:r>
        <w:r>
          <w:rPr>
            <w:webHidden/>
          </w:rPr>
          <w:instrText xml:space="preserve"> PAGEREF _Toc517196539 \h </w:instrText>
        </w:r>
        <w:r>
          <w:rPr>
            <w:webHidden/>
          </w:rPr>
        </w:r>
        <w:r>
          <w:rPr>
            <w:webHidden/>
          </w:rPr>
          <w:fldChar w:fldCharType="separate"/>
        </w:r>
        <w:r>
          <w:rPr>
            <w:webHidden/>
          </w:rPr>
          <w:t>50</w:t>
        </w:r>
        <w:r>
          <w:rPr>
            <w:webHidden/>
          </w:rPr>
          <w:fldChar w:fldCharType="end"/>
        </w:r>
      </w:hyperlink>
    </w:p>
    <w:p w:rsidR="00D009DA" w:rsidRDefault="00D009DA">
      <w:pPr>
        <w:pStyle w:val="TOC1"/>
        <w:rPr>
          <w:rFonts w:asciiTheme="minorHAnsi" w:eastAsiaTheme="minorEastAsia" w:hAnsiTheme="minorHAnsi" w:cstheme="minorBidi"/>
          <w:sz w:val="22"/>
          <w:szCs w:val="22"/>
        </w:rPr>
      </w:pPr>
      <w:hyperlink w:anchor="_Toc517196540" w:history="1">
        <w:r w:rsidRPr="003E6252">
          <w:rPr>
            <w:rStyle w:val="Hyperlink"/>
          </w:rPr>
          <w:t>7.</w:t>
        </w:r>
        <w:r>
          <w:rPr>
            <w:rFonts w:asciiTheme="minorHAnsi" w:eastAsiaTheme="minorEastAsia" w:hAnsiTheme="minorHAnsi" w:cstheme="minorBidi"/>
            <w:sz w:val="22"/>
            <w:szCs w:val="22"/>
          </w:rPr>
          <w:tab/>
        </w:r>
        <w:r w:rsidRPr="003E6252">
          <w:rPr>
            <w:rStyle w:val="Hyperlink"/>
          </w:rPr>
          <w:t>Zaključak</w:t>
        </w:r>
        <w:r>
          <w:rPr>
            <w:webHidden/>
          </w:rPr>
          <w:tab/>
        </w:r>
        <w:r>
          <w:rPr>
            <w:webHidden/>
          </w:rPr>
          <w:fldChar w:fldCharType="begin"/>
        </w:r>
        <w:r>
          <w:rPr>
            <w:webHidden/>
          </w:rPr>
          <w:instrText xml:space="preserve"> PAGEREF _Toc517196540 \h </w:instrText>
        </w:r>
        <w:r>
          <w:rPr>
            <w:webHidden/>
          </w:rPr>
        </w:r>
        <w:r>
          <w:rPr>
            <w:webHidden/>
          </w:rPr>
          <w:fldChar w:fldCharType="separate"/>
        </w:r>
        <w:r>
          <w:rPr>
            <w:webHidden/>
          </w:rPr>
          <w:t>54</w:t>
        </w:r>
        <w:r>
          <w:rPr>
            <w:webHidden/>
          </w:rPr>
          <w:fldChar w:fldCharType="end"/>
        </w:r>
      </w:hyperlink>
    </w:p>
    <w:p w:rsidR="00D009DA" w:rsidRDefault="00D009DA">
      <w:pPr>
        <w:pStyle w:val="TOC1"/>
        <w:rPr>
          <w:rFonts w:asciiTheme="minorHAnsi" w:eastAsiaTheme="minorEastAsia" w:hAnsiTheme="minorHAnsi" w:cstheme="minorBidi"/>
          <w:sz w:val="22"/>
          <w:szCs w:val="22"/>
        </w:rPr>
      </w:pPr>
      <w:hyperlink w:anchor="_Toc517196541" w:history="1">
        <w:r w:rsidRPr="003E6252">
          <w:rPr>
            <w:rStyle w:val="Hyperlink"/>
          </w:rPr>
          <w:t>8.</w:t>
        </w:r>
        <w:r>
          <w:rPr>
            <w:rFonts w:asciiTheme="minorHAnsi" w:eastAsiaTheme="minorEastAsia" w:hAnsiTheme="minorHAnsi" w:cstheme="minorBidi"/>
            <w:sz w:val="22"/>
            <w:szCs w:val="22"/>
          </w:rPr>
          <w:tab/>
        </w:r>
        <w:r w:rsidRPr="003E6252">
          <w:rPr>
            <w:rStyle w:val="Hyperlink"/>
          </w:rPr>
          <w:t>Literatura</w:t>
        </w:r>
        <w:r>
          <w:rPr>
            <w:webHidden/>
          </w:rPr>
          <w:tab/>
        </w:r>
        <w:r>
          <w:rPr>
            <w:webHidden/>
          </w:rPr>
          <w:fldChar w:fldCharType="begin"/>
        </w:r>
        <w:r>
          <w:rPr>
            <w:webHidden/>
          </w:rPr>
          <w:instrText xml:space="preserve"> PAGEREF _Toc517196541 \h </w:instrText>
        </w:r>
        <w:r>
          <w:rPr>
            <w:webHidden/>
          </w:rPr>
        </w:r>
        <w:r>
          <w:rPr>
            <w:webHidden/>
          </w:rPr>
          <w:fldChar w:fldCharType="separate"/>
        </w:r>
        <w:r>
          <w:rPr>
            <w:webHidden/>
          </w:rPr>
          <w:t>55</w:t>
        </w:r>
        <w:r>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p>
    <w:p w:rsidR="00750888" w:rsidRPr="001543A9" w:rsidRDefault="00750888" w:rsidP="008138B9">
      <w:pPr>
        <w:pStyle w:val="Heading1"/>
        <w:spacing w:line="360" w:lineRule="auto"/>
        <w:rPr>
          <w:sz w:val="32"/>
        </w:rPr>
      </w:pPr>
      <w:bookmarkStart w:id="1" w:name="_Toc73793693"/>
      <w:bookmarkStart w:id="2" w:name="_Toc73794263"/>
      <w:bookmarkStart w:id="3" w:name="_Toc113812202"/>
      <w:bookmarkStart w:id="4" w:name="_Toc517196509"/>
      <w:r w:rsidRPr="001543A9">
        <w:rPr>
          <w:sz w:val="32"/>
        </w:rPr>
        <w:lastRenderedPageBreak/>
        <w:t>Uvod</w:t>
      </w:r>
      <w:bookmarkEnd w:id="1"/>
      <w:bookmarkEnd w:id="2"/>
      <w:bookmarkEnd w:id="3"/>
      <w:bookmarkEnd w:id="4"/>
    </w:p>
    <w:p w:rsidR="0099402B" w:rsidRPr="0048572A" w:rsidRDefault="00810F07" w:rsidP="00810F07">
      <w:pPr>
        <w:spacing w:line="360" w:lineRule="auto"/>
        <w:jc w:val="both"/>
      </w:pPr>
      <w:r w:rsidRPr="00810F07">
        <w:t xml:space="preserve">Veslanje je sport u kojem se </w:t>
      </w:r>
      <w:r w:rsidR="0006313B">
        <w:t>čamac pokreće uz pomoć vesala</w:t>
      </w:r>
      <w:r w:rsidR="00D13D15">
        <w:t xml:space="preserve"> </w:t>
      </w:r>
      <w:r w:rsidR="00D13D15">
        <w:fldChar w:fldCharType="begin"/>
      </w:r>
      <w:r w:rsidR="00D13D15">
        <w:instrText xml:space="preserve"> REF _Ref517015310 \n \h </w:instrText>
      </w:r>
      <w:r w:rsidR="00D13D15">
        <w:fldChar w:fldCharType="separate"/>
      </w:r>
      <w:r w:rsidR="00C30DF6">
        <w:t>[1]</w:t>
      </w:r>
      <w:r w:rsidR="00D13D15">
        <w:fldChar w:fldCharType="end"/>
      </w:r>
      <w:r w:rsidRPr="00810F07">
        <w:t>.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 najčešće se veslača trenira kako bi utrku u određenom dijelu godine odveslao u planiranom vremenu. Ovo je proces koji traje nekoliko mjeseci pa čak i preko par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5" w:name="_Toc517196510"/>
      <w:r w:rsidRPr="00810F07">
        <w:rPr>
          <w:sz w:val="32"/>
        </w:rPr>
        <w:lastRenderedPageBreak/>
        <w:t>Glavne karakteristike veslačkih natjecanja</w:t>
      </w:r>
      <w:bookmarkEnd w:id="5"/>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w:t>
      </w:r>
      <w:r w:rsidR="00B61863">
        <w:t>ma spolu, starosti ili težini</w:t>
      </w:r>
      <w:r w:rsidR="0088545E">
        <w:t xml:space="preserve"> </w:t>
      </w:r>
      <w:r w:rsidR="0088545E">
        <w:fldChar w:fldCharType="begin"/>
      </w:r>
      <w:r w:rsidR="0088545E">
        <w:instrText xml:space="preserve"> REF _Ref517015379 \n \h </w:instrText>
      </w:r>
      <w:r w:rsidR="0088545E">
        <w:fldChar w:fldCharType="separate"/>
      </w:r>
      <w:r w:rsidR="0088545E">
        <w:t>[2]</w:t>
      </w:r>
      <w:r w:rsidR="0088545E">
        <w:fldChar w:fldCharType="end"/>
      </w:r>
      <w:r w:rsidRPr="00810F07">
        <w:t>.</w:t>
      </w:r>
    </w:p>
    <w:p w:rsidR="00CE1685" w:rsidRDefault="00CE1685" w:rsidP="007478B9">
      <w:pPr>
        <w:spacing w:line="360" w:lineRule="auto"/>
        <w:ind w:firstLine="432"/>
        <w:jc w:val="both"/>
      </w:pPr>
    </w:p>
    <w:p w:rsidR="007478B9" w:rsidRDefault="007478B9" w:rsidP="007478B9">
      <w:pPr>
        <w:pStyle w:val="Heading2"/>
      </w:pPr>
      <w:bookmarkStart w:id="6" w:name="_Toc517196511"/>
      <w:r w:rsidRPr="007478B9">
        <w:t>Starosne kategorije</w:t>
      </w:r>
      <w:bookmarkEnd w:id="6"/>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7" w:name="_Toc517196512"/>
      <w:r w:rsidRPr="007478B9">
        <w:t>Vrste čamaca</w:t>
      </w:r>
      <w:bookmarkEnd w:id="7"/>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 xml:space="preserve">Svaki čamac ima propisane određene odredbe koje mora zadovoljavati, a te su odredbe raspisane od strane svjetske veslačke federacije FISA (franc. </w:t>
      </w:r>
      <w:proofErr w:type="spellStart"/>
      <w:r w:rsidRPr="00ED4980">
        <w:t>Fédération</w:t>
      </w:r>
      <w:proofErr w:type="spellEnd"/>
      <w:r w:rsidRPr="00ED4980">
        <w:t xml:space="preserve"> Internationale </w:t>
      </w:r>
      <w:proofErr w:type="spellStart"/>
      <w:r w:rsidRPr="00ED4980">
        <w:t>des</w:t>
      </w:r>
      <w:proofErr w:type="spellEnd"/>
      <w:r w:rsidRPr="00ED4980">
        <w:t xml:space="preserve"> </w:t>
      </w:r>
      <w:proofErr w:type="spellStart"/>
      <w:r w:rsidRPr="00ED4980">
        <w:t>Sociétés</w:t>
      </w:r>
      <w:proofErr w:type="spellEnd"/>
      <w:r w:rsidRPr="00ED4980">
        <w:t xml:space="preserve"> </w:t>
      </w:r>
      <w:proofErr w:type="spellStart"/>
      <w:r w:rsidRPr="00ED4980">
        <w:t>d’Aviron</w:t>
      </w:r>
      <w:proofErr w:type="spellEnd"/>
      <w:r w:rsidR="00722F59">
        <w:t>)</w:t>
      </w:r>
      <w:r w:rsidR="0070755C">
        <w:t>.</w:t>
      </w:r>
    </w:p>
    <w:p w:rsidR="0070755C" w:rsidRDefault="0070755C" w:rsidP="0070755C">
      <w:pPr>
        <w:pStyle w:val="Autordokumenta"/>
      </w:pPr>
      <w:r>
        <w:br w:type="page"/>
      </w:r>
    </w:p>
    <w:p w:rsidR="003D1289" w:rsidRDefault="003D1289" w:rsidP="003D1289">
      <w:pPr>
        <w:pStyle w:val="Heading2"/>
      </w:pPr>
      <w:bookmarkStart w:id="8" w:name="_Toc517196513"/>
      <w:r w:rsidRPr="003D1289">
        <w:lastRenderedPageBreak/>
        <w:t>Kategorije prema težini</w:t>
      </w:r>
      <w:bookmarkEnd w:id="8"/>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U kategoriji seniora prosječna težina muške posade (bez kormilara) ne smije biti veća od 70 kg, pri čemu pojedini veslač</w:t>
      </w:r>
      <w:r w:rsidR="00B80350">
        <w:t xml:space="preserve"> ne može biti teži od 72,5 kg</w:t>
      </w:r>
      <w:r w:rsidR="00615326">
        <w:t xml:space="preserve"> </w:t>
      </w:r>
      <w:r w:rsidR="00615326">
        <w:fldChar w:fldCharType="begin"/>
      </w:r>
      <w:r w:rsidR="00615326">
        <w:instrText xml:space="preserve"> REF _Ref517015379 \n \h </w:instrText>
      </w:r>
      <w:r w:rsidR="00615326">
        <w:fldChar w:fldCharType="separate"/>
      </w:r>
      <w:r w:rsidR="00615326">
        <w:t>[2]</w:t>
      </w:r>
      <w:r w:rsidR="00615326">
        <w:fldChar w:fldCharType="end"/>
      </w:r>
      <w:r>
        <w:t xml:space="preserve">.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9" w:name="_Toc517196514"/>
      <w:r>
        <w:rPr>
          <w:sz w:val="32"/>
        </w:rPr>
        <w:lastRenderedPageBreak/>
        <w:t>Definicija zahtjeva na sustav</w:t>
      </w:r>
      <w:bookmarkEnd w:id="9"/>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10" w:name="_Toc517196515"/>
      <w:r>
        <w:t>Definicija zahtjeva izbornika reprezentacije</w:t>
      </w:r>
      <w:bookmarkEnd w:id="10"/>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 xml:space="preserve">Proces kojim započinje odabir veslača za reprezentaciju je proces pregleda vremena na svakoj pojedinoj regati u Hrvatskoj. Zbog toga je u sustavu potrebno osigurati lagan i intuitivan pregled </w:t>
      </w:r>
      <w:proofErr w:type="spellStart"/>
      <w:r>
        <w:t>izveslanih</w:t>
      </w:r>
      <w:proofErr w:type="spellEnd"/>
      <w:r>
        <w:t xml:space="preserve"> vremena za svaku utrku unutar svake regate u Hrvatskoj. Za utrku se mora moči odrediti je li ona kvalifikacijska ili finalna utrka. Također vremena posada moraju biti lako </w:t>
      </w:r>
      <w:proofErr w:type="spellStart"/>
      <w:r>
        <w:t>preglediva</w:t>
      </w:r>
      <w:proofErr w:type="spellEnd"/>
      <w:r>
        <w:t xml:space="preserve"> i bitne su i najmanje razlike u </w:t>
      </w:r>
      <w:proofErr w:type="spellStart"/>
      <w:r>
        <w:t>izveslanim</w:t>
      </w:r>
      <w:proofErr w:type="spellEnd"/>
      <w:r>
        <w:t xml:space="preserve">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w:t>
      </w:r>
      <w:proofErr w:type="spellStart"/>
      <w:r w:rsidR="00D75BDD">
        <w:t>izveslana</w:t>
      </w:r>
      <w:proofErr w:type="spellEnd"/>
      <w:r w:rsidR="00D75BDD">
        <w:t xml:space="preserve">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w:t>
      </w:r>
      <w:proofErr w:type="spellStart"/>
      <w:r w:rsidR="00D90DD9">
        <w:t>izveslano</w:t>
      </w:r>
      <w:proofErr w:type="spellEnd"/>
      <w:r w:rsidR="00D90DD9">
        <w:t xml:space="preserve">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w:t>
      </w:r>
      <w:proofErr w:type="spellStart"/>
      <w:r>
        <w:t>izveslane</w:t>
      </w:r>
      <w:proofErr w:type="spellEnd"/>
      <w:r>
        <w:t xml:space="preserve"> dionice. Dionice moraju biti </w:t>
      </w:r>
      <w:proofErr w:type="spellStart"/>
      <w:r>
        <w:t>veslane</w:t>
      </w:r>
      <w:proofErr w:type="spellEnd"/>
      <w:r>
        <w:t xml:space="preserve"> jedna iza druge. Kako bi se lakše usporedili rezultati po dionicama na ovom treningu ne uspoređuje se ukupno vrijeme po pojedinoj dionici. Za ovaj trening potrebno je usporediti </w:t>
      </w:r>
      <w:r>
        <w:lastRenderedPageBreak/>
        <w:t xml:space="preserve">prosječno </w:t>
      </w:r>
      <w:proofErr w:type="spellStart"/>
      <w:r>
        <w:t>izveslano</w:t>
      </w:r>
      <w:proofErr w:type="spellEnd"/>
      <w:r>
        <w:t xml:space="preserve"> vrijeme na 500 metara za svaku dionicu. To se vrijeme dobiva </w:t>
      </w:r>
      <w:r w:rsidR="00DF5412">
        <w:rPr>
          <w:noProof/>
        </w:rPr>
        <mc:AlternateContent>
          <mc:Choice Requires="wps">
            <w:drawing>
              <wp:anchor distT="45720" distB="45720" distL="114300" distR="114300" simplePos="0" relativeHeight="251665408" behindDoc="0" locked="0" layoutInCell="1" allowOverlap="1">
                <wp:simplePos x="0" y="0"/>
                <wp:positionH relativeFrom="column">
                  <wp:posOffset>5137150</wp:posOffset>
                </wp:positionH>
                <wp:positionV relativeFrom="paragraph">
                  <wp:posOffset>583133</wp:posOffset>
                </wp:positionV>
                <wp:extent cx="438785" cy="40957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13256" w:rsidRDefault="0021325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4.5pt;margin-top:45.9pt;width:34.55pt;height:3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" strokecolor="white [3212]">
                <v:textbox>
                  <w:txbxContent>
                    <w:p w:rsidR="00213256" w:rsidRDefault="00213256">
                      <w:r>
                        <w:t>(1)</w:t>
                      </w:r>
                    </w:p>
                  </w:txbxContent>
                </v:textbox>
                <w10:wrap type="square"/>
              </v:shape>
            </w:pict>
          </mc:Fallback>
        </mc:AlternateContent>
      </w:r>
      <w:r w:rsidR="00DF68B8">
        <w:t xml:space="preserve">prema </w:t>
      </w:r>
      <w:r w:rsidR="00711CA9">
        <w:t>formuli 1</w:t>
      </w:r>
      <w:r w:rsidR="00DF68B8">
        <w:t>.</w:t>
      </w:r>
    </w:p>
    <w:p w:rsidR="00DF68B8" w:rsidRPr="00DF68B8" w:rsidRDefault="00740314"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vrijeme na 500 m, </w:t>
      </w:r>
      <m:oMath>
        <m:r>
          <w:rPr>
            <w:rFonts w:ascii="Cambria Math" w:hAnsi="Cambria Math"/>
          </w:rPr>
          <m:t>t</m:t>
        </m:r>
      </m:oMath>
      <w:r>
        <w:t xml:space="preserve"> </w:t>
      </w:r>
      <w:r w:rsidR="00305F20">
        <w:t xml:space="preserve">je ukupno vrijeme </w:t>
      </w:r>
      <w:proofErr w:type="spellStart"/>
      <w:r w:rsidR="00305F20">
        <w:t>izveslano</w:t>
      </w:r>
      <w:proofErr w:type="spellEnd"/>
      <w:r w:rsidR="00305F20">
        <w:t xml:space="preserve">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1" w:name="_Toc517196516"/>
      <w:r>
        <w:t>Definicija zahtjeva trenera</w:t>
      </w:r>
      <w:bookmarkEnd w:id="11"/>
    </w:p>
    <w:p w:rsidR="00D77B75" w:rsidRDefault="000E10BD" w:rsidP="00D914AB">
      <w:pPr>
        <w:spacing w:line="360" w:lineRule="auto"/>
        <w:jc w:val="both"/>
      </w:pPr>
      <w:r>
        <w:t xml:space="preserve">Zahtjevi trenera djelomično se preklapaju </w:t>
      </w:r>
      <w:r w:rsidR="00D914AB">
        <w:t xml:space="preserve">sa zahtjevima izbornika reprezentacije. Treneri također trebaju prikaz detalja o veslanju pojedinog veslača. Ovi detalji uključuju </w:t>
      </w:r>
      <w:proofErr w:type="spellStart"/>
      <w:r w:rsidR="00D914AB">
        <w:t>izveslana</w:t>
      </w:r>
      <w:proofErr w:type="spellEnd"/>
      <w:r w:rsidR="00D914AB">
        <w:t xml:space="preserve">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2" w:name="_Toc517196517"/>
      <w:r>
        <w:lastRenderedPageBreak/>
        <w:t>Definicije zahtjeva veslačkih klubova</w:t>
      </w:r>
      <w:bookmarkEnd w:id="12"/>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3" w:name="_Toc517196518"/>
      <w:r>
        <w:t>Definicija zahtjeva organizatora natjecanja</w:t>
      </w:r>
      <w:bookmarkEnd w:id="13"/>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4" w:name="_Toc113812271"/>
      <w:bookmarkStart w:id="15" w:name="_Toc517196519"/>
      <w:r>
        <w:rPr>
          <w:sz w:val="32"/>
        </w:rPr>
        <w:lastRenderedPageBreak/>
        <w:t>Prikupljanje podataka</w:t>
      </w:r>
      <w:bookmarkEnd w:id="15"/>
    </w:p>
    <w:p w:rsidR="002D064E" w:rsidRPr="002D064E" w:rsidRDefault="002D064E" w:rsidP="002D064E">
      <w:pPr>
        <w:pStyle w:val="Heading2"/>
      </w:pPr>
      <w:bookmarkStart w:id="16" w:name="_Toc517196520"/>
      <w:r>
        <w:t>Odabir tehnologije i načina prikupljanja podataka</w:t>
      </w:r>
      <w:bookmarkEnd w:id="16"/>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 xml:space="preserve">U javno dostupnom obliku podataka veslači se identificiraju samo imenom i prezimenom koji često sadrže </w:t>
      </w:r>
      <w:proofErr w:type="spellStart"/>
      <w:r w:rsidR="00ED2FDA">
        <w:t>zatipke</w:t>
      </w:r>
      <w:proofErr w:type="spellEnd"/>
      <w:r w:rsidR="00ED2FDA">
        <w:t>. Iz ovog razloga vrlo je teško napraviti automatizirani sustav koji će prikupiti podatke o veslačima i natjecanjima.</w:t>
      </w:r>
    </w:p>
    <w:p w:rsidR="00311F40" w:rsidRDefault="007A25CC" w:rsidP="002437C1">
      <w:pPr>
        <w:spacing w:line="360" w:lineRule="auto"/>
        <w:jc w:val="both"/>
      </w:pPr>
      <w:r>
        <w:t xml:space="preserve">U svrhu prikupljanja podataka za analizu napravljena je </w:t>
      </w:r>
      <w:proofErr w:type="spellStart"/>
      <w:r>
        <w:t>webovska</w:t>
      </w:r>
      <w:proofErr w:type="spellEnd"/>
      <w:r>
        <w:t xml:space="preserve">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t>
      </w:r>
      <w:proofErr w:type="spellStart"/>
      <w:r>
        <w:t>webovske</w:t>
      </w:r>
      <w:proofErr w:type="spellEnd"/>
      <w:r>
        <w:t xml:space="preserv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t>
      </w:r>
      <w:proofErr w:type="spellStart"/>
      <w:r w:rsidR="007B6024">
        <w:t>webovskih</w:t>
      </w:r>
      <w:proofErr w:type="spellEnd"/>
      <w:r w:rsidR="007B6024">
        <w:t xml:space="preserve"> aplikacija koje koriste obrazac model-pogled-upravljač (</w:t>
      </w:r>
      <w:r w:rsidR="007B6024" w:rsidRPr="004B0CF6">
        <w:rPr>
          <w:i/>
        </w:rPr>
        <w:t>engl. model-</w:t>
      </w:r>
      <w:proofErr w:type="spellStart"/>
      <w:r w:rsidR="007B6024" w:rsidRPr="004B0CF6">
        <w:rPr>
          <w:i/>
        </w:rPr>
        <w:t>view</w:t>
      </w:r>
      <w:proofErr w:type="spellEnd"/>
      <w:r w:rsidR="007B6024" w:rsidRPr="004B0CF6">
        <w:rPr>
          <w:i/>
        </w:rPr>
        <w:t>-</w:t>
      </w:r>
      <w:proofErr w:type="spellStart"/>
      <w:r w:rsidR="007B6024" w:rsidRPr="004B0CF6">
        <w:rPr>
          <w:i/>
        </w:rPr>
        <w:t>controller</w:t>
      </w:r>
      <w:proofErr w:type="spellEnd"/>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w:t>
      </w:r>
      <w:r w:rsidR="00CD3DE8">
        <w:t xml:space="preserve">ente: model, pogled i upravljač </w:t>
      </w:r>
      <w:r w:rsidR="00CD3DE8">
        <w:fldChar w:fldCharType="begin"/>
      </w:r>
      <w:r w:rsidR="00CD3DE8">
        <w:instrText xml:space="preserve"> REF _Ref517014994 \n \h </w:instrText>
      </w:r>
      <w:r w:rsidR="00CD3DE8">
        <w:fldChar w:fldCharType="separate"/>
      </w:r>
      <w:r w:rsidR="00C30DF6">
        <w:t>[3]</w:t>
      </w:r>
      <w:r w:rsidR="00CD3DE8">
        <w:fldChar w:fldCharType="end"/>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Upravljač je zadužen za pravilno prosljeđivanje podataka od pogleda do modela i za transformaciju podataka iz modela za pr</w:t>
      </w:r>
      <w:r w:rsidR="00CD3DE8">
        <w:t>avilan prikaz u pogledu. Logičku</w:t>
      </w:r>
      <w:r w:rsidR="00031FF9">
        <w:t xml:space="preserve"> povezanost ove tri komponente </w:t>
      </w:r>
      <w:r w:rsidR="00CD3DE8">
        <w:t xml:space="preserve">prikazuje </w:t>
      </w:r>
      <w:r w:rsidR="00CD3DE8">
        <w:fldChar w:fldCharType="begin"/>
      </w:r>
      <w:r w:rsidR="00CD3DE8">
        <w:instrText xml:space="preserve"> REF _Ref517015037 \h </w:instrText>
      </w:r>
      <w:r w:rsidR="00CD3DE8">
        <w:fldChar w:fldCharType="separate"/>
      </w:r>
      <w:r w:rsidR="00C30DF6">
        <w:t xml:space="preserve">Slika </w:t>
      </w:r>
      <w:r w:rsidR="00C30DF6">
        <w:rPr>
          <w:noProof/>
        </w:rPr>
        <w:t>1</w:t>
      </w:r>
      <w:r w:rsidR="00CD3DE8">
        <w:fldChar w:fldCharType="end"/>
      </w:r>
      <w:r w:rsidR="00031FF9">
        <w:t>.</w:t>
      </w:r>
    </w:p>
    <w:p w:rsidR="008350AF" w:rsidRDefault="00B85979" w:rsidP="008350AF">
      <w:pPr>
        <w:keepNext/>
        <w:spacing w:line="360" w:lineRule="auto"/>
        <w:jc w:val="both"/>
      </w:pPr>
      <w:r>
        <w:rPr>
          <w:noProof/>
        </w:rPr>
        <w:lastRenderedPageBreak/>
        <w:drawing>
          <wp:inline distT="0" distB="0" distL="0" distR="0" wp14:anchorId="4A2A552A" wp14:editId="5512184E">
            <wp:extent cx="5416129" cy="186057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16129" cy="1860577"/>
                    </a:xfrm>
                    <a:prstGeom prst="rect">
                      <a:avLst/>
                    </a:prstGeom>
                    <a:noFill/>
                    <a:ln>
                      <a:noFill/>
                    </a:ln>
                  </pic:spPr>
                </pic:pic>
              </a:graphicData>
            </a:graphic>
          </wp:inline>
        </w:drawing>
      </w:r>
    </w:p>
    <w:p w:rsidR="00B85979" w:rsidRDefault="008350AF" w:rsidP="00ED0094">
      <w:pPr>
        <w:pStyle w:val="Caption"/>
      </w:pPr>
      <w:bookmarkStart w:id="17" w:name="_Ref517015037"/>
      <w:r>
        <w:t xml:space="preserve">Slika </w:t>
      </w:r>
      <w:r w:rsidR="00740314">
        <w:fldChar w:fldCharType="begin"/>
      </w:r>
      <w:r w:rsidR="00740314">
        <w:instrText xml:space="preserve"> SEQ Slika \* ARABIC </w:instrText>
      </w:r>
      <w:r w:rsidR="00740314">
        <w:fldChar w:fldCharType="separate"/>
      </w:r>
      <w:r w:rsidR="00C30DF6">
        <w:rPr>
          <w:noProof/>
        </w:rPr>
        <w:t>1</w:t>
      </w:r>
      <w:r w:rsidR="00740314">
        <w:rPr>
          <w:noProof/>
        </w:rPr>
        <w:fldChar w:fldCharType="end"/>
      </w:r>
      <w:bookmarkEnd w:id="17"/>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8" w:name="_Toc517196521"/>
      <w:r>
        <w:t>Aplikacija za prikupljanje podataka</w:t>
      </w:r>
      <w:bookmarkEnd w:id="18"/>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C30DF6">
        <w:t xml:space="preserve">Slika </w:t>
      </w:r>
      <w:r w:rsidR="00C30DF6">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ED0094">
      <w:pPr>
        <w:pStyle w:val="Caption"/>
      </w:pPr>
      <w:bookmarkStart w:id="19" w:name="_Ref516515547"/>
      <w:bookmarkStart w:id="20" w:name="_Ref516515526"/>
      <w:r>
        <w:t xml:space="preserve">Slika </w:t>
      </w:r>
      <w:r w:rsidR="00740314">
        <w:fldChar w:fldCharType="begin"/>
      </w:r>
      <w:r w:rsidR="00740314">
        <w:instrText xml:space="preserve"> SEQ Slika \* ARABIC </w:instrText>
      </w:r>
      <w:r w:rsidR="00740314">
        <w:fldChar w:fldCharType="separate"/>
      </w:r>
      <w:r w:rsidR="00C30DF6">
        <w:rPr>
          <w:noProof/>
        </w:rPr>
        <w:t>2</w:t>
      </w:r>
      <w:r w:rsidR="00740314">
        <w:rPr>
          <w:noProof/>
        </w:rPr>
        <w:fldChar w:fldCharType="end"/>
      </w:r>
      <w:bookmarkEnd w:id="19"/>
      <w:r>
        <w:t xml:space="preserve"> Alatna traka aplikacije za unos podataka</w:t>
      </w:r>
      <w:bookmarkEnd w:id="20"/>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w:t>
      </w:r>
      <w:r w:rsidR="00730C92">
        <w:lastRenderedPageBreak/>
        <w:t>spadaju stvaranje klubova i registracija veslača za određeni klub, to jest unos vremena kada je određeni veslač veslao za jedan od registriranih klubova.</w:t>
      </w:r>
      <w:r w:rsidR="007B1797">
        <w:t xml:space="preserve"> Cjeline za unos podataka o regatama i treninzima nemaju </w:t>
      </w:r>
      <w:proofErr w:type="spellStart"/>
      <w:r w:rsidR="007B1797">
        <w:t>podcjelina</w:t>
      </w:r>
      <w:proofErr w:type="spellEnd"/>
      <w:r w:rsidR="007B1797">
        <w:t>.</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031ED">
        <w:t xml:space="preserve"> </w:t>
      </w:r>
      <w:r w:rsidR="00CF5515">
        <w:t>(</w:t>
      </w:r>
      <w:r w:rsidR="00CF5515">
        <w:fldChar w:fldCharType="begin"/>
      </w:r>
      <w:r w:rsidR="00CF5515">
        <w:instrText xml:space="preserve"> REF _Ref516516347 \h </w:instrText>
      </w:r>
      <w:r w:rsidR="00CF5515">
        <w:fldChar w:fldCharType="separate"/>
      </w:r>
      <w:r w:rsidR="00C30DF6">
        <w:t xml:space="preserve">Slika </w:t>
      </w:r>
      <w:r w:rsidR="00C30DF6">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ED0094">
      <w:pPr>
        <w:pStyle w:val="Caption"/>
      </w:pPr>
      <w:bookmarkStart w:id="21" w:name="_Ref516516347"/>
      <w:r>
        <w:t xml:space="preserve">Slika </w:t>
      </w:r>
      <w:r w:rsidR="00740314">
        <w:fldChar w:fldCharType="begin"/>
      </w:r>
      <w:r w:rsidR="00740314">
        <w:instrText xml:space="preserve"> SEQ Slika \* ARABIC </w:instrText>
      </w:r>
      <w:r w:rsidR="00740314">
        <w:fldChar w:fldCharType="separate"/>
      </w:r>
      <w:r w:rsidR="00C30DF6">
        <w:rPr>
          <w:noProof/>
        </w:rPr>
        <w:t>3</w:t>
      </w:r>
      <w:r w:rsidR="00740314">
        <w:rPr>
          <w:noProof/>
        </w:rPr>
        <w:fldChar w:fldCharType="end"/>
      </w:r>
      <w:bookmarkEnd w:id="21"/>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C30DF6">
        <w:t xml:space="preserve">Slika </w:t>
      </w:r>
      <w:r w:rsidR="00C30DF6">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ED0094">
      <w:pPr>
        <w:pStyle w:val="Caption"/>
      </w:pPr>
      <w:bookmarkStart w:id="22" w:name="_Ref516517435"/>
      <w:r>
        <w:t xml:space="preserve">Slika </w:t>
      </w:r>
      <w:r w:rsidR="00740314">
        <w:fldChar w:fldCharType="begin"/>
      </w:r>
      <w:r w:rsidR="00740314">
        <w:instrText xml:space="preserve"> SEQ Slika \* ARABIC </w:instrText>
      </w:r>
      <w:r w:rsidR="00740314">
        <w:fldChar w:fldCharType="separate"/>
      </w:r>
      <w:r w:rsidR="00C30DF6">
        <w:rPr>
          <w:noProof/>
        </w:rPr>
        <w:t>4</w:t>
      </w:r>
      <w:r w:rsidR="00740314">
        <w:rPr>
          <w:noProof/>
        </w:rPr>
        <w:fldChar w:fldCharType="end"/>
      </w:r>
      <w:bookmarkEnd w:id="22"/>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3" w:name="_Toc517196522"/>
      <w:r>
        <w:lastRenderedPageBreak/>
        <w:t>Interakcija</w:t>
      </w:r>
      <w:r w:rsidR="00CB07E7">
        <w:t xml:space="preserve"> s bazom podataka</w:t>
      </w:r>
      <w:bookmarkEnd w:id="23"/>
    </w:p>
    <w:p w:rsidR="00E834CC" w:rsidRDefault="00536719" w:rsidP="002B2005">
      <w:pPr>
        <w:spacing w:line="360" w:lineRule="auto"/>
        <w:jc w:val="both"/>
      </w:pPr>
      <w:r>
        <w:t xml:space="preserve">Interakcija s bazom podataka odvija se uz pomoć </w:t>
      </w:r>
      <w:r w:rsidR="002B2005">
        <w:t>programske knjižnice</w:t>
      </w:r>
      <w:r>
        <w:t xml:space="preserve"> </w:t>
      </w:r>
      <w:r w:rsidRPr="00536719">
        <w:rPr>
          <w:i/>
        </w:rPr>
        <w:t>„</w:t>
      </w:r>
      <w:proofErr w:type="spellStart"/>
      <w:r w:rsidRPr="00536719">
        <w:rPr>
          <w:i/>
        </w:rPr>
        <w:t>Dapper</w:t>
      </w:r>
      <w:proofErr w:type="spellEnd"/>
      <w:r w:rsidRPr="00536719">
        <w:rPr>
          <w:i/>
        </w:rPr>
        <w:t>“</w:t>
      </w:r>
      <w:r>
        <w:rPr>
          <w:i/>
        </w:rPr>
        <w:t>.</w:t>
      </w:r>
      <w:r>
        <w:t xml:space="preserve"> </w:t>
      </w:r>
      <w:r w:rsidR="002B2005">
        <w:t xml:space="preserve">Knjižnica </w:t>
      </w:r>
      <w:r w:rsidR="002B2005" w:rsidRPr="00536719">
        <w:rPr>
          <w:i/>
        </w:rPr>
        <w:t>„</w:t>
      </w:r>
      <w:proofErr w:type="spellStart"/>
      <w:r w:rsidR="002B2005" w:rsidRPr="00536719">
        <w:rPr>
          <w:i/>
        </w:rPr>
        <w:t>Dapper</w:t>
      </w:r>
      <w:proofErr w:type="spellEnd"/>
      <w:r w:rsidR="002B2005" w:rsidRPr="00536719">
        <w:rPr>
          <w:i/>
        </w:rPr>
        <w:t>“</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proofErr w:type="spellStart"/>
      <w:r w:rsidR="00CD6F63" w:rsidRPr="00CD6F63">
        <w:rPr>
          <w:i/>
        </w:rPr>
        <w:t>micro</w:t>
      </w:r>
      <w:proofErr w:type="spellEnd"/>
      <w:r w:rsidR="00CD6F63" w:rsidRPr="00CD6F63">
        <w:rPr>
          <w:i/>
        </w:rPr>
        <w:t xml:space="preserve">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w:t>
      </w:r>
      <w:proofErr w:type="spellStart"/>
      <w:r w:rsidR="003756EC" w:rsidRPr="00536719">
        <w:rPr>
          <w:i/>
        </w:rPr>
        <w:t>Dapper</w:t>
      </w:r>
      <w:proofErr w:type="spellEnd"/>
      <w:r w:rsidR="003756EC" w:rsidRPr="00536719">
        <w:rPr>
          <w:i/>
        </w:rPr>
        <w:t>“</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w:t>
      </w:r>
      <w:proofErr w:type="spellStart"/>
      <w:r w:rsidR="00B81DCA" w:rsidRPr="00536719">
        <w:rPr>
          <w:i/>
        </w:rPr>
        <w:t>Dapper</w:t>
      </w:r>
      <w:proofErr w:type="spellEnd"/>
      <w:r w:rsidR="00B81DCA" w:rsidRPr="00536719">
        <w:rPr>
          <w:i/>
        </w:rPr>
        <w:t>“</w:t>
      </w:r>
      <w:r w:rsidR="00B81DCA">
        <w:rPr>
          <w:i/>
        </w:rPr>
        <w:t xml:space="preserve"> </w:t>
      </w:r>
      <w:r w:rsidR="00B81DCA">
        <w:t xml:space="preserve">nalazi </w:t>
      </w:r>
      <w:r w:rsidR="001A0DCA">
        <w:t xml:space="preserve">se </w:t>
      </w:r>
      <w:r w:rsidR="00B81DCA">
        <w:t xml:space="preserve">u odsječku koda </w:t>
      </w:r>
      <w:r w:rsidR="001A0DCA">
        <w:t>1</w:t>
      </w:r>
      <w:r w:rsidR="00B81DCA">
        <w:t>.</w:t>
      </w:r>
    </w:p>
    <w:p w:rsidR="00EF4BFF" w:rsidRDefault="00EF4BFF" w:rsidP="002B2005">
      <w:pPr>
        <w:spacing w:line="360" w:lineRule="auto"/>
        <w:jc w:val="both"/>
      </w:pPr>
    </w:p>
    <w:p w:rsidR="001A0DCA" w:rsidRPr="001A0DCA" w:rsidRDefault="001A0DCA" w:rsidP="001A0DCA">
      <w:pPr>
        <w:jc w:val="both"/>
        <w:rPr>
          <w:rFonts w:ascii="Courier New" w:hAnsi="Courier New" w:cs="Courier New"/>
        </w:rPr>
      </w:pPr>
      <w:proofErr w:type="spellStart"/>
      <w:r w:rsidRPr="001A0DCA">
        <w:rPr>
          <w:rFonts w:ascii="Courier New" w:hAnsi="Courier New" w:cs="Courier New"/>
        </w:rPr>
        <w:t>public</w:t>
      </w:r>
      <w:proofErr w:type="spellEnd"/>
      <w:r w:rsidRPr="001A0DCA">
        <w:rPr>
          <w:rFonts w:ascii="Courier New" w:hAnsi="Courier New" w:cs="Courier New"/>
        </w:rPr>
        <w:t xml:space="preserve"> </w:t>
      </w:r>
      <w:proofErr w:type="spellStart"/>
      <w:r w:rsidRPr="001A0DCA">
        <w:rPr>
          <w:rFonts w:ascii="Courier New" w:hAnsi="Courier New" w:cs="Courier New"/>
        </w:rPr>
        <w:t>SelectDTO</w:t>
      </w:r>
      <w:proofErr w:type="spellEnd"/>
      <w:r w:rsidRPr="001A0DCA">
        <w:rPr>
          <w:rFonts w:ascii="Courier New" w:hAnsi="Courier New" w:cs="Courier New"/>
        </w:rPr>
        <w:t xml:space="preserve"> </w:t>
      </w:r>
      <w:proofErr w:type="spellStart"/>
      <w:r w:rsidRPr="001A0DCA">
        <w:rPr>
          <w:rFonts w:ascii="Courier New" w:hAnsi="Courier New" w:cs="Courier New"/>
        </w:rPr>
        <w:t>DohvatiRegatu</w:t>
      </w:r>
      <w:proofErr w:type="spellEnd"/>
      <w:r w:rsidRPr="001A0DCA">
        <w:rPr>
          <w:rFonts w:ascii="Courier New" w:hAnsi="Courier New" w:cs="Courier New"/>
        </w:rPr>
        <w:t>(</w:t>
      </w:r>
      <w:proofErr w:type="spellStart"/>
      <w:r w:rsidRPr="001A0DCA">
        <w:rPr>
          <w:rFonts w:ascii="Courier New" w:hAnsi="Courier New" w:cs="Courier New"/>
        </w:rPr>
        <w:t>int</w:t>
      </w:r>
      <w:proofErr w:type="spellEnd"/>
      <w:r w:rsidRPr="001A0DCA">
        <w:rPr>
          <w:rFonts w:ascii="Courier New" w:hAnsi="Courier New" w:cs="Courier New"/>
        </w:rPr>
        <w:t xml:space="preserve"> </w:t>
      </w:r>
      <w:proofErr w:type="spellStart"/>
      <w:r w:rsidRPr="001A0DCA">
        <w:rPr>
          <w:rFonts w:ascii="Courier New" w:hAnsi="Courier New" w:cs="Courier New"/>
        </w:rPr>
        <w:t>idRegata</w:t>
      </w:r>
      <w:proofErr w:type="spellEnd"/>
      <w:r w:rsidRPr="001A0DCA">
        <w:rPr>
          <w:rFonts w:ascii="Courier New" w:hAnsi="Courier New" w:cs="Courier New"/>
        </w:rPr>
        <w:t>)</w:t>
      </w:r>
    </w:p>
    <w:p w:rsidR="001A0DCA" w:rsidRPr="001A0DCA" w:rsidRDefault="001A0DCA" w:rsidP="001A0DCA">
      <w:pPr>
        <w:rPr>
          <w:rFonts w:ascii="Courier New" w:hAnsi="Courier New" w:cs="Courier New"/>
        </w:rPr>
      </w:pPr>
      <w:r w:rsidRPr="001A0DCA">
        <w:rPr>
          <w:rFonts w:ascii="Courier New" w:hAnsi="Courier New" w:cs="Courier New"/>
        </w:rPr>
        <w:t>{</w:t>
      </w:r>
    </w:p>
    <w:p w:rsidR="00694652" w:rsidRDefault="001A0DCA" w:rsidP="001A0DCA">
      <w:pPr>
        <w:rPr>
          <w:rFonts w:ascii="Courier New" w:hAnsi="Courier New" w:cs="Courier New"/>
        </w:rPr>
      </w:pPr>
      <w:proofErr w:type="spellStart"/>
      <w:r w:rsidRPr="001A0DCA">
        <w:rPr>
          <w:rFonts w:ascii="Courier New" w:hAnsi="Courier New" w:cs="Courier New"/>
        </w:rPr>
        <w:t>string</w:t>
      </w:r>
      <w:proofErr w:type="spellEnd"/>
      <w:r w:rsidRPr="001A0DCA">
        <w:rPr>
          <w:rFonts w:ascii="Courier New" w:hAnsi="Courier New" w:cs="Courier New"/>
        </w:rPr>
        <w:t xml:space="preserve"> </w:t>
      </w:r>
      <w:proofErr w:type="spellStart"/>
      <w:r w:rsidRPr="001A0DCA">
        <w:rPr>
          <w:rFonts w:ascii="Courier New" w:hAnsi="Courier New" w:cs="Courier New"/>
        </w:rPr>
        <w:t>query</w:t>
      </w:r>
      <w:proofErr w:type="spellEnd"/>
      <w:r w:rsidRPr="001A0DCA">
        <w:rPr>
          <w:rFonts w:ascii="Courier New" w:hAnsi="Courier New" w:cs="Courier New"/>
        </w:rPr>
        <w:t xml:space="preserve"> = "SELECT [</w:t>
      </w:r>
      <w:proofErr w:type="spellStart"/>
      <w:r w:rsidRPr="001A0DCA">
        <w:rPr>
          <w:rFonts w:ascii="Courier New" w:hAnsi="Courier New" w:cs="Courier New"/>
        </w:rPr>
        <w:t>IdRegata</w:t>
      </w:r>
      <w:proofErr w:type="spellEnd"/>
      <w:r w:rsidRPr="001A0DCA">
        <w:rPr>
          <w:rFonts w:ascii="Courier New" w:hAnsi="Courier New" w:cs="Courier New"/>
        </w:rPr>
        <w:t xml:space="preserve">] AS </w:t>
      </w:r>
      <w:proofErr w:type="spellStart"/>
      <w:r w:rsidRPr="001A0DCA">
        <w:rPr>
          <w:rFonts w:ascii="Courier New" w:hAnsi="Courier New" w:cs="Courier New"/>
        </w:rPr>
        <w:t>Id</w:t>
      </w:r>
      <w:proofErr w:type="spellEnd"/>
      <w:r w:rsidRPr="001A0DCA">
        <w:rPr>
          <w:rFonts w:ascii="Courier New" w:hAnsi="Courier New" w:cs="Courier New"/>
        </w:rPr>
        <w:t xml:space="preserve">,[Ime] AS </w:t>
      </w:r>
      <w:proofErr w:type="spellStart"/>
      <w:r w:rsidRPr="001A0DCA">
        <w:rPr>
          <w:rFonts w:ascii="Courier New" w:hAnsi="Courier New" w:cs="Courier New"/>
        </w:rPr>
        <w:t>Value</w:t>
      </w:r>
      <w:proofErr w:type="spellEnd"/>
      <w:r w:rsidRPr="001A0DCA">
        <w:rPr>
          <w:rFonts w:ascii="Courier New" w:hAnsi="Courier New" w:cs="Courier New"/>
        </w:rPr>
        <w:t xml:space="preserve"> </w:t>
      </w:r>
    </w:p>
    <w:p w:rsidR="001A0DCA" w:rsidRPr="001A0DCA" w:rsidRDefault="001A0DCA" w:rsidP="00694652">
      <w:pPr>
        <w:ind w:left="708" w:firstLine="708"/>
        <w:rPr>
          <w:rFonts w:ascii="Courier New" w:hAnsi="Courier New" w:cs="Courier New"/>
        </w:rPr>
      </w:pPr>
      <w:r w:rsidRPr="001A0DCA">
        <w:rPr>
          <w:rFonts w:ascii="Courier New" w:hAnsi="Courier New" w:cs="Courier New"/>
        </w:rPr>
        <w:t>FROM</w:t>
      </w:r>
      <w:r w:rsidR="00694652">
        <w:rPr>
          <w:rFonts w:ascii="Courier New" w:hAnsi="Courier New" w:cs="Courier New"/>
        </w:rPr>
        <w:t xml:space="preserve"> </w:t>
      </w:r>
      <w:r w:rsidRPr="001A0DCA">
        <w:rPr>
          <w:rFonts w:ascii="Courier New" w:hAnsi="Courier New" w:cs="Courier New"/>
        </w:rPr>
        <w:t>[</w:t>
      </w:r>
      <w:proofErr w:type="spellStart"/>
      <w:r w:rsidRPr="001A0DCA">
        <w:rPr>
          <w:rFonts w:ascii="Courier New" w:hAnsi="Courier New" w:cs="Courier New"/>
        </w:rPr>
        <w:t>dbo</w:t>
      </w:r>
      <w:proofErr w:type="spellEnd"/>
      <w:r w:rsidRPr="001A0DCA">
        <w:rPr>
          <w:rFonts w:ascii="Courier New" w:hAnsi="Courier New" w:cs="Courier New"/>
        </w:rPr>
        <w:t xml:space="preserve">].[Regata] WHERE </w:t>
      </w:r>
      <w:proofErr w:type="spellStart"/>
      <w:r w:rsidRPr="001A0DCA">
        <w:rPr>
          <w:rFonts w:ascii="Courier New" w:hAnsi="Courier New" w:cs="Courier New"/>
        </w:rPr>
        <w:t>IdRegata</w:t>
      </w:r>
      <w:proofErr w:type="spellEnd"/>
      <w:r w:rsidRPr="001A0DCA">
        <w:rPr>
          <w:rFonts w:ascii="Courier New" w:hAnsi="Courier New" w:cs="Courier New"/>
        </w:rPr>
        <w:t>=@</w:t>
      </w:r>
      <w:proofErr w:type="spellStart"/>
      <w:r w:rsidRPr="001A0DCA">
        <w:rPr>
          <w:rFonts w:ascii="Courier New" w:hAnsi="Courier New" w:cs="Courier New"/>
        </w:rPr>
        <w:t>idRegata</w:t>
      </w:r>
      <w:proofErr w:type="spellEnd"/>
      <w:r w:rsidRPr="001A0DCA">
        <w:rPr>
          <w:rFonts w:ascii="Courier New" w:hAnsi="Courier New" w:cs="Courier New"/>
        </w:rPr>
        <w:t>";</w:t>
      </w:r>
    </w:p>
    <w:p w:rsidR="001A0DCA" w:rsidRPr="001A0DCA" w:rsidRDefault="001A0DCA" w:rsidP="001A0DCA">
      <w:pPr>
        <w:rPr>
          <w:rFonts w:ascii="Courier New" w:hAnsi="Courier New" w:cs="Courier New"/>
        </w:rPr>
      </w:pPr>
    </w:p>
    <w:p w:rsidR="001A0DCA" w:rsidRPr="001A0DCA" w:rsidRDefault="001A0DCA" w:rsidP="004B1421">
      <w:pPr>
        <w:rPr>
          <w:rFonts w:ascii="Courier New" w:hAnsi="Courier New" w:cs="Courier New"/>
        </w:rPr>
      </w:pPr>
      <w:proofErr w:type="spellStart"/>
      <w:r w:rsidRPr="001A0DCA">
        <w:rPr>
          <w:rFonts w:ascii="Courier New" w:hAnsi="Courier New" w:cs="Courier New"/>
        </w:rPr>
        <w:t>using</w:t>
      </w:r>
      <w:proofErr w:type="spellEnd"/>
      <w:r w:rsidRPr="001A0DCA">
        <w:rPr>
          <w:rFonts w:ascii="Courier New" w:hAnsi="Courier New" w:cs="Courier New"/>
        </w:rPr>
        <w:t xml:space="preserve"> (var </w:t>
      </w:r>
      <w:proofErr w:type="spellStart"/>
      <w:r w:rsidRPr="001A0DCA">
        <w:rPr>
          <w:rFonts w:ascii="Courier New" w:hAnsi="Courier New" w:cs="Courier New"/>
        </w:rPr>
        <w:t>connection</w:t>
      </w:r>
      <w:proofErr w:type="spellEnd"/>
      <w:r w:rsidRPr="001A0DCA">
        <w:rPr>
          <w:rFonts w:ascii="Courier New" w:hAnsi="Courier New" w:cs="Courier New"/>
        </w:rPr>
        <w:t xml:space="preserve"> = </w:t>
      </w:r>
      <w:proofErr w:type="spellStart"/>
      <w:r w:rsidRPr="001A0DCA">
        <w:rPr>
          <w:rFonts w:ascii="Courier New" w:hAnsi="Courier New" w:cs="Courier New"/>
        </w:rPr>
        <w:t>new</w:t>
      </w:r>
      <w:proofErr w:type="spellEnd"/>
      <w:r w:rsidRPr="001A0DCA">
        <w:rPr>
          <w:rFonts w:ascii="Courier New" w:hAnsi="Courier New" w:cs="Courier New"/>
        </w:rPr>
        <w:t xml:space="preserve"> </w:t>
      </w:r>
      <w:proofErr w:type="spellStart"/>
      <w:r w:rsidRPr="001A0DCA">
        <w:rPr>
          <w:rFonts w:ascii="Courier New" w:hAnsi="Courier New" w:cs="Courier New"/>
        </w:rPr>
        <w:t>SqlConnection</w:t>
      </w:r>
      <w:proofErr w:type="spellEnd"/>
      <w:r w:rsidRPr="001A0DCA">
        <w:rPr>
          <w:rFonts w:ascii="Courier New" w:hAnsi="Courier New" w:cs="Courier New"/>
        </w:rPr>
        <w:t>(Konekcija))</w:t>
      </w:r>
    </w:p>
    <w:p w:rsidR="001A0DCA" w:rsidRPr="001A0DCA" w:rsidRDefault="001A0DCA" w:rsidP="004B1421">
      <w:pPr>
        <w:rPr>
          <w:rFonts w:ascii="Courier New" w:hAnsi="Courier New" w:cs="Courier New"/>
        </w:rPr>
      </w:pPr>
      <w:r w:rsidRPr="001A0DCA">
        <w:rPr>
          <w:rFonts w:ascii="Courier New" w:hAnsi="Courier New" w:cs="Courier New"/>
        </w:rPr>
        <w:t>{</w:t>
      </w:r>
    </w:p>
    <w:p w:rsidR="001A0DCA" w:rsidRDefault="001A0DCA" w:rsidP="00694652">
      <w:pPr>
        <w:rPr>
          <w:rFonts w:ascii="Courier New" w:hAnsi="Courier New" w:cs="Courier New"/>
        </w:rPr>
      </w:pPr>
      <w:proofErr w:type="spellStart"/>
      <w:r w:rsidRPr="001A0DCA">
        <w:rPr>
          <w:rFonts w:ascii="Courier New" w:hAnsi="Courier New" w:cs="Courier New"/>
        </w:rPr>
        <w:t>return</w:t>
      </w:r>
      <w:proofErr w:type="spellEnd"/>
      <w:r w:rsidRPr="001A0DCA">
        <w:rPr>
          <w:rFonts w:ascii="Courier New" w:hAnsi="Courier New" w:cs="Courier New"/>
        </w:rPr>
        <w:t xml:space="preserve"> </w:t>
      </w:r>
      <w:proofErr w:type="spellStart"/>
      <w:r w:rsidRPr="001A0DCA">
        <w:rPr>
          <w:rFonts w:ascii="Courier New" w:hAnsi="Courier New" w:cs="Courier New"/>
        </w:rPr>
        <w:t>connection.Query</w:t>
      </w:r>
      <w:proofErr w:type="spellEnd"/>
      <w:r w:rsidRPr="001A0DCA">
        <w:rPr>
          <w:rFonts w:ascii="Courier New" w:hAnsi="Courier New" w:cs="Courier New"/>
        </w:rPr>
        <w:t>&lt;</w:t>
      </w:r>
      <w:proofErr w:type="spellStart"/>
      <w:r w:rsidRPr="001A0DCA">
        <w:rPr>
          <w:rFonts w:ascii="Courier New" w:hAnsi="Courier New" w:cs="Courier New"/>
        </w:rPr>
        <w:t>SelectDTO</w:t>
      </w:r>
      <w:proofErr w:type="spellEnd"/>
      <w:r w:rsidRPr="001A0DCA">
        <w:rPr>
          <w:rFonts w:ascii="Courier New" w:hAnsi="Courier New" w:cs="Courier New"/>
        </w:rPr>
        <w:t>&gt;</w:t>
      </w:r>
    </w:p>
    <w:p w:rsidR="001A0DCA" w:rsidRPr="001A0DCA" w:rsidRDefault="001A0DCA" w:rsidP="004B1421">
      <w:pPr>
        <w:ind w:firstLine="708"/>
        <w:rPr>
          <w:rFonts w:ascii="Courier New" w:hAnsi="Courier New" w:cs="Courier New"/>
        </w:rPr>
      </w:pPr>
      <w:r w:rsidRPr="001A0DCA">
        <w:rPr>
          <w:rFonts w:ascii="Courier New" w:hAnsi="Courier New" w:cs="Courier New"/>
        </w:rPr>
        <w:t>(</w:t>
      </w:r>
      <w:proofErr w:type="spellStart"/>
      <w:r w:rsidRPr="001A0DCA">
        <w:rPr>
          <w:rFonts w:ascii="Courier New" w:hAnsi="Courier New" w:cs="Courier New"/>
        </w:rPr>
        <w:t>query</w:t>
      </w:r>
      <w:proofErr w:type="spellEnd"/>
      <w:r w:rsidRPr="001A0DCA">
        <w:rPr>
          <w:rFonts w:ascii="Courier New" w:hAnsi="Courier New" w:cs="Courier New"/>
        </w:rPr>
        <w:t xml:space="preserve">, </w:t>
      </w:r>
      <w:proofErr w:type="spellStart"/>
      <w:r w:rsidRPr="001A0DCA">
        <w:rPr>
          <w:rFonts w:ascii="Courier New" w:hAnsi="Courier New" w:cs="Courier New"/>
        </w:rPr>
        <w:t>new</w:t>
      </w:r>
      <w:proofErr w:type="spellEnd"/>
      <w:r w:rsidRPr="001A0DCA">
        <w:rPr>
          <w:rFonts w:ascii="Courier New" w:hAnsi="Courier New" w:cs="Courier New"/>
        </w:rPr>
        <w:t xml:space="preserve"> { </w:t>
      </w:r>
      <w:proofErr w:type="spellStart"/>
      <w:r w:rsidRPr="001A0DCA">
        <w:rPr>
          <w:rFonts w:ascii="Courier New" w:hAnsi="Courier New" w:cs="Courier New"/>
        </w:rPr>
        <w:t>idRegata</w:t>
      </w:r>
      <w:proofErr w:type="spellEnd"/>
      <w:r w:rsidRPr="001A0DCA">
        <w:rPr>
          <w:rFonts w:ascii="Courier New" w:hAnsi="Courier New" w:cs="Courier New"/>
        </w:rPr>
        <w:t xml:space="preserve"> }).</w:t>
      </w:r>
      <w:proofErr w:type="spellStart"/>
      <w:r w:rsidRPr="001A0DCA">
        <w:rPr>
          <w:rFonts w:ascii="Courier New" w:hAnsi="Courier New" w:cs="Courier New"/>
        </w:rPr>
        <w:t>FirstOrDefault</w:t>
      </w:r>
      <w:proofErr w:type="spellEnd"/>
      <w:r w:rsidRPr="001A0DCA">
        <w:rPr>
          <w:rFonts w:ascii="Courier New" w:hAnsi="Courier New" w:cs="Courier New"/>
        </w:rPr>
        <w:t>();</w:t>
      </w:r>
    </w:p>
    <w:p w:rsidR="001A0DCA" w:rsidRPr="001A0DCA" w:rsidRDefault="001A0DCA" w:rsidP="004B1421">
      <w:pPr>
        <w:rPr>
          <w:rFonts w:ascii="Courier New" w:hAnsi="Courier New" w:cs="Courier New"/>
        </w:rPr>
      </w:pPr>
      <w:r w:rsidRPr="001A0DCA">
        <w:rPr>
          <w:rFonts w:ascii="Courier New" w:hAnsi="Courier New" w:cs="Courier New"/>
        </w:rPr>
        <w:t>}</w:t>
      </w:r>
    </w:p>
    <w:p w:rsidR="001A0DCA" w:rsidRDefault="001A0DCA" w:rsidP="001A0DCA">
      <w:pPr>
        <w:rPr>
          <w:rFonts w:ascii="Courier New" w:hAnsi="Courier New" w:cs="Courier New"/>
        </w:rPr>
      </w:pPr>
      <w:r w:rsidRPr="001A0DCA">
        <w:rPr>
          <w:rFonts w:ascii="Courier New" w:hAnsi="Courier New" w:cs="Courier New"/>
        </w:rPr>
        <w:t>}</w:t>
      </w:r>
    </w:p>
    <w:p w:rsidR="00A349C2" w:rsidRDefault="00A349C2" w:rsidP="00A349C2">
      <w:pPr>
        <w:jc w:val="center"/>
        <w:rPr>
          <w:rFonts w:cs="Arial"/>
          <w:i/>
        </w:rPr>
      </w:pPr>
      <w:r w:rsidRPr="00A349C2">
        <w:rPr>
          <w:rFonts w:cs="Arial"/>
          <w:i/>
        </w:rPr>
        <w:t xml:space="preserve">Odsječak koda 1 Dohvat podataka korištenjem knjižnice </w:t>
      </w:r>
      <w:proofErr w:type="spellStart"/>
      <w:r w:rsidRPr="00A349C2">
        <w:rPr>
          <w:rFonts w:cs="Arial"/>
          <w:i/>
        </w:rPr>
        <w:t>Dapper</w:t>
      </w:r>
      <w:proofErr w:type="spellEnd"/>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w:t>
      </w:r>
      <w:proofErr w:type="spellStart"/>
      <w:r w:rsidRPr="00536719">
        <w:rPr>
          <w:i/>
        </w:rPr>
        <w:t>Dapper</w:t>
      </w:r>
      <w:proofErr w:type="spellEnd"/>
      <w:r w:rsidRPr="00536719">
        <w:rPr>
          <w:i/>
        </w:rPr>
        <w:t>“</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w:t>
      </w:r>
      <w:proofErr w:type="spellStart"/>
      <w:r w:rsidR="007D64D7" w:rsidRPr="007D64D7">
        <w:rPr>
          <w:i/>
        </w:rPr>
        <w:t>Query</w:t>
      </w:r>
      <w:proofErr w:type="spellEnd"/>
      <w:r w:rsidR="007D64D7" w:rsidRPr="007D64D7">
        <w:rPr>
          <w:i/>
        </w:rPr>
        <w:t>“, „</w:t>
      </w:r>
      <w:proofErr w:type="spellStart"/>
      <w:r w:rsidR="007D64D7" w:rsidRPr="007D64D7">
        <w:rPr>
          <w:i/>
        </w:rPr>
        <w:t>QuerySingle</w:t>
      </w:r>
      <w:proofErr w:type="spellEnd"/>
      <w:r w:rsidR="007D64D7" w:rsidRPr="007D64D7">
        <w:rPr>
          <w:i/>
        </w:rPr>
        <w:t xml:space="preserve">“ </w:t>
      </w:r>
      <w:r w:rsidR="007D64D7" w:rsidRPr="007D64D7">
        <w:t>ili</w:t>
      </w:r>
      <w:r w:rsidR="007D64D7" w:rsidRPr="007D64D7">
        <w:rPr>
          <w:i/>
        </w:rPr>
        <w:t xml:space="preserve"> „</w:t>
      </w:r>
      <w:proofErr w:type="spellStart"/>
      <w:r w:rsidR="007D64D7" w:rsidRPr="007D64D7">
        <w:rPr>
          <w:i/>
        </w:rPr>
        <w:t>Execute</w:t>
      </w:r>
      <w:proofErr w:type="spellEnd"/>
      <w:r w:rsidR="007D64D7" w:rsidRPr="007D64D7">
        <w:rPr>
          <w:i/>
        </w:rPr>
        <w:t>“</w:t>
      </w:r>
      <w:r w:rsidR="007D64D7">
        <w:rPr>
          <w:i/>
        </w:rPr>
        <w:t xml:space="preserve">. </w:t>
      </w:r>
      <w:r w:rsidR="00A80788">
        <w:t xml:space="preserve"> Naredba </w:t>
      </w:r>
      <w:r w:rsidR="00A80788" w:rsidRPr="00F8422D">
        <w:rPr>
          <w:i/>
        </w:rPr>
        <w:t>„</w:t>
      </w:r>
      <w:proofErr w:type="spellStart"/>
      <w:r w:rsidR="00A80788" w:rsidRPr="00F8422D">
        <w:rPr>
          <w:i/>
        </w:rPr>
        <w:t>Query</w:t>
      </w:r>
      <w:proofErr w:type="spellEnd"/>
      <w:r w:rsidR="00A80788" w:rsidRPr="00F8422D">
        <w:rPr>
          <w:i/>
        </w:rPr>
        <w:t>“</w:t>
      </w:r>
      <w:r w:rsidR="00A80788">
        <w:t xml:space="preserve"> koristi se dohvaćanje podataka. Naredba </w:t>
      </w:r>
      <w:r w:rsidR="00A80788" w:rsidRPr="00F8422D">
        <w:rPr>
          <w:i/>
        </w:rPr>
        <w:t>„</w:t>
      </w:r>
      <w:proofErr w:type="spellStart"/>
      <w:r w:rsidR="00A80788" w:rsidRPr="00F8422D">
        <w:rPr>
          <w:i/>
        </w:rPr>
        <w:t>QuerySingle</w:t>
      </w:r>
      <w:proofErr w:type="spellEnd"/>
      <w:r w:rsidR="00A80788" w:rsidRPr="00F8422D">
        <w:rPr>
          <w:i/>
        </w:rPr>
        <w:t>“</w:t>
      </w:r>
      <w:r w:rsidR="00A80788">
        <w:t xml:space="preserve"> koristi se kada je potrebno dohvatiti jedan podatak primitivnog tipa. Ovo naredba najčešće se koristi kada je potrebno dohvatiti ključ novo unesenog retka. Naredba </w:t>
      </w:r>
      <w:r w:rsidR="00A80788" w:rsidRPr="00F8422D">
        <w:rPr>
          <w:i/>
        </w:rPr>
        <w:t>„</w:t>
      </w:r>
      <w:proofErr w:type="spellStart"/>
      <w:r w:rsidR="00A80788" w:rsidRPr="00F8422D">
        <w:rPr>
          <w:i/>
        </w:rPr>
        <w:t>Execute</w:t>
      </w:r>
      <w:proofErr w:type="spellEnd"/>
      <w:r w:rsidR="00A80788" w:rsidRPr="00F8422D">
        <w:rPr>
          <w:i/>
        </w:rPr>
        <w:t>“</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w:t>
      </w:r>
      <w:r w:rsidR="00C51E49">
        <w:lastRenderedPageBreak/>
        <w:t xml:space="preserve">funkciju se predaju u obliku objekta čiji nazivi atributa odgovaraju oznakama koje se postavljene u SQL upit. Oznake je moguće prepoznati prema prefiksu „@“. </w:t>
      </w:r>
      <w:r w:rsidR="00E94033">
        <w:t>U odsječku koda 1 primjer oznake</w:t>
      </w:r>
      <w:r w:rsidR="00D262BD">
        <w:t xml:space="preserve"> u SQL upitu je „@</w:t>
      </w:r>
      <w:proofErr w:type="spellStart"/>
      <w:r w:rsidR="00D262BD">
        <w:t>idRegata</w:t>
      </w:r>
      <w:proofErr w:type="spellEnd"/>
      <w:r w:rsidR="00D262BD">
        <w:t>“</w:t>
      </w:r>
      <w:r w:rsidR="00620238">
        <w:t>.</w:t>
      </w:r>
    </w:p>
    <w:p w:rsidR="00E94033" w:rsidRPr="00D077CA" w:rsidRDefault="00E94033" w:rsidP="00F568F0">
      <w:pPr>
        <w:spacing w:line="360" w:lineRule="auto"/>
        <w:jc w:val="both"/>
        <w:rPr>
          <w:rFonts w:cs="Arial"/>
        </w:rPr>
      </w:pPr>
      <w:r>
        <w:t xml:space="preserve">Posebnost knjižnice </w:t>
      </w:r>
      <w:r w:rsidRPr="00536719">
        <w:rPr>
          <w:i/>
        </w:rPr>
        <w:t>„</w:t>
      </w:r>
      <w:proofErr w:type="spellStart"/>
      <w:r w:rsidRPr="00536719">
        <w:rPr>
          <w:i/>
        </w:rPr>
        <w:t>Dapper</w:t>
      </w:r>
      <w:proofErr w:type="spellEnd"/>
      <w:r w:rsidRPr="00536719">
        <w:rPr>
          <w:i/>
        </w:rPr>
        <w:t>“</w:t>
      </w:r>
      <w:r>
        <w:rPr>
          <w:i/>
        </w:rPr>
        <w:t xml:space="preserve"> </w:t>
      </w:r>
      <w:r>
        <w:t>je preslikavanje rezultata u objekte. Kao ulaz u funkcije za interakciju s bazom podataka potrebno je predati tip podataka u koji će se obaviti preslikavanje dobivenih rezultata. U ovom primjeru radi se o tipu „</w:t>
      </w:r>
      <w:proofErr w:type="spellStart"/>
      <w:r>
        <w:t>SelectDTO</w:t>
      </w:r>
      <w:proofErr w:type="spellEnd"/>
      <w:r>
        <w:t>“</w:t>
      </w:r>
      <w:r w:rsidR="00375525">
        <w:t>.</w:t>
      </w:r>
      <w:r w:rsidR="00D077CA">
        <w:t xml:space="preserve"> Knjižnica </w:t>
      </w:r>
      <w:r w:rsidR="00D077CA" w:rsidRPr="00536719">
        <w:rPr>
          <w:i/>
        </w:rPr>
        <w:t>„</w:t>
      </w:r>
      <w:proofErr w:type="spellStart"/>
      <w:r w:rsidR="00D077CA" w:rsidRPr="00536719">
        <w:rPr>
          <w:i/>
        </w:rPr>
        <w:t>Dapper</w:t>
      </w:r>
      <w:proofErr w:type="spellEnd"/>
      <w:r w:rsidR="00D077CA" w:rsidRPr="00536719">
        <w:rPr>
          <w:i/>
        </w:rPr>
        <w:t>“</w:t>
      </w:r>
      <w:r w:rsidR="00D077CA">
        <w:rPr>
          <w:i/>
        </w:rPr>
        <w:t xml:space="preserve"> </w:t>
      </w:r>
      <w:r w:rsidR="00D077CA">
        <w:t xml:space="preserve">preslikavanje dobivenih </w:t>
      </w:r>
      <w:proofErr w:type="spellStart"/>
      <w:r w:rsidR="00D077CA">
        <w:t>ntorki</w:t>
      </w:r>
      <w:proofErr w:type="spellEnd"/>
      <w:r w:rsidR="00D077CA">
        <w:t xml:space="preserve"> iz baze podataka obavlja na sjedeći način. </w:t>
      </w:r>
      <w:r w:rsidR="00402C10">
        <w:t xml:space="preserve">Svaka </w:t>
      </w:r>
      <w:proofErr w:type="spellStart"/>
      <w:r w:rsidR="00402C10">
        <w:t>ntorka</w:t>
      </w:r>
      <w:proofErr w:type="spellEnd"/>
      <w:r w:rsidR="00402C10">
        <w:t xml:space="preserve"> preslikava se u poseban objekt, objekti se zatim slažu u listu i u tom formatu se vraćaju korisniku. Pojedina </w:t>
      </w:r>
      <w:proofErr w:type="spellStart"/>
      <w:r w:rsidR="00402C10">
        <w:t>ntorka</w:t>
      </w:r>
      <w:proofErr w:type="spellEnd"/>
      <w:r w:rsidR="00402C10">
        <w:t xml:space="preserve"> u objekt se preslikava tako da se u </w:t>
      </w:r>
      <w:r w:rsidR="001902F9">
        <w:t xml:space="preserve">svojstvo </w:t>
      </w:r>
      <w:r w:rsidR="00402C10">
        <w:t xml:space="preserve">objekta u programu upisuje vrijednost </w:t>
      </w:r>
      <w:r w:rsidR="001902F9">
        <w:t xml:space="preserve">istoimenog </w:t>
      </w:r>
      <w:r w:rsidR="00402C10">
        <w:t xml:space="preserve">atributa iz </w:t>
      </w:r>
      <w:proofErr w:type="spellStart"/>
      <w:r w:rsidR="00402C10">
        <w:t>ntorke</w:t>
      </w:r>
      <w:proofErr w:type="spellEnd"/>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4" w:name="_Toc517196523"/>
      <w:r>
        <w:rPr>
          <w:sz w:val="32"/>
        </w:rPr>
        <w:lastRenderedPageBreak/>
        <w:t>Modeliranje baze podataka</w:t>
      </w:r>
      <w:bookmarkEnd w:id="24"/>
    </w:p>
    <w:p w:rsidR="008D7401" w:rsidRDefault="008D7401" w:rsidP="008D7401">
      <w:pPr>
        <w:pStyle w:val="Heading2"/>
      </w:pPr>
      <w:bookmarkStart w:id="25" w:name="_Toc517196524"/>
      <w:r>
        <w:t>Relacije</w:t>
      </w:r>
      <w:bookmarkEnd w:id="25"/>
    </w:p>
    <w:p w:rsidR="00A072C3" w:rsidRPr="002C4945" w:rsidRDefault="00A072C3" w:rsidP="0057686D">
      <w:pPr>
        <w:spacing w:line="360" w:lineRule="auto"/>
        <w:ind w:firstLine="432"/>
        <w:jc w:val="both"/>
      </w:pPr>
      <w:r>
        <w:t xml:space="preserve">Relacija </w:t>
      </w:r>
      <w:proofErr w:type="spellStart"/>
      <w:r w:rsidRPr="0034006E">
        <w:rPr>
          <w:i/>
        </w:rPr>
        <w:t>Veslac</w:t>
      </w:r>
      <w:proofErr w:type="spellEnd"/>
      <w:r>
        <w:t xml:space="preserve"> predstavlja zapis o pojedinom veslaču koji je učlanjen u određeni klub. Podac</w:t>
      </w:r>
      <w:r w:rsidR="0034006E">
        <w:t>i koji se zapisuju su i</w:t>
      </w:r>
      <w:r>
        <w:t xml:space="preserve">me, prezime, datum rođenja i osobni identifikacijski broj (OIB). </w:t>
      </w:r>
      <w:r w:rsidR="00DD0A98">
        <w:t xml:space="preserve">Detaljan opis atributa relacije prikazuje </w:t>
      </w:r>
      <w:r w:rsidR="009F0873">
        <w:fldChar w:fldCharType="begin"/>
      </w:r>
      <w:r w:rsidR="009F0873">
        <w:instrText xml:space="preserve"> REF _Ref517189896 \h </w:instrText>
      </w:r>
      <w:r w:rsidR="009F0873">
        <w:fldChar w:fldCharType="separate"/>
      </w:r>
      <w:r w:rsidR="009F0873">
        <w:t xml:space="preserve">Tablica </w:t>
      </w:r>
      <w:r w:rsidR="009F0873">
        <w:rPr>
          <w:noProof/>
        </w:rPr>
        <w:t>1</w:t>
      </w:r>
      <w:r w:rsidR="009F0873">
        <w:fldChar w:fldCharType="end"/>
      </w:r>
      <w:r w:rsidR="00740314">
        <w:t>.</w:t>
      </w:r>
      <w:r w:rsidR="002C4945">
        <w:t xml:space="preserve"> Oznaka </w:t>
      </w:r>
      <w:r w:rsidR="002C4945" w:rsidRPr="002C4945">
        <w:rPr>
          <w:i/>
        </w:rPr>
        <w:t>PK</w:t>
      </w:r>
      <w:r w:rsidR="002C4945">
        <w:rPr>
          <w:i/>
        </w:rPr>
        <w:t xml:space="preserve"> </w:t>
      </w:r>
      <w:r w:rsidR="002C4945">
        <w:t>označava primarni ključ relacije.</w:t>
      </w:r>
    </w:p>
    <w:p w:rsidR="009F0873" w:rsidRDefault="009F0873" w:rsidP="009F0873">
      <w:pPr>
        <w:pStyle w:val="Caption"/>
      </w:pPr>
      <w:bookmarkStart w:id="26" w:name="_Ref517189896"/>
      <w:r>
        <w:t xml:space="preserve">Tablica </w:t>
      </w:r>
      <w:r>
        <w:fldChar w:fldCharType="begin"/>
      </w:r>
      <w:r>
        <w:instrText xml:space="preserve"> SEQ Tablica \* ARABIC </w:instrText>
      </w:r>
      <w:r>
        <w:fldChar w:fldCharType="separate"/>
      </w:r>
      <w:r w:rsidR="00824AFA">
        <w:rPr>
          <w:noProof/>
        </w:rPr>
        <w:t>1</w:t>
      </w:r>
      <w:r>
        <w:fldChar w:fldCharType="end"/>
      </w:r>
      <w:bookmarkEnd w:id="26"/>
      <w:r>
        <w:rPr>
          <w:noProof/>
        </w:rPr>
        <w:t xml:space="preserve"> Atributi relacije Veslac</w:t>
      </w:r>
    </w:p>
    <w:tbl>
      <w:tblPr>
        <w:tblW w:w="8784" w:type="dxa"/>
        <w:tblLook w:val="04A0" w:firstRow="1" w:lastRow="0" w:firstColumn="1" w:lastColumn="0" w:noHBand="0" w:noVBand="1"/>
      </w:tblPr>
      <w:tblGrid>
        <w:gridCol w:w="1817"/>
        <w:gridCol w:w="1100"/>
        <w:gridCol w:w="5867"/>
      </w:tblGrid>
      <w:tr w:rsidR="00360659" w:rsidRPr="00360659" w:rsidTr="00360659">
        <w:trPr>
          <w:trHeight w:val="330"/>
        </w:trPr>
        <w:tc>
          <w:tcPr>
            <w:tcW w:w="181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Ključ</w:t>
            </w:r>
          </w:p>
        </w:tc>
        <w:tc>
          <w:tcPr>
            <w:tcW w:w="5867" w:type="dxa"/>
            <w:tcBorders>
              <w:top w:val="single" w:sz="4" w:space="0" w:color="auto"/>
              <w:left w:val="nil"/>
              <w:bottom w:val="double" w:sz="6" w:space="0" w:color="auto"/>
              <w:right w:val="single" w:sz="4" w:space="0" w:color="auto"/>
            </w:tcBorders>
            <w:shd w:val="clear" w:color="auto" w:fill="auto"/>
            <w:vAlign w:val="bottom"/>
            <w:hideMark/>
          </w:tcPr>
          <w:p w:rsidR="00360659" w:rsidRPr="00360659" w:rsidRDefault="00360659" w:rsidP="00360659">
            <w:pPr>
              <w:spacing w:before="0" w:after="0"/>
              <w:jc w:val="center"/>
              <w:rPr>
                <w:rFonts w:cs="Arial"/>
                <w:b/>
                <w:bCs/>
                <w:color w:val="000000"/>
              </w:rPr>
            </w:pPr>
            <w:r w:rsidRPr="00360659">
              <w:rPr>
                <w:rFonts w:cs="Arial"/>
                <w:b/>
                <w:bCs/>
                <w:color w:val="000000"/>
              </w:rPr>
              <w:t>Opis atributa</w:t>
            </w:r>
          </w:p>
        </w:tc>
      </w:tr>
      <w:tr w:rsidR="00360659" w:rsidRPr="00360659" w:rsidTr="00360659">
        <w:trPr>
          <w:trHeight w:val="315"/>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proofErr w:type="spellStart"/>
            <w:r w:rsidRPr="00360659">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PK</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EE48C6" w:rsidP="00360659">
            <w:pPr>
              <w:spacing w:before="0" w:after="0"/>
              <w:rPr>
                <w:rFonts w:cs="Arial"/>
                <w:color w:val="000000"/>
              </w:rPr>
            </w:pPr>
            <w:r>
              <w:rPr>
                <w:rFonts w:cs="Arial"/>
                <w:color w:val="000000"/>
              </w:rPr>
              <w:t>Umjetni identitet relacije.</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Osobno ime registriranog veslača</w:t>
            </w:r>
            <w:r w:rsidR="002D6C53">
              <w:rPr>
                <w:rFonts w:cs="Arial"/>
                <w:color w:val="000000"/>
              </w:rPr>
              <w:t>.</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Prezime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Prezime registriranog veslača</w:t>
            </w:r>
            <w:r w:rsidR="002D6C53">
              <w:rPr>
                <w:rFonts w:cs="Arial"/>
                <w:color w:val="000000"/>
              </w:rPr>
              <w:t>.</w:t>
            </w:r>
          </w:p>
        </w:tc>
      </w:tr>
      <w:tr w:rsidR="00360659" w:rsidRPr="00360659" w:rsidTr="00360659">
        <w:trPr>
          <w:trHeight w:val="6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proofErr w:type="spellStart"/>
            <w:r w:rsidRPr="00360659">
              <w:rPr>
                <w:rFonts w:cs="Arial"/>
                <w:color w:val="000000"/>
              </w:rPr>
              <w:t>DatumRodenja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Datum rođenja registriranog veslača. Nije obavezana tribut je nije poznat za sve veslače.</w:t>
            </w:r>
          </w:p>
        </w:tc>
      </w:tr>
      <w:tr w:rsidR="00360659" w:rsidRPr="00360659" w:rsidTr="00360659">
        <w:trPr>
          <w:trHeight w:val="18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OIB</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 xml:space="preserve">Osobni identifikacijski broj registriranog veslača. Datum rođenja registriranog veslača. Nije obavezana tribut je nije poznat za sve veslače. Kada bi se moglo osigurati da je atribut OIB uvijek poznat ovaj bi atribut predstavljao prirodni ključ i na njega bi bilo potrebno postaviti ograničenje jedinstvenosti (engl. </w:t>
            </w:r>
            <w:proofErr w:type="spellStart"/>
            <w:r w:rsidRPr="00360659">
              <w:rPr>
                <w:rFonts w:cs="Arial"/>
                <w:color w:val="000000"/>
              </w:rPr>
              <w:t>unique</w:t>
            </w:r>
            <w:proofErr w:type="spellEnd"/>
            <w:r w:rsidRPr="00360659">
              <w:rPr>
                <w:rFonts w:cs="Arial"/>
                <w:color w:val="000000"/>
              </w:rPr>
              <w:t>).</w:t>
            </w:r>
          </w:p>
        </w:tc>
      </w:tr>
    </w:tbl>
    <w:p w:rsidR="00740314" w:rsidRPr="00740314" w:rsidRDefault="00740314" w:rsidP="00740314">
      <w:pPr>
        <w:spacing w:line="360" w:lineRule="auto"/>
        <w:jc w:val="both"/>
      </w:pPr>
    </w:p>
    <w:p w:rsidR="0057686D" w:rsidRDefault="0034006E" w:rsidP="0057686D">
      <w:pPr>
        <w:spacing w:line="360" w:lineRule="auto"/>
        <w:jc w:val="both"/>
      </w:pPr>
      <w:r>
        <w:t xml:space="preserve">Relacija </w:t>
      </w:r>
      <w:proofErr w:type="spellStart"/>
      <w:r w:rsidRPr="0034006E">
        <w:rPr>
          <w:i/>
        </w:rPr>
        <w:t>C</w:t>
      </w:r>
      <w:r w:rsidR="0057686D" w:rsidRPr="0034006E">
        <w:rPr>
          <w:i/>
        </w:rPr>
        <w:t>amac</w:t>
      </w:r>
      <w:proofErr w:type="spellEnd"/>
      <w:r w:rsidR="0057686D" w:rsidRPr="0057686D">
        <w:t xml:space="preserve"> </w:t>
      </w:r>
      <w:r w:rsidR="002D6C53">
        <w:t>predstavlja zapis o tipu čamca u kojem se veslaju utrke.</w:t>
      </w:r>
      <w:r w:rsidR="00D3383B">
        <w:t xml:space="preserve"> Opis atributa relacije </w:t>
      </w:r>
      <w:proofErr w:type="spellStart"/>
      <w:r w:rsidR="00D3383B">
        <w:rPr>
          <w:i/>
        </w:rPr>
        <w:t>Camac</w:t>
      </w:r>
      <w:proofErr w:type="spellEnd"/>
      <w:r w:rsidR="00D3383B">
        <w:rPr>
          <w:i/>
        </w:rPr>
        <w:t xml:space="preserve"> </w:t>
      </w:r>
      <w:r w:rsidR="00D3383B">
        <w:t xml:space="preserve">prikazuje </w:t>
      </w:r>
      <w:r w:rsidR="00D3383B">
        <w:fldChar w:fldCharType="begin"/>
      </w:r>
      <w:r w:rsidR="00D3383B">
        <w:instrText xml:space="preserve"> REF _Ref517190275 \h </w:instrText>
      </w:r>
      <w:r w:rsidR="00D3383B">
        <w:fldChar w:fldCharType="separate"/>
      </w:r>
      <w:r w:rsidR="00D3383B">
        <w:t xml:space="preserve">Tablica </w:t>
      </w:r>
      <w:r w:rsidR="00D3383B">
        <w:rPr>
          <w:noProof/>
        </w:rPr>
        <w:t>2</w:t>
      </w:r>
      <w:r w:rsidR="00D3383B">
        <w:fldChar w:fldCharType="end"/>
      </w:r>
      <w:r w:rsidR="00D3383B">
        <w:t>.</w:t>
      </w:r>
    </w:p>
    <w:p w:rsidR="00D3383B" w:rsidRDefault="00D3383B" w:rsidP="00D3383B">
      <w:pPr>
        <w:pStyle w:val="Caption"/>
      </w:pPr>
      <w:bookmarkStart w:id="27" w:name="_Ref517190275"/>
      <w:r>
        <w:t xml:space="preserve">Tablica </w:t>
      </w:r>
      <w:r>
        <w:fldChar w:fldCharType="begin"/>
      </w:r>
      <w:r>
        <w:instrText xml:space="preserve"> SEQ Tablica \* ARABIC </w:instrText>
      </w:r>
      <w:r>
        <w:fldChar w:fldCharType="separate"/>
      </w:r>
      <w:r w:rsidR="00824AFA">
        <w:rPr>
          <w:noProof/>
        </w:rPr>
        <w:t>2</w:t>
      </w:r>
      <w:r>
        <w:fldChar w:fldCharType="end"/>
      </w:r>
      <w:bookmarkEnd w:id="27"/>
      <w:r>
        <w:t xml:space="preserve"> Atributi relacije </w:t>
      </w:r>
      <w:proofErr w:type="spellStart"/>
      <w:r>
        <w:t>Camac</w:t>
      </w:r>
      <w:proofErr w:type="spellEnd"/>
    </w:p>
    <w:tbl>
      <w:tblPr>
        <w:tblW w:w="8789" w:type="dxa"/>
        <w:tblInd w:w="-5" w:type="dxa"/>
        <w:tblLook w:val="04A0" w:firstRow="1" w:lastRow="0" w:firstColumn="1" w:lastColumn="0" w:noHBand="0" w:noVBand="1"/>
      </w:tblPr>
      <w:tblGrid>
        <w:gridCol w:w="1720"/>
        <w:gridCol w:w="1100"/>
        <w:gridCol w:w="5969"/>
      </w:tblGrid>
      <w:tr w:rsidR="00C034BA" w:rsidTr="00D84300">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034BA" w:rsidRDefault="00C034BA">
            <w:pPr>
              <w:spacing w:before="0" w:after="0"/>
              <w:jc w:val="center"/>
              <w:rPr>
                <w:rFonts w:cs="Arial"/>
                <w:b/>
                <w:bCs/>
                <w:color w:val="000000"/>
              </w:rPr>
            </w:pPr>
            <w:r>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C034BA" w:rsidRDefault="00C034BA">
            <w:pPr>
              <w:jc w:val="center"/>
              <w:rPr>
                <w:rFonts w:cs="Arial"/>
                <w:b/>
                <w:bCs/>
                <w:color w:val="000000"/>
              </w:rPr>
            </w:pPr>
            <w:r>
              <w:rPr>
                <w:rFonts w:cs="Arial"/>
                <w:b/>
                <w:bCs/>
                <w:color w:val="000000"/>
              </w:rPr>
              <w:t>Ključ</w:t>
            </w:r>
          </w:p>
        </w:tc>
        <w:tc>
          <w:tcPr>
            <w:tcW w:w="5969" w:type="dxa"/>
            <w:tcBorders>
              <w:top w:val="single" w:sz="4" w:space="0" w:color="auto"/>
              <w:left w:val="nil"/>
              <w:bottom w:val="double" w:sz="6" w:space="0" w:color="auto"/>
              <w:right w:val="single" w:sz="4" w:space="0" w:color="auto"/>
            </w:tcBorders>
            <w:shd w:val="clear" w:color="auto" w:fill="auto"/>
            <w:vAlign w:val="bottom"/>
            <w:hideMark/>
          </w:tcPr>
          <w:p w:rsidR="00C034BA" w:rsidRDefault="00C034BA">
            <w:pPr>
              <w:jc w:val="center"/>
              <w:rPr>
                <w:rFonts w:cs="Arial"/>
                <w:b/>
                <w:bCs/>
                <w:color w:val="000000"/>
              </w:rPr>
            </w:pPr>
            <w:r>
              <w:rPr>
                <w:rFonts w:cs="Arial"/>
                <w:b/>
                <w:bCs/>
                <w:color w:val="000000"/>
              </w:rPr>
              <w:t>Opis atributa</w:t>
            </w:r>
          </w:p>
        </w:tc>
      </w:tr>
      <w:tr w:rsidR="00C034BA" w:rsidTr="00D84300">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proofErr w:type="spellStart"/>
            <w:r>
              <w:rPr>
                <w:rFonts w:cs="Arial"/>
                <w:color w:val="000000"/>
              </w:rPr>
              <w:t>IdCamac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PK</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Umjetni identitet relacije.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Niz znakova koji označavaju pojedinu vrstu čamca (npr. 4X). </w:t>
            </w:r>
          </w:p>
        </w:tc>
      </w:tr>
      <w:tr w:rsidR="00C034BA" w:rsidTr="00D843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Puni naziv vrste čamca (npr. Četverac na </w:t>
            </w:r>
            <w:proofErr w:type="spellStart"/>
            <w:r>
              <w:rPr>
                <w:rFonts w:cs="Arial"/>
                <w:color w:val="000000"/>
              </w:rPr>
              <w:t>pariče</w:t>
            </w:r>
            <w:proofErr w:type="spellEnd"/>
            <w:r>
              <w:rPr>
                <w:rFonts w:cs="Arial"/>
                <w:color w:val="000000"/>
              </w:rPr>
              <w:t>).</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proofErr w:type="spellStart"/>
            <w:r>
              <w:rPr>
                <w:rFonts w:cs="Arial"/>
                <w:color w:val="000000"/>
              </w:rPr>
              <w:t>BrojLjudi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Broj ljudi koje se mogu nalaziti u čamcu uključujući veslače i kormilara</w:t>
            </w:r>
          </w:p>
        </w:tc>
      </w:tr>
    </w:tbl>
    <w:p w:rsidR="00D3383B" w:rsidRDefault="00D3383B" w:rsidP="0057686D">
      <w:pPr>
        <w:spacing w:line="360" w:lineRule="auto"/>
        <w:jc w:val="both"/>
      </w:pPr>
    </w:p>
    <w:p w:rsidR="00D3383B" w:rsidRDefault="00D3383B" w:rsidP="0057686D">
      <w:pPr>
        <w:spacing w:line="360" w:lineRule="auto"/>
        <w:jc w:val="both"/>
      </w:pPr>
    </w:p>
    <w:p w:rsidR="0057686D" w:rsidRDefault="0057686D" w:rsidP="0057686D">
      <w:pPr>
        <w:spacing w:line="360" w:lineRule="auto"/>
        <w:jc w:val="both"/>
      </w:pPr>
      <w:r>
        <w:t xml:space="preserve">Relacija </w:t>
      </w:r>
      <w:proofErr w:type="spellStart"/>
      <w:r w:rsidRPr="00AC5DC6">
        <w:rPr>
          <w:i/>
        </w:rPr>
        <w:t>StarosnaKategorija</w:t>
      </w:r>
      <w:proofErr w:type="spellEnd"/>
      <w:r w:rsidRPr="0057686D">
        <w:t xml:space="preserve"> s</w:t>
      </w:r>
      <w:r w:rsidR="00C034BA">
        <w:t>adrži</w:t>
      </w:r>
      <w:r w:rsidRPr="0057686D">
        <w:t xml:space="preserve"> zapise o kategorijama u kojima se veslači nat</w:t>
      </w:r>
      <w:r w:rsidR="00D84300">
        <w:t>ječu podijeljeni prema starosti (</w:t>
      </w:r>
      <w:r w:rsidR="00D84300">
        <w:fldChar w:fldCharType="begin"/>
      </w:r>
      <w:r w:rsidR="00D84300">
        <w:instrText xml:space="preserve"> REF _Ref517190777 \h </w:instrText>
      </w:r>
      <w:r w:rsidR="00D84300">
        <w:fldChar w:fldCharType="separate"/>
      </w:r>
      <w:r w:rsidR="00D84300">
        <w:t xml:space="preserve">Tablica </w:t>
      </w:r>
      <w:r w:rsidR="00D84300">
        <w:rPr>
          <w:noProof/>
        </w:rPr>
        <w:t>3</w:t>
      </w:r>
      <w:r w:rsidR="00D84300">
        <w:fldChar w:fldCharType="end"/>
      </w:r>
      <w:r w:rsidR="00D84300">
        <w:t>)</w:t>
      </w:r>
      <w:r w:rsidR="00194762">
        <w:t>.</w:t>
      </w:r>
    </w:p>
    <w:p w:rsidR="00D84300" w:rsidRDefault="00D84300" w:rsidP="00D84300">
      <w:pPr>
        <w:pStyle w:val="Caption"/>
      </w:pPr>
      <w:bookmarkStart w:id="28" w:name="_Ref517190777"/>
      <w:r>
        <w:t xml:space="preserve">Tablica </w:t>
      </w:r>
      <w:r>
        <w:fldChar w:fldCharType="begin"/>
      </w:r>
      <w:r>
        <w:instrText xml:space="preserve"> SEQ Tablica \* ARABIC </w:instrText>
      </w:r>
      <w:r>
        <w:fldChar w:fldCharType="separate"/>
      </w:r>
      <w:r w:rsidR="00824AFA">
        <w:rPr>
          <w:noProof/>
        </w:rPr>
        <w:t>3</w:t>
      </w:r>
      <w:r>
        <w:fldChar w:fldCharType="end"/>
      </w:r>
      <w:bookmarkEnd w:id="28"/>
      <w:r>
        <w:t xml:space="preserve"> Atributi relacije </w:t>
      </w:r>
      <w:proofErr w:type="spellStart"/>
      <w:r>
        <w:t>StarosnaKategorija</w:t>
      </w:r>
      <w:proofErr w:type="spellEnd"/>
    </w:p>
    <w:tbl>
      <w:tblPr>
        <w:tblW w:w="8789" w:type="dxa"/>
        <w:tblInd w:w="-5" w:type="dxa"/>
        <w:tblLook w:val="04A0" w:firstRow="1" w:lastRow="0" w:firstColumn="1" w:lastColumn="0" w:noHBand="0" w:noVBand="1"/>
      </w:tblPr>
      <w:tblGrid>
        <w:gridCol w:w="2458"/>
        <w:gridCol w:w="1100"/>
        <w:gridCol w:w="5231"/>
      </w:tblGrid>
      <w:tr w:rsidR="00D84300" w:rsidRPr="00D84300" w:rsidTr="00D84300">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D84300" w:rsidRPr="00D84300" w:rsidRDefault="00D84300" w:rsidP="00D84300">
            <w:pPr>
              <w:spacing w:before="0" w:after="0"/>
              <w:jc w:val="center"/>
              <w:rPr>
                <w:rFonts w:cs="Arial"/>
                <w:b/>
                <w:bCs/>
                <w:color w:val="000000"/>
              </w:rPr>
            </w:pPr>
            <w:r w:rsidRPr="00D84300">
              <w:rPr>
                <w:rFonts w:cs="Arial"/>
                <w:b/>
                <w:bCs/>
                <w:color w:val="000000"/>
              </w:rPr>
              <w:t>Opis atributa</w:t>
            </w:r>
          </w:p>
        </w:tc>
      </w:tr>
      <w:tr w:rsidR="00D84300" w:rsidRPr="00D84300" w:rsidTr="00D84300">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IdStarosnaKategorija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Umjetni identitet relacije.</w:t>
            </w:r>
          </w:p>
        </w:tc>
      </w:tr>
      <w:tr w:rsidR="00D84300" w:rsidRPr="00D84300" w:rsidTr="00D84300">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 xml:space="preserve">Niz znakova koji predstavljaju kraticu starosne kategorije (npr. KA). </w:t>
            </w:r>
          </w:p>
        </w:tc>
      </w:tr>
      <w:tr w:rsidR="00D84300" w:rsidRPr="00D84300" w:rsidTr="00D84300">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Puni naziv starosne kategorije (npr. Kadeti).</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StarostPocetak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Donja granica starosti veslača koji se natječu u određenoj kategoriji. Vrijednost atributa je uključena u interval.</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StarostKraj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Gornja granica starosti veslača koji se natječu u određenoj kategoriji. Vrijednost atributa je uključena u interval.</w:t>
            </w:r>
          </w:p>
        </w:tc>
      </w:tr>
    </w:tbl>
    <w:p w:rsidR="00D84300" w:rsidRDefault="00D84300" w:rsidP="0057686D">
      <w:pPr>
        <w:spacing w:line="360" w:lineRule="auto"/>
        <w:jc w:val="both"/>
      </w:pPr>
    </w:p>
    <w:p w:rsidR="0057686D" w:rsidRDefault="007178E9" w:rsidP="0057686D">
      <w:pPr>
        <w:spacing w:line="360" w:lineRule="auto"/>
        <w:jc w:val="both"/>
      </w:pPr>
      <w:r>
        <w:t xml:space="preserve">Relacija </w:t>
      </w:r>
      <w:r w:rsidRPr="00981DE7">
        <w:rPr>
          <w:i/>
        </w:rPr>
        <w:t>K</w:t>
      </w:r>
      <w:r w:rsidR="0057686D" w:rsidRPr="00981DE7">
        <w:rPr>
          <w:i/>
        </w:rPr>
        <w:t>ategorija</w:t>
      </w:r>
      <w:r w:rsidR="0057686D" w:rsidRPr="0057686D">
        <w:t xml:space="preserve"> predstavlja sve raspisane kategorije na određenoj regati</w:t>
      </w:r>
      <w:r w:rsidR="002C4945">
        <w:t xml:space="preserve"> (</w:t>
      </w:r>
      <w:r w:rsidR="006B2FA1">
        <w:fldChar w:fldCharType="begin"/>
      </w:r>
      <w:r w:rsidR="006B2FA1">
        <w:instrText xml:space="preserve"> REF _Ref517191286 \h </w:instrText>
      </w:r>
      <w:r w:rsidR="006B2FA1">
        <w:fldChar w:fldCharType="separate"/>
      </w:r>
      <w:r w:rsidR="006B2FA1">
        <w:t xml:space="preserve">Tablica </w:t>
      </w:r>
      <w:r w:rsidR="006B2FA1">
        <w:rPr>
          <w:noProof/>
        </w:rPr>
        <w:t>4</w:t>
      </w:r>
      <w:r w:rsidR="006B2FA1">
        <w:fldChar w:fldCharType="end"/>
      </w:r>
      <w:r w:rsidR="002C4945">
        <w:t>)</w:t>
      </w:r>
      <w:r w:rsidR="00971610">
        <w:t>.</w:t>
      </w:r>
      <w:r w:rsidR="0057686D" w:rsidRPr="0057686D">
        <w:t xml:space="preserve"> </w:t>
      </w:r>
      <w:r w:rsidR="006B2FA1">
        <w:t xml:space="preserve">Oznaka </w:t>
      </w:r>
      <w:r w:rsidR="006B2FA1" w:rsidRPr="006B2FA1">
        <w:rPr>
          <w:i/>
        </w:rPr>
        <w:t>FK</w:t>
      </w:r>
      <w:r w:rsidR="006B2FA1">
        <w:t xml:space="preserve"> označava strani ključ relacije. </w:t>
      </w:r>
      <w:r w:rsidR="00932227">
        <w:t>Ova relacija p</w:t>
      </w:r>
      <w:r w:rsidR="0057686D" w:rsidRPr="0057686D">
        <w:t>ovezuje tip čamca i starosnu kategoriju u jedinstvenu kategoriju raspisanu na regati</w:t>
      </w:r>
      <w:r w:rsidR="002C4945">
        <w:t xml:space="preserve">. </w:t>
      </w:r>
      <w:r>
        <w:t>Svaka kategorija pripada točno jednoj starosnoj kategoriji i vesla se u točno jednom čamcu.</w:t>
      </w:r>
      <w:r w:rsidR="00DB58EB">
        <w:t xml:space="preserve"> </w:t>
      </w:r>
      <w:r w:rsidR="000B117D">
        <w:t>Sve veze među relacijama</w:t>
      </w:r>
      <w:r w:rsidR="00E333E1">
        <w:t xml:space="preserve"> u modelu baze podataka</w:t>
      </w:r>
      <w:r w:rsidR="000B117D">
        <w:t xml:space="preserve"> i njihove brojnosti prikazuje </w:t>
      </w:r>
      <w:r w:rsidR="000B117D">
        <w:fldChar w:fldCharType="begin"/>
      </w:r>
      <w:r w:rsidR="000B117D">
        <w:instrText xml:space="preserve"> REF _Ref517003788 \h </w:instrText>
      </w:r>
      <w:r w:rsidR="000B117D">
        <w:fldChar w:fldCharType="separate"/>
      </w:r>
      <w:r w:rsidR="00C30DF6">
        <w:t xml:space="preserve">Slika </w:t>
      </w:r>
      <w:r w:rsidR="00C30DF6">
        <w:rPr>
          <w:noProof/>
        </w:rPr>
        <w:t>5</w:t>
      </w:r>
      <w:r w:rsidR="000B117D">
        <w:fldChar w:fldCharType="end"/>
      </w:r>
      <w:r w:rsidR="000B117D">
        <w:t xml:space="preserve">. </w:t>
      </w:r>
      <w:r w:rsidR="0057686D" w:rsidRPr="0057686D">
        <w:t>Svaka kategorija</w:t>
      </w:r>
      <w:r w:rsidR="00A410D4">
        <w:t xml:space="preserve"> na pojedinoj mora imati jedinstven broj kategorije</w:t>
      </w:r>
      <w:r w:rsidR="0057686D" w:rsidRPr="0057686D">
        <w:t xml:space="preserve"> i zato se nad parom </w:t>
      </w:r>
      <w:proofErr w:type="spellStart"/>
      <w:r w:rsidR="0057686D" w:rsidRPr="00A410D4">
        <w:rPr>
          <w:i/>
        </w:rPr>
        <w:t>IdRegata</w:t>
      </w:r>
      <w:proofErr w:type="spellEnd"/>
      <w:r w:rsidR="0057686D" w:rsidRPr="00A410D4">
        <w:rPr>
          <w:i/>
        </w:rPr>
        <w:t xml:space="preserve"> </w:t>
      </w:r>
      <w:r w:rsidR="00A410D4">
        <w:t>i</w:t>
      </w:r>
      <w:r w:rsidR="0057686D" w:rsidRPr="0057686D">
        <w:t xml:space="preserve"> </w:t>
      </w:r>
      <w:proofErr w:type="spellStart"/>
      <w:r w:rsidR="0057686D" w:rsidRPr="00A410D4">
        <w:rPr>
          <w:i/>
        </w:rPr>
        <w:t>BrojKategorije</w:t>
      </w:r>
      <w:proofErr w:type="spellEnd"/>
      <w:r w:rsidR="0057686D" w:rsidRPr="0057686D">
        <w:t xml:space="preserve"> nalazi ograničenje jedinstvenosti. </w:t>
      </w:r>
    </w:p>
    <w:p w:rsidR="002C4945" w:rsidRDefault="002C4945" w:rsidP="002C4945">
      <w:pPr>
        <w:pStyle w:val="Caption"/>
      </w:pPr>
      <w:bookmarkStart w:id="29" w:name="_Ref517191286"/>
      <w:r>
        <w:t xml:space="preserve">Tablica </w:t>
      </w:r>
      <w:r>
        <w:fldChar w:fldCharType="begin"/>
      </w:r>
      <w:r>
        <w:instrText xml:space="preserve"> SEQ Tablica \* ARABIC </w:instrText>
      </w:r>
      <w:r>
        <w:fldChar w:fldCharType="separate"/>
      </w:r>
      <w:r w:rsidR="00824AFA">
        <w:rPr>
          <w:noProof/>
        </w:rPr>
        <w:t>4</w:t>
      </w:r>
      <w:r>
        <w:fldChar w:fldCharType="end"/>
      </w:r>
      <w:bookmarkEnd w:id="29"/>
      <w:r>
        <w:t xml:space="preserve"> Atributi relacije Kategorija</w:t>
      </w:r>
    </w:p>
    <w:tbl>
      <w:tblPr>
        <w:tblW w:w="8789" w:type="dxa"/>
        <w:tblInd w:w="-5" w:type="dxa"/>
        <w:tblLook w:val="04A0" w:firstRow="1" w:lastRow="0" w:firstColumn="1" w:lastColumn="0" w:noHBand="0" w:noVBand="1"/>
      </w:tblPr>
      <w:tblGrid>
        <w:gridCol w:w="2458"/>
        <w:gridCol w:w="1100"/>
        <w:gridCol w:w="5231"/>
      </w:tblGrid>
      <w:tr w:rsidR="002C4945" w:rsidRPr="002C4945" w:rsidTr="002C4945">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2C4945" w:rsidRPr="002C4945" w:rsidRDefault="002C4945" w:rsidP="002C4945">
            <w:pPr>
              <w:spacing w:before="0" w:after="0"/>
              <w:jc w:val="center"/>
              <w:rPr>
                <w:rFonts w:cs="Arial"/>
                <w:b/>
                <w:bCs/>
                <w:color w:val="000000"/>
              </w:rPr>
            </w:pPr>
            <w:r w:rsidRPr="002C4945">
              <w:rPr>
                <w:rFonts w:cs="Arial"/>
                <w:b/>
                <w:bCs/>
                <w:color w:val="000000"/>
              </w:rPr>
              <w:t>Opis atributa</w:t>
            </w:r>
          </w:p>
        </w:tc>
      </w:tr>
      <w:tr w:rsidR="002C4945" w:rsidRPr="002C4945" w:rsidTr="002C4945">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Umjetni identitet relacije.</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IdRegata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Regata na kojoj se vesla 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IdStarosnaKategorija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Starosna kategorija veslača koji se natječu u kategoriji.</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IdCamac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Tip čamca u kojem se natječu veslači</w:t>
            </w:r>
          </w:p>
        </w:tc>
      </w:tr>
      <w:tr w:rsidR="002C4945" w:rsidRPr="002C4945" w:rsidTr="002C4945">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Jedinstvena kratica kategorije na regati, najčešće je jednaka spojenim kraticama iz relacija </w:t>
            </w:r>
            <w:proofErr w:type="spellStart"/>
            <w:r w:rsidRPr="002C4945">
              <w:rPr>
                <w:rFonts w:cs="Arial"/>
                <w:i/>
                <w:iCs/>
                <w:color w:val="000000"/>
              </w:rPr>
              <w:t>Camac</w:t>
            </w:r>
            <w:proofErr w:type="spellEnd"/>
            <w:r w:rsidRPr="002C4945">
              <w:rPr>
                <w:rFonts w:cs="Arial"/>
                <w:i/>
                <w:iCs/>
                <w:color w:val="000000"/>
              </w:rPr>
              <w:t xml:space="preserve"> </w:t>
            </w:r>
            <w:r w:rsidRPr="002C4945">
              <w:rPr>
                <w:rFonts w:cs="Arial"/>
                <w:color w:val="000000"/>
              </w:rPr>
              <w:t>i</w:t>
            </w:r>
            <w:r w:rsidRPr="002C4945">
              <w:rPr>
                <w:rFonts w:cs="Arial"/>
                <w:i/>
                <w:iCs/>
                <w:color w:val="000000"/>
              </w:rPr>
              <w:t xml:space="preserve"> </w:t>
            </w:r>
            <w:proofErr w:type="spellStart"/>
            <w:r w:rsidRPr="002C4945">
              <w:rPr>
                <w:rFonts w:cs="Arial"/>
                <w:i/>
                <w:iCs/>
                <w:color w:val="000000"/>
              </w:rPr>
              <w:t>StarosnaKategorija</w:t>
            </w:r>
            <w:proofErr w:type="spellEnd"/>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BrojKategorije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Jedinstveni broj kategorije na regati. Ovaj broj određuje organizator natjecanja. </w:t>
            </w:r>
          </w:p>
        </w:tc>
      </w:tr>
    </w:tbl>
    <w:p w:rsidR="002C4945" w:rsidRDefault="002C4945" w:rsidP="0057686D">
      <w:pPr>
        <w:spacing w:line="360" w:lineRule="auto"/>
        <w:jc w:val="both"/>
      </w:pPr>
    </w:p>
    <w:p w:rsidR="00ED0094" w:rsidRDefault="00ED0094" w:rsidP="00ED0094">
      <w:pPr>
        <w:keepNext/>
        <w:spacing w:line="360" w:lineRule="auto"/>
        <w:jc w:val="center"/>
      </w:pPr>
      <w:r>
        <w:rPr>
          <w:noProof/>
        </w:rPr>
        <w:lastRenderedPageBreak/>
        <w:drawing>
          <wp:inline distT="0" distB="0" distL="0" distR="0">
            <wp:extent cx="5470642" cy="4220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ve veze.png"/>
                    <pic:cNvPicPr/>
                  </pic:nvPicPr>
                  <pic:blipFill>
                    <a:blip r:embed="rId15">
                      <a:extLst>
                        <a:ext uri="{28A0092B-C50C-407E-A947-70E740481C1C}">
                          <a14:useLocalDpi xmlns:a14="http://schemas.microsoft.com/office/drawing/2010/main" val="0"/>
                        </a:ext>
                      </a:extLst>
                    </a:blip>
                    <a:stretch>
                      <a:fillRect/>
                    </a:stretch>
                  </pic:blipFill>
                  <pic:spPr>
                    <a:xfrm>
                      <a:off x="0" y="0"/>
                      <a:ext cx="5470642" cy="4220210"/>
                    </a:xfrm>
                    <a:prstGeom prst="rect">
                      <a:avLst/>
                    </a:prstGeom>
                  </pic:spPr>
                </pic:pic>
              </a:graphicData>
            </a:graphic>
          </wp:inline>
        </w:drawing>
      </w:r>
    </w:p>
    <w:p w:rsidR="00ED0094" w:rsidRDefault="00ED0094" w:rsidP="00ED0094">
      <w:pPr>
        <w:pStyle w:val="Caption"/>
        <w:rPr>
          <w:noProof/>
        </w:rPr>
      </w:pPr>
      <w:bookmarkStart w:id="30" w:name="_Ref517003788"/>
      <w:r>
        <w:t xml:space="preserve">Slika </w:t>
      </w:r>
      <w:r w:rsidR="00740314">
        <w:fldChar w:fldCharType="begin"/>
      </w:r>
      <w:r w:rsidR="00740314">
        <w:instrText xml:space="preserve"> SEQ Slika \* ARABIC </w:instrText>
      </w:r>
      <w:r w:rsidR="00740314">
        <w:fldChar w:fldCharType="separate"/>
      </w:r>
      <w:r w:rsidR="00C30DF6">
        <w:rPr>
          <w:noProof/>
        </w:rPr>
        <w:t>5</w:t>
      </w:r>
      <w:r w:rsidR="00740314">
        <w:rPr>
          <w:noProof/>
        </w:rPr>
        <w:fldChar w:fldCharType="end"/>
      </w:r>
      <w:bookmarkEnd w:id="30"/>
      <w:r>
        <w:rPr>
          <w:noProof/>
        </w:rPr>
        <w:t xml:space="preserve"> Veze među relacijama u bazi podataka</w:t>
      </w:r>
    </w:p>
    <w:p w:rsidR="009764C3" w:rsidRPr="00ED0094" w:rsidRDefault="009764C3" w:rsidP="00ED0094"/>
    <w:p w:rsidR="0057686D" w:rsidRDefault="009764C3" w:rsidP="0057686D">
      <w:pPr>
        <w:spacing w:line="360" w:lineRule="auto"/>
        <w:jc w:val="both"/>
      </w:pPr>
      <w:r>
        <w:t xml:space="preserve">Relacija </w:t>
      </w:r>
      <w:r w:rsidRPr="009764C3">
        <w:rPr>
          <w:i/>
        </w:rPr>
        <w:t>P</w:t>
      </w:r>
      <w:r w:rsidR="0057686D" w:rsidRPr="009764C3">
        <w:rPr>
          <w:i/>
        </w:rPr>
        <w:t>osada</w:t>
      </w:r>
      <w:r w:rsidR="0057686D" w:rsidRPr="0057686D">
        <w:t xml:space="preserve"> predstavlja zapis o pojedinoj posadi koja je prijavljena za natjecanje u određenoj kategoriji</w:t>
      </w:r>
      <w:r w:rsidR="00B4028B">
        <w:t xml:space="preserve"> (</w:t>
      </w:r>
      <w:r w:rsidR="00B4028B">
        <w:fldChar w:fldCharType="begin"/>
      </w:r>
      <w:r w:rsidR="00B4028B">
        <w:instrText xml:space="preserve"> REF _Ref517191513 \h </w:instrText>
      </w:r>
      <w:r w:rsidR="00B4028B">
        <w:fldChar w:fldCharType="separate"/>
      </w:r>
      <w:r w:rsidR="00B4028B">
        <w:t xml:space="preserve">Tablica </w:t>
      </w:r>
      <w:r w:rsidR="00B4028B">
        <w:rPr>
          <w:noProof/>
        </w:rPr>
        <w:t>5</w:t>
      </w:r>
      <w:r w:rsidR="00B4028B">
        <w:fldChar w:fldCharType="end"/>
      </w:r>
      <w:r w:rsidR="00B4028B">
        <w:t>)</w:t>
      </w:r>
      <w:r w:rsidR="0057686D" w:rsidRPr="0057686D">
        <w:t xml:space="preserve">. </w:t>
      </w:r>
      <w:r w:rsidR="00D5215E">
        <w:t xml:space="preserve">Svaka posada može biti prijavljena samo u jednu kategoriju. U slučaju da je isti skup veslača prijavljen u drugu kategoriju, ti se veslači smatraju drugom posadom. </w:t>
      </w:r>
      <w:r w:rsidR="0057686D" w:rsidRPr="0057686D">
        <w:t xml:space="preserve">Atribut </w:t>
      </w:r>
      <w:r w:rsidR="00D5215E" w:rsidRPr="00D5215E">
        <w:rPr>
          <w:i/>
        </w:rPr>
        <w:t>K</w:t>
      </w:r>
      <w:r w:rsidR="0057686D" w:rsidRPr="00D5215E">
        <w:rPr>
          <w:i/>
        </w:rPr>
        <w:t>ratica</w:t>
      </w:r>
      <w:r w:rsidR="0057686D" w:rsidRPr="0057686D">
        <w:t xml:space="preserve">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w:t>
      </w:r>
      <w:r w:rsidR="003A148E">
        <w:rPr>
          <w:i/>
        </w:rPr>
        <w:t xml:space="preserve">Posada </w:t>
      </w:r>
      <w:r w:rsidR="003A148E">
        <w:t>i</w:t>
      </w:r>
      <w:r w:rsidR="0057686D" w:rsidRPr="003A148E">
        <w:rPr>
          <w:i/>
        </w:rPr>
        <w:t xml:space="preserve"> </w:t>
      </w:r>
      <w:proofErr w:type="spellStart"/>
      <w:r w:rsidR="0057686D" w:rsidRPr="003A148E">
        <w:rPr>
          <w:i/>
        </w:rPr>
        <w:t>Veslac</w:t>
      </w:r>
      <w:proofErr w:type="spellEnd"/>
      <w:r w:rsidR="0057686D" w:rsidRPr="0057686D">
        <w:t>.</w:t>
      </w:r>
    </w:p>
    <w:p w:rsidR="00B4028B" w:rsidRDefault="00B4028B" w:rsidP="00B4028B">
      <w:pPr>
        <w:pStyle w:val="Caption"/>
      </w:pPr>
      <w:bookmarkStart w:id="31" w:name="_Ref517191513"/>
      <w:r>
        <w:t xml:space="preserve">Tablica </w:t>
      </w:r>
      <w:r>
        <w:fldChar w:fldCharType="begin"/>
      </w:r>
      <w:r>
        <w:instrText xml:space="preserve"> SEQ Tablica \* ARABIC </w:instrText>
      </w:r>
      <w:r>
        <w:fldChar w:fldCharType="separate"/>
      </w:r>
      <w:r w:rsidR="00824AFA">
        <w:rPr>
          <w:noProof/>
        </w:rPr>
        <w:t>5</w:t>
      </w:r>
      <w:r>
        <w:fldChar w:fldCharType="end"/>
      </w:r>
      <w:bookmarkEnd w:id="31"/>
      <w:r>
        <w:t xml:space="preserve"> Atributi relacije Posada</w:t>
      </w:r>
    </w:p>
    <w:tbl>
      <w:tblPr>
        <w:tblW w:w="8680" w:type="dxa"/>
        <w:tblInd w:w="-5" w:type="dxa"/>
        <w:tblLook w:val="04A0" w:firstRow="1" w:lastRow="0" w:firstColumn="1" w:lastColumn="0" w:noHBand="0" w:noVBand="1"/>
      </w:tblPr>
      <w:tblGrid>
        <w:gridCol w:w="1720"/>
        <w:gridCol w:w="1100"/>
        <w:gridCol w:w="5860"/>
      </w:tblGrid>
      <w:tr w:rsidR="00B4028B" w:rsidRPr="00B4028B" w:rsidTr="00B4028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B4028B" w:rsidRPr="00B4028B" w:rsidRDefault="00B4028B" w:rsidP="00B4028B">
            <w:pPr>
              <w:spacing w:before="0" w:after="0"/>
              <w:jc w:val="center"/>
              <w:rPr>
                <w:rFonts w:cs="Arial"/>
                <w:b/>
                <w:bCs/>
                <w:color w:val="000000"/>
              </w:rPr>
            </w:pPr>
            <w:r w:rsidRPr="00B4028B">
              <w:rPr>
                <w:rFonts w:cs="Arial"/>
                <w:b/>
                <w:bCs/>
                <w:color w:val="000000"/>
              </w:rPr>
              <w:t>Opis atributa</w:t>
            </w:r>
          </w:p>
        </w:tc>
      </w:tr>
      <w:tr w:rsidR="00B4028B" w:rsidRPr="00B4028B" w:rsidTr="00B4028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proofErr w:type="spellStart"/>
            <w:r w:rsidRPr="00B4028B">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Umjetni identitet relacije.</w:t>
            </w:r>
          </w:p>
        </w:tc>
      </w:tr>
      <w:tr w:rsidR="00B4028B" w:rsidRPr="00B4028B" w:rsidTr="00B4028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proofErr w:type="spellStart"/>
            <w:r w:rsidRPr="00B4028B">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Pr>
                <w:rFonts w:cs="Arial"/>
                <w:color w:val="000000"/>
              </w:rPr>
              <w:t>FK</w:t>
            </w: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Kategorija u kojoj vesla prijavljena posada.</w:t>
            </w:r>
          </w:p>
        </w:tc>
      </w:tr>
      <w:tr w:rsidR="00B4028B" w:rsidRPr="00B4028B" w:rsidTr="00B4028B">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AE54F0" w:rsidP="00B4028B">
            <w:pPr>
              <w:spacing w:before="0" w:after="0"/>
              <w:rPr>
                <w:rFonts w:cs="Arial"/>
                <w:color w:val="000000"/>
              </w:rPr>
            </w:pPr>
            <w:r>
              <w:rPr>
                <w:rFonts w:cs="Arial"/>
                <w:color w:val="000000"/>
              </w:rPr>
              <w:t>Jedinstvena</w:t>
            </w:r>
            <w:r w:rsidR="00B4028B" w:rsidRPr="00B4028B">
              <w:rPr>
                <w:rFonts w:cs="Arial"/>
                <w:color w:val="000000"/>
              </w:rPr>
              <w:t xml:space="preserve"> </w:t>
            </w:r>
            <w:r>
              <w:rPr>
                <w:rFonts w:cs="Arial"/>
                <w:color w:val="000000"/>
              </w:rPr>
              <w:t>kratica</w:t>
            </w:r>
            <w:r w:rsidR="00B4028B" w:rsidRPr="00B4028B">
              <w:rPr>
                <w:rFonts w:cs="Arial"/>
                <w:color w:val="000000"/>
              </w:rPr>
              <w:t xml:space="preserve"> posade unutar kategorije u kojoj se posada natječe.</w:t>
            </w:r>
          </w:p>
        </w:tc>
      </w:tr>
    </w:tbl>
    <w:p w:rsidR="0057686D" w:rsidRDefault="0057686D" w:rsidP="0057686D">
      <w:pPr>
        <w:spacing w:line="360" w:lineRule="auto"/>
        <w:jc w:val="both"/>
      </w:pPr>
      <w:proofErr w:type="spellStart"/>
      <w:r w:rsidRPr="00CF678A">
        <w:rPr>
          <w:i/>
        </w:rPr>
        <w:lastRenderedPageBreak/>
        <w:t>PosadaVeslac</w:t>
      </w:r>
      <w:proofErr w:type="spellEnd"/>
      <w:r w:rsidRPr="0057686D">
        <w:t xml:space="preserve"> je vezna relacija između relacija </w:t>
      </w:r>
      <w:r w:rsidR="00CF678A">
        <w:rPr>
          <w:i/>
        </w:rPr>
        <w:t xml:space="preserve">Posada </w:t>
      </w:r>
      <w:r w:rsidR="00CF678A">
        <w:t>i</w:t>
      </w:r>
      <w:r w:rsidRPr="00CF678A">
        <w:rPr>
          <w:i/>
        </w:rPr>
        <w:t xml:space="preserve"> </w:t>
      </w:r>
      <w:proofErr w:type="spellStart"/>
      <w:r w:rsidRPr="00CF678A">
        <w:rPr>
          <w:i/>
        </w:rPr>
        <w:t>Veslac</w:t>
      </w:r>
      <w:proofErr w:type="spellEnd"/>
      <w:r w:rsidRPr="0057686D">
        <w:t>.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w:t>
      </w:r>
      <w:r w:rsidR="00E04DCE">
        <w:t xml:space="preserve">zuju se dodaju u veznu relaciju </w:t>
      </w:r>
      <w:r w:rsidR="008F7E8D">
        <w:fldChar w:fldCharType="begin"/>
      </w:r>
      <w:r w:rsidR="008F7E8D">
        <w:instrText xml:space="preserve"> REF _Ref517016886 \n \h </w:instrText>
      </w:r>
      <w:r w:rsidR="008F7E8D">
        <w:fldChar w:fldCharType="separate"/>
      </w:r>
      <w:r w:rsidR="008F7E8D">
        <w:t>[4]</w:t>
      </w:r>
      <w:r w:rsidR="008F7E8D">
        <w:fldChar w:fldCharType="end"/>
      </w:r>
      <w:r w:rsidRPr="0057686D">
        <w:t xml:space="preserve">. </w:t>
      </w:r>
      <w:r w:rsidR="00191D4E">
        <w:t xml:space="preserve">Atributi </w:t>
      </w:r>
      <w:proofErr w:type="spellStart"/>
      <w:r w:rsidR="00191D4E" w:rsidRPr="00191D4E">
        <w:rPr>
          <w:i/>
        </w:rPr>
        <w:t>MjestoUCamcu</w:t>
      </w:r>
      <w:proofErr w:type="spellEnd"/>
      <w:r w:rsidR="00191D4E">
        <w:rPr>
          <w:i/>
        </w:rPr>
        <w:t xml:space="preserve"> </w:t>
      </w:r>
      <w:r w:rsidR="00191D4E">
        <w:t>i</w:t>
      </w:r>
      <w:r w:rsidRPr="0057686D">
        <w:t xml:space="preserve"> </w:t>
      </w:r>
      <w:proofErr w:type="spellStart"/>
      <w:r w:rsidRPr="00F7628D">
        <w:rPr>
          <w:i/>
        </w:rPr>
        <w:t>IdPosada</w:t>
      </w:r>
      <w:proofErr w:type="spellEnd"/>
      <w:r w:rsidRPr="0057686D">
        <w:t xml:space="preserve"> predstavlja</w:t>
      </w:r>
      <w:r w:rsidR="00191D4E">
        <w:t>ju</w:t>
      </w:r>
      <w:r w:rsidRPr="0057686D">
        <w:t xml:space="preserve"> prirodni ključ </w:t>
      </w:r>
      <w:r w:rsidR="00191D4E">
        <w:t xml:space="preserve">relacije </w:t>
      </w:r>
      <w:r w:rsidRPr="0057686D">
        <w:t>jer u jednoj posadi na 1 mjestu može biti samo 1 veslač.</w:t>
      </w:r>
      <w:r w:rsidR="009D07DB">
        <w:t xml:space="preserve"> Detaljan opis atributa relacije prikazuje </w:t>
      </w:r>
      <w:r w:rsidR="009D07DB">
        <w:fldChar w:fldCharType="begin"/>
      </w:r>
      <w:r w:rsidR="009D07DB">
        <w:instrText xml:space="preserve"> REF _Ref517191926 \h </w:instrText>
      </w:r>
      <w:r w:rsidR="009D07DB">
        <w:fldChar w:fldCharType="separate"/>
      </w:r>
      <w:r w:rsidR="009D07DB">
        <w:t xml:space="preserve">Tablica </w:t>
      </w:r>
      <w:r w:rsidR="009D07DB">
        <w:rPr>
          <w:noProof/>
        </w:rPr>
        <w:t>6</w:t>
      </w:r>
      <w:r w:rsidR="009D07DB">
        <w:fldChar w:fldCharType="end"/>
      </w:r>
      <w:r w:rsidR="009D07DB">
        <w:t>.</w:t>
      </w:r>
    </w:p>
    <w:p w:rsidR="009D07DB" w:rsidRDefault="009D07DB" w:rsidP="009D07DB">
      <w:pPr>
        <w:pStyle w:val="Caption"/>
      </w:pPr>
      <w:bookmarkStart w:id="32" w:name="_Ref517191926"/>
      <w:r>
        <w:t xml:space="preserve">Tablica </w:t>
      </w:r>
      <w:r>
        <w:fldChar w:fldCharType="begin"/>
      </w:r>
      <w:r>
        <w:instrText xml:space="preserve"> SEQ Tablica \* ARABIC </w:instrText>
      </w:r>
      <w:r>
        <w:fldChar w:fldCharType="separate"/>
      </w:r>
      <w:r w:rsidR="00824AFA">
        <w:rPr>
          <w:noProof/>
        </w:rPr>
        <w:t>6</w:t>
      </w:r>
      <w:r>
        <w:fldChar w:fldCharType="end"/>
      </w:r>
      <w:bookmarkEnd w:id="32"/>
      <w:r>
        <w:t xml:space="preserve"> Atributi relacije </w:t>
      </w:r>
      <w:proofErr w:type="spellStart"/>
      <w:r>
        <w:t>PosadaVeslac</w:t>
      </w:r>
      <w:proofErr w:type="spellEnd"/>
    </w:p>
    <w:tbl>
      <w:tblPr>
        <w:tblW w:w="8680" w:type="dxa"/>
        <w:tblInd w:w="-5" w:type="dxa"/>
        <w:tblLook w:val="04A0" w:firstRow="1" w:lastRow="0" w:firstColumn="1" w:lastColumn="0" w:noHBand="0" w:noVBand="1"/>
      </w:tblPr>
      <w:tblGrid>
        <w:gridCol w:w="1857"/>
        <w:gridCol w:w="1100"/>
        <w:gridCol w:w="5723"/>
      </w:tblGrid>
      <w:tr w:rsidR="009D07DB" w:rsidRPr="009D07DB" w:rsidTr="009D07DB">
        <w:trPr>
          <w:trHeight w:val="330"/>
        </w:trPr>
        <w:tc>
          <w:tcPr>
            <w:tcW w:w="185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Ključ</w:t>
            </w:r>
          </w:p>
        </w:tc>
        <w:tc>
          <w:tcPr>
            <w:tcW w:w="5723" w:type="dxa"/>
            <w:tcBorders>
              <w:top w:val="single" w:sz="4" w:space="0" w:color="auto"/>
              <w:left w:val="nil"/>
              <w:bottom w:val="double" w:sz="6" w:space="0" w:color="auto"/>
              <w:right w:val="single" w:sz="4" w:space="0" w:color="auto"/>
            </w:tcBorders>
            <w:shd w:val="clear" w:color="auto" w:fill="auto"/>
            <w:vAlign w:val="bottom"/>
            <w:hideMark/>
          </w:tcPr>
          <w:p w:rsidR="009D07DB" w:rsidRPr="009D07DB" w:rsidRDefault="009D07DB" w:rsidP="009D07DB">
            <w:pPr>
              <w:spacing w:before="0" w:after="0"/>
              <w:jc w:val="center"/>
              <w:rPr>
                <w:rFonts w:cs="Arial"/>
                <w:b/>
                <w:bCs/>
                <w:color w:val="000000"/>
              </w:rPr>
            </w:pPr>
            <w:r w:rsidRPr="009D07DB">
              <w:rPr>
                <w:rFonts w:cs="Arial"/>
                <w:b/>
                <w:bCs/>
                <w:color w:val="000000"/>
              </w:rPr>
              <w:t>Opis atributa</w:t>
            </w:r>
          </w:p>
        </w:tc>
      </w:tr>
      <w:tr w:rsidR="009D07DB" w:rsidRPr="009D07DB" w:rsidTr="009D07DB">
        <w:trPr>
          <w:trHeight w:val="315"/>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Posada u kojoj veslač vesla. Dio je prirodnog ključa.</w:t>
            </w:r>
          </w:p>
        </w:tc>
      </w:tr>
      <w:tr w:rsidR="009D07DB" w:rsidRPr="009D07DB" w:rsidTr="009D07DB">
        <w:trPr>
          <w:trHeight w:val="3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Veslač koji vesla u posadi</w:t>
            </w:r>
          </w:p>
        </w:tc>
      </w:tr>
      <w:tr w:rsidR="009D07DB" w:rsidRPr="009D07DB" w:rsidTr="009D07DB">
        <w:trPr>
          <w:trHeight w:val="6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MjestoUCamcu</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 </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Mjesto sjedenja pojedinog veslača u čamcu brojeći od krme čamca. Dio je prirodnog ključa.</w:t>
            </w:r>
          </w:p>
        </w:tc>
      </w:tr>
    </w:tbl>
    <w:p w:rsidR="009D07DB" w:rsidRDefault="009D07DB" w:rsidP="0057686D">
      <w:pPr>
        <w:spacing w:line="360" w:lineRule="auto"/>
        <w:jc w:val="both"/>
      </w:pPr>
    </w:p>
    <w:p w:rsidR="0057686D" w:rsidRDefault="0057686D" w:rsidP="0057686D">
      <w:pPr>
        <w:spacing w:line="360" w:lineRule="auto"/>
        <w:jc w:val="both"/>
      </w:pPr>
      <w:r w:rsidRPr="0057686D">
        <w:t xml:space="preserve">Relacija </w:t>
      </w:r>
      <w:r w:rsidRPr="00E93BEB">
        <w:rPr>
          <w:i/>
        </w:rPr>
        <w:t>Klub</w:t>
      </w:r>
      <w:r w:rsidRPr="0057686D">
        <w:t xml:space="preserve"> opisuje pojedini veslački klub za koji se prikupljaju podaci</w:t>
      </w:r>
      <w:r w:rsidR="003A7792">
        <w:t xml:space="preserve"> (</w:t>
      </w:r>
      <w:r w:rsidR="003A7792">
        <w:fldChar w:fldCharType="begin"/>
      </w:r>
      <w:r w:rsidR="003A7792">
        <w:instrText xml:space="preserve"> REF _Ref517192273 \h </w:instrText>
      </w:r>
      <w:r w:rsidR="003A7792">
        <w:fldChar w:fldCharType="separate"/>
      </w:r>
      <w:r w:rsidR="003A7792">
        <w:t xml:space="preserve">Tablica </w:t>
      </w:r>
      <w:r w:rsidR="003A7792">
        <w:rPr>
          <w:noProof/>
        </w:rPr>
        <w:t>7</w:t>
      </w:r>
      <w:r w:rsidR="003A7792">
        <w:fldChar w:fldCharType="end"/>
      </w:r>
      <w:r w:rsidR="003A7792">
        <w:t>)</w:t>
      </w:r>
      <w:r w:rsidRPr="0057686D">
        <w:t xml:space="preserve">. </w:t>
      </w:r>
    </w:p>
    <w:p w:rsidR="003A7792" w:rsidRDefault="003A7792" w:rsidP="003A7792">
      <w:pPr>
        <w:pStyle w:val="Caption"/>
      </w:pPr>
      <w:bookmarkStart w:id="33" w:name="_Ref517192273"/>
      <w:r>
        <w:t xml:space="preserve">Tablica </w:t>
      </w:r>
      <w:r>
        <w:fldChar w:fldCharType="begin"/>
      </w:r>
      <w:r>
        <w:instrText xml:space="preserve"> SEQ Tablica \* ARABIC </w:instrText>
      </w:r>
      <w:r>
        <w:fldChar w:fldCharType="separate"/>
      </w:r>
      <w:r w:rsidR="00824AFA">
        <w:rPr>
          <w:noProof/>
        </w:rPr>
        <w:t>7</w:t>
      </w:r>
      <w:r>
        <w:fldChar w:fldCharType="end"/>
      </w:r>
      <w:bookmarkEnd w:id="33"/>
      <w:r>
        <w:t xml:space="preserve"> Atributi relacije Klub</w:t>
      </w:r>
    </w:p>
    <w:tbl>
      <w:tblPr>
        <w:tblW w:w="8680" w:type="dxa"/>
        <w:tblInd w:w="-5" w:type="dxa"/>
        <w:tblLook w:val="04A0" w:firstRow="1" w:lastRow="0" w:firstColumn="1" w:lastColumn="0" w:noHBand="0" w:noVBand="1"/>
      </w:tblPr>
      <w:tblGrid>
        <w:gridCol w:w="1720"/>
        <w:gridCol w:w="1100"/>
        <w:gridCol w:w="5860"/>
      </w:tblGrid>
      <w:tr w:rsidR="003A7792" w:rsidRPr="003A7792" w:rsidTr="003A7792">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3A7792" w:rsidRPr="003A7792" w:rsidRDefault="003A7792" w:rsidP="003A7792">
            <w:pPr>
              <w:spacing w:before="0" w:after="0"/>
              <w:jc w:val="center"/>
              <w:rPr>
                <w:rFonts w:cs="Arial"/>
                <w:b/>
                <w:bCs/>
                <w:color w:val="000000"/>
              </w:rPr>
            </w:pPr>
            <w:r w:rsidRPr="003A7792">
              <w:rPr>
                <w:rFonts w:cs="Arial"/>
                <w:b/>
                <w:bCs/>
                <w:color w:val="000000"/>
              </w:rPr>
              <w:t>Opis atributa</w:t>
            </w:r>
          </w:p>
        </w:tc>
      </w:tr>
      <w:tr w:rsidR="003A7792" w:rsidRPr="003A7792" w:rsidTr="003A7792">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proofErr w:type="spellStart"/>
            <w:r w:rsidRPr="003A7792">
              <w:rPr>
                <w:rFonts w:cs="Arial"/>
                <w:color w:val="000000"/>
              </w:rPr>
              <w:t>IdKlub</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Umjetni identitet relacije.</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 xml:space="preserve">Niz znakova koji predstavlja ime pojedinog kluba (npr. Mladost). </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center"/>
            <w:hideMark/>
          </w:tcPr>
          <w:p w:rsidR="003A7792" w:rsidRPr="003A7792" w:rsidRDefault="003A7792" w:rsidP="003A7792">
            <w:pPr>
              <w:spacing w:before="0" w:after="0"/>
              <w:jc w:val="both"/>
              <w:rPr>
                <w:rFonts w:cs="Arial"/>
                <w:color w:val="000000"/>
              </w:rPr>
            </w:pPr>
            <w:r w:rsidRPr="003A7792">
              <w:rPr>
                <w:rFonts w:cs="Arial"/>
                <w:color w:val="000000"/>
              </w:rPr>
              <w:t>Niz znakova koji predstavlja službenu kraticu pod kojom određeni klub nastupa (npr. MLA).</w:t>
            </w:r>
          </w:p>
        </w:tc>
      </w:tr>
    </w:tbl>
    <w:p w:rsidR="001443EB" w:rsidRDefault="001443EB" w:rsidP="0057686D">
      <w:pPr>
        <w:spacing w:line="360" w:lineRule="auto"/>
        <w:jc w:val="both"/>
      </w:pPr>
    </w:p>
    <w:p w:rsidR="0057686D" w:rsidRDefault="0057686D" w:rsidP="0057686D">
      <w:pPr>
        <w:spacing w:line="360" w:lineRule="auto"/>
        <w:jc w:val="both"/>
      </w:pPr>
      <w:r w:rsidRPr="0057686D">
        <w:t xml:space="preserve">Relacija </w:t>
      </w:r>
      <w:proofErr w:type="spellStart"/>
      <w:r w:rsidR="00825135" w:rsidRPr="00825135">
        <w:rPr>
          <w:i/>
        </w:rPr>
        <w:t>KontrolnaTocka</w:t>
      </w:r>
      <w:proofErr w:type="spellEnd"/>
      <w:r w:rsidRPr="0057686D">
        <w:t xml:space="preserve"> opisuje kontrolnu točku na kojoj se odvija mjerenje vremena utrke veslača</w:t>
      </w:r>
      <w:r w:rsidR="00FA1EB0">
        <w:t xml:space="preserve"> (</w:t>
      </w:r>
      <w:r w:rsidR="000372A1">
        <w:fldChar w:fldCharType="begin"/>
      </w:r>
      <w:r w:rsidR="000372A1">
        <w:instrText xml:space="preserve"> REF _Ref517192421 \h </w:instrText>
      </w:r>
      <w:r w:rsidR="000372A1">
        <w:fldChar w:fldCharType="separate"/>
      </w:r>
      <w:r w:rsidR="000372A1">
        <w:t xml:space="preserve">Tablica </w:t>
      </w:r>
      <w:r w:rsidR="000372A1">
        <w:rPr>
          <w:noProof/>
        </w:rPr>
        <w:t>8</w:t>
      </w:r>
      <w:r w:rsidR="000372A1">
        <w:fldChar w:fldCharType="end"/>
      </w:r>
      <w:r w:rsidR="00FA1EB0">
        <w:t>)</w:t>
      </w:r>
      <w:r w:rsidRPr="0057686D">
        <w:t xml:space="preserve">. </w:t>
      </w:r>
    </w:p>
    <w:p w:rsidR="000372A1" w:rsidRDefault="000372A1" w:rsidP="000372A1">
      <w:pPr>
        <w:pStyle w:val="Caption"/>
      </w:pPr>
      <w:bookmarkStart w:id="34" w:name="_Ref517192421"/>
      <w:r>
        <w:t xml:space="preserve">Tablica </w:t>
      </w:r>
      <w:r>
        <w:fldChar w:fldCharType="begin"/>
      </w:r>
      <w:r>
        <w:instrText xml:space="preserve"> SEQ Tablica \* ARABIC </w:instrText>
      </w:r>
      <w:r>
        <w:fldChar w:fldCharType="separate"/>
      </w:r>
      <w:r w:rsidR="00824AFA">
        <w:rPr>
          <w:noProof/>
        </w:rPr>
        <w:t>8</w:t>
      </w:r>
      <w:r>
        <w:fldChar w:fldCharType="end"/>
      </w:r>
      <w:bookmarkEnd w:id="34"/>
      <w:r>
        <w:t xml:space="preserve"> Atributi relacije </w:t>
      </w:r>
      <w:proofErr w:type="spellStart"/>
      <w:r>
        <w:t>KontrolnaTocka</w:t>
      </w:r>
      <w:proofErr w:type="spellEnd"/>
    </w:p>
    <w:tbl>
      <w:tblPr>
        <w:tblW w:w="8680" w:type="dxa"/>
        <w:tblInd w:w="-5" w:type="dxa"/>
        <w:tblLook w:val="04A0" w:firstRow="1" w:lastRow="0" w:firstColumn="1" w:lastColumn="0" w:noHBand="0" w:noVBand="1"/>
      </w:tblPr>
      <w:tblGrid>
        <w:gridCol w:w="2098"/>
        <w:gridCol w:w="1100"/>
        <w:gridCol w:w="5482"/>
      </w:tblGrid>
      <w:tr w:rsidR="00FA1EB0" w:rsidRPr="00FA1EB0" w:rsidTr="000372A1">
        <w:trPr>
          <w:trHeight w:val="330"/>
        </w:trPr>
        <w:tc>
          <w:tcPr>
            <w:tcW w:w="20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Ključ</w:t>
            </w:r>
          </w:p>
        </w:tc>
        <w:tc>
          <w:tcPr>
            <w:tcW w:w="5482" w:type="dxa"/>
            <w:tcBorders>
              <w:top w:val="single" w:sz="4" w:space="0" w:color="auto"/>
              <w:left w:val="nil"/>
              <w:bottom w:val="double" w:sz="6" w:space="0" w:color="auto"/>
              <w:right w:val="single" w:sz="4" w:space="0" w:color="auto"/>
            </w:tcBorders>
            <w:shd w:val="clear" w:color="auto" w:fill="auto"/>
            <w:vAlign w:val="bottom"/>
            <w:hideMark/>
          </w:tcPr>
          <w:p w:rsidR="00FA1EB0" w:rsidRPr="00FA1EB0" w:rsidRDefault="00FA1EB0" w:rsidP="00FA1EB0">
            <w:pPr>
              <w:spacing w:before="0" w:after="0"/>
              <w:jc w:val="center"/>
              <w:rPr>
                <w:rFonts w:cs="Arial"/>
                <w:b/>
                <w:bCs/>
                <w:color w:val="000000"/>
              </w:rPr>
            </w:pPr>
            <w:r w:rsidRPr="00FA1EB0">
              <w:rPr>
                <w:rFonts w:cs="Arial"/>
                <w:b/>
                <w:bCs/>
                <w:color w:val="000000"/>
              </w:rPr>
              <w:t>Opis atributa</w:t>
            </w:r>
          </w:p>
        </w:tc>
      </w:tr>
      <w:tr w:rsidR="00FA1EB0" w:rsidRPr="00FA1EB0" w:rsidTr="000372A1">
        <w:trPr>
          <w:trHeight w:val="315"/>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proofErr w:type="spellStart"/>
            <w:r w:rsidRPr="00FA1EB0">
              <w:rPr>
                <w:rFonts w:cs="Arial"/>
                <w:color w:val="000000"/>
              </w:rPr>
              <w:t>IdKontrolnaTocka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PK</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Umjetni identitet relacije.</w:t>
            </w:r>
          </w:p>
        </w:tc>
      </w:tr>
      <w:tr w:rsidR="00FA1EB0" w:rsidRPr="00FA1EB0" w:rsidTr="000372A1">
        <w:trPr>
          <w:trHeight w:val="300"/>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Udaljenost</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 </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Udaljenost mjerne stanice od početka veslačke staze.</w:t>
            </w:r>
          </w:p>
        </w:tc>
      </w:tr>
    </w:tbl>
    <w:p w:rsidR="00FA1EB0" w:rsidRDefault="00FA1EB0" w:rsidP="0057686D">
      <w:pPr>
        <w:spacing w:line="360" w:lineRule="auto"/>
        <w:jc w:val="both"/>
      </w:pPr>
    </w:p>
    <w:p w:rsidR="0057686D" w:rsidRDefault="0057686D" w:rsidP="0057686D">
      <w:pPr>
        <w:spacing w:line="360" w:lineRule="auto"/>
        <w:jc w:val="both"/>
      </w:pPr>
      <w:r w:rsidRPr="0057686D">
        <w:lastRenderedPageBreak/>
        <w:t xml:space="preserve">Relacija </w:t>
      </w:r>
      <w:r w:rsidR="00777A4E" w:rsidRPr="00777A4E">
        <w:rPr>
          <w:i/>
        </w:rPr>
        <w:t>Lo</w:t>
      </w:r>
      <w:r w:rsidRPr="00777A4E">
        <w:rPr>
          <w:i/>
        </w:rPr>
        <w:t>k</w:t>
      </w:r>
      <w:r w:rsidR="00777A4E" w:rsidRPr="00777A4E">
        <w:rPr>
          <w:i/>
        </w:rPr>
        <w:t>a</w:t>
      </w:r>
      <w:r w:rsidRPr="00777A4E">
        <w:rPr>
          <w:i/>
        </w:rPr>
        <w:t>cija</w:t>
      </w:r>
      <w:r w:rsidR="00777A4E">
        <w:t xml:space="preserve"> opisuje </w:t>
      </w:r>
      <w:r w:rsidR="001B5644">
        <w:t xml:space="preserve">geografsku </w:t>
      </w:r>
      <w:r w:rsidR="00777A4E">
        <w:t>lo</w:t>
      </w:r>
      <w:r w:rsidRPr="0057686D">
        <w:t>k</w:t>
      </w:r>
      <w:r w:rsidR="00777A4E">
        <w:t>a</w:t>
      </w:r>
      <w:r w:rsidRPr="0057686D">
        <w:t>ciju na kojoj se održava veslačka regata</w:t>
      </w:r>
      <w:r w:rsidR="001B5644">
        <w:t xml:space="preserve"> (</w:t>
      </w:r>
      <w:r w:rsidR="001B5644">
        <w:fldChar w:fldCharType="begin"/>
      </w:r>
      <w:r w:rsidR="001B5644">
        <w:instrText xml:space="preserve"> REF _Ref517192716 \h </w:instrText>
      </w:r>
      <w:r w:rsidR="001B5644">
        <w:fldChar w:fldCharType="separate"/>
      </w:r>
      <w:r w:rsidR="001B5644">
        <w:t xml:space="preserve">Tablica </w:t>
      </w:r>
      <w:r w:rsidR="001B5644">
        <w:rPr>
          <w:noProof/>
        </w:rPr>
        <w:t>9</w:t>
      </w:r>
      <w:r w:rsidR="001B5644">
        <w:fldChar w:fldCharType="end"/>
      </w:r>
      <w:r w:rsidR="001B5644">
        <w:t>)</w:t>
      </w:r>
      <w:r w:rsidRPr="0057686D">
        <w:t xml:space="preserve">. </w:t>
      </w:r>
      <w:r w:rsidR="001B5644">
        <w:t>Podatak o geografskoj širini i visini nije spremljen</w:t>
      </w:r>
      <w:r w:rsidRPr="0057686D">
        <w:t xml:space="preserve"> kao tip geografije u bazu podataka jer korišteni alat za vizualizaciju ne prepoznaje format spremljen unutar baze podataka.</w:t>
      </w:r>
    </w:p>
    <w:p w:rsidR="001B5644" w:rsidRDefault="001B5644" w:rsidP="001B5644">
      <w:pPr>
        <w:pStyle w:val="Caption"/>
      </w:pPr>
      <w:bookmarkStart w:id="35" w:name="_Ref517192716"/>
      <w:r>
        <w:t xml:space="preserve">Tablica </w:t>
      </w:r>
      <w:r>
        <w:fldChar w:fldCharType="begin"/>
      </w:r>
      <w:r>
        <w:instrText xml:space="preserve"> SEQ Tablica \* ARABIC </w:instrText>
      </w:r>
      <w:r>
        <w:fldChar w:fldCharType="separate"/>
      </w:r>
      <w:r w:rsidR="00824AFA">
        <w:rPr>
          <w:noProof/>
        </w:rPr>
        <w:t>9</w:t>
      </w:r>
      <w:r>
        <w:fldChar w:fldCharType="end"/>
      </w:r>
      <w:bookmarkEnd w:id="35"/>
      <w:r>
        <w:t xml:space="preserve"> </w:t>
      </w:r>
      <w:proofErr w:type="spellStart"/>
      <w:r>
        <w:t>Atriburi</w:t>
      </w:r>
      <w:proofErr w:type="spellEnd"/>
      <w:r>
        <w:t xml:space="preserve"> relacije Lokacija</w:t>
      </w:r>
    </w:p>
    <w:tbl>
      <w:tblPr>
        <w:tblW w:w="8680" w:type="dxa"/>
        <w:tblInd w:w="-5" w:type="dxa"/>
        <w:tblLook w:val="04A0" w:firstRow="1" w:lastRow="0" w:firstColumn="1" w:lastColumn="0" w:noHBand="0" w:noVBand="1"/>
      </w:tblPr>
      <w:tblGrid>
        <w:gridCol w:w="2111"/>
        <w:gridCol w:w="1100"/>
        <w:gridCol w:w="5469"/>
      </w:tblGrid>
      <w:tr w:rsidR="001B5644" w:rsidRPr="001B5644" w:rsidTr="001B5644">
        <w:trPr>
          <w:trHeight w:val="330"/>
        </w:trPr>
        <w:tc>
          <w:tcPr>
            <w:tcW w:w="211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Ključ</w:t>
            </w:r>
          </w:p>
        </w:tc>
        <w:tc>
          <w:tcPr>
            <w:tcW w:w="5469" w:type="dxa"/>
            <w:tcBorders>
              <w:top w:val="single" w:sz="4" w:space="0" w:color="auto"/>
              <w:left w:val="nil"/>
              <w:bottom w:val="double" w:sz="6" w:space="0" w:color="auto"/>
              <w:right w:val="single" w:sz="4" w:space="0" w:color="auto"/>
            </w:tcBorders>
            <w:shd w:val="clear" w:color="auto" w:fill="auto"/>
            <w:vAlign w:val="bottom"/>
            <w:hideMark/>
          </w:tcPr>
          <w:p w:rsidR="001B5644" w:rsidRPr="001B5644" w:rsidRDefault="001B5644" w:rsidP="001B5644">
            <w:pPr>
              <w:spacing w:before="0" w:after="0"/>
              <w:jc w:val="center"/>
              <w:rPr>
                <w:rFonts w:cs="Arial"/>
                <w:b/>
                <w:bCs/>
                <w:color w:val="000000"/>
              </w:rPr>
            </w:pPr>
            <w:r w:rsidRPr="001B5644">
              <w:rPr>
                <w:rFonts w:cs="Arial"/>
                <w:b/>
                <w:bCs/>
                <w:color w:val="000000"/>
              </w:rPr>
              <w:t>Opis atributa</w:t>
            </w:r>
          </w:p>
        </w:tc>
      </w:tr>
      <w:tr w:rsidR="001B5644" w:rsidRPr="001B5644" w:rsidTr="001B5644">
        <w:trPr>
          <w:trHeight w:val="315"/>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IdLokacija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PK</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Umjetni identitet relacije.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Naziv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GeografskaSirina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širina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GeografskaVisina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visina lokacije.</w:t>
            </w:r>
          </w:p>
        </w:tc>
      </w:tr>
    </w:tbl>
    <w:p w:rsidR="001B5644" w:rsidRDefault="001B5644" w:rsidP="0057686D">
      <w:pPr>
        <w:spacing w:line="360" w:lineRule="auto"/>
        <w:jc w:val="both"/>
      </w:pPr>
    </w:p>
    <w:p w:rsidR="0057686D" w:rsidRDefault="00131435" w:rsidP="0057686D">
      <w:pPr>
        <w:spacing w:line="360" w:lineRule="auto"/>
        <w:jc w:val="both"/>
      </w:pPr>
      <w:r>
        <w:t xml:space="preserve">Relacija </w:t>
      </w:r>
      <w:r w:rsidRPr="00131435">
        <w:rPr>
          <w:i/>
        </w:rPr>
        <w:t>M</w:t>
      </w:r>
      <w:r w:rsidR="0057686D" w:rsidRPr="00131435">
        <w:rPr>
          <w:i/>
        </w:rPr>
        <w:t>asa</w:t>
      </w:r>
      <w:r w:rsidR="0057686D" w:rsidRPr="0057686D">
        <w:t xml:space="preserve"> </w:t>
      </w:r>
      <w:r w:rsidR="00A54B03">
        <w:t>predstavlja zapise o mjerenju mase za veslače (</w:t>
      </w:r>
      <w:r w:rsidR="00A54B03">
        <w:fldChar w:fldCharType="begin"/>
      </w:r>
      <w:r w:rsidR="00A54B03">
        <w:instrText xml:space="preserve"> REF _Ref517192999 \h </w:instrText>
      </w:r>
      <w:r w:rsidR="00A54B03">
        <w:fldChar w:fldCharType="separate"/>
      </w:r>
      <w:r w:rsidR="00A54B03">
        <w:t xml:space="preserve">Tablica </w:t>
      </w:r>
      <w:r w:rsidR="00A54B03">
        <w:rPr>
          <w:noProof/>
        </w:rPr>
        <w:t>10</w:t>
      </w:r>
      <w:r w:rsidR="00A54B03">
        <w:fldChar w:fldCharType="end"/>
      </w:r>
      <w:r w:rsidR="00A54B03">
        <w:t xml:space="preserve">). </w:t>
      </w:r>
      <w:r w:rsidR="0057686D" w:rsidRPr="0057686D">
        <w:t xml:space="preserve">Par atributa </w:t>
      </w:r>
      <w:proofErr w:type="spellStart"/>
      <w:r w:rsidR="0001428F">
        <w:rPr>
          <w:i/>
        </w:rPr>
        <w:t>IdVeslac</w:t>
      </w:r>
      <w:proofErr w:type="spellEnd"/>
      <w:r w:rsidR="0001428F">
        <w:rPr>
          <w:i/>
        </w:rPr>
        <w:t xml:space="preserve"> </w:t>
      </w:r>
      <w:r w:rsidR="0001428F">
        <w:t>i</w:t>
      </w:r>
      <w:r w:rsidR="0057686D" w:rsidRPr="00743A39">
        <w:rPr>
          <w:i/>
        </w:rPr>
        <w:t xml:space="preserve"> </w:t>
      </w:r>
      <w:proofErr w:type="spellStart"/>
      <w:r w:rsidR="0057686D" w:rsidRPr="00743A39">
        <w:rPr>
          <w:i/>
        </w:rPr>
        <w:t>VrijemeMjerenje</w:t>
      </w:r>
      <w:proofErr w:type="spellEnd"/>
      <w:r w:rsidR="0057686D" w:rsidRPr="0057686D">
        <w:t xml:space="preserve"> predstavlja prirodni ključ u ovoj </w:t>
      </w:r>
      <w:r w:rsidR="00A54B03">
        <w:t>relaciji</w:t>
      </w:r>
      <w:r w:rsidR="0057686D" w:rsidRPr="0057686D">
        <w:t xml:space="preserve"> te ja na ovaj par postavljenog ograničenje jedinstvenosti.</w:t>
      </w:r>
      <w:r w:rsidR="00FF094E">
        <w:t xml:space="preserve"> Ovaj je par atributa prirodni ključ jer nije moguće istovremeno mjeriti masu jednog veslača na 2 uređaja.</w:t>
      </w:r>
    </w:p>
    <w:p w:rsidR="00A54B03" w:rsidRDefault="00A54B03" w:rsidP="00A54B03">
      <w:pPr>
        <w:pStyle w:val="Caption"/>
      </w:pPr>
      <w:bookmarkStart w:id="36" w:name="_Ref517192999"/>
      <w:r>
        <w:t xml:space="preserve">Tablica </w:t>
      </w:r>
      <w:r>
        <w:fldChar w:fldCharType="begin"/>
      </w:r>
      <w:r>
        <w:instrText xml:space="preserve"> SEQ Tablica \* ARABIC </w:instrText>
      </w:r>
      <w:r>
        <w:fldChar w:fldCharType="separate"/>
      </w:r>
      <w:r w:rsidR="00824AFA">
        <w:rPr>
          <w:noProof/>
        </w:rPr>
        <w:t>10</w:t>
      </w:r>
      <w:r>
        <w:fldChar w:fldCharType="end"/>
      </w:r>
      <w:bookmarkEnd w:id="36"/>
      <w:r>
        <w:t xml:space="preserve"> Atributi relacije Masa</w:t>
      </w:r>
    </w:p>
    <w:tbl>
      <w:tblPr>
        <w:tblW w:w="8680" w:type="dxa"/>
        <w:tblInd w:w="-5" w:type="dxa"/>
        <w:tblLook w:val="04A0" w:firstRow="1" w:lastRow="0" w:firstColumn="1" w:lastColumn="0" w:noHBand="0" w:noVBand="1"/>
      </w:tblPr>
      <w:tblGrid>
        <w:gridCol w:w="1950"/>
        <w:gridCol w:w="1100"/>
        <w:gridCol w:w="5630"/>
      </w:tblGrid>
      <w:tr w:rsidR="00A54B03" w:rsidRPr="00A54B03" w:rsidTr="00A54B03">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A54B03" w:rsidRPr="00A54B03" w:rsidRDefault="00A54B03" w:rsidP="00A54B03">
            <w:pPr>
              <w:spacing w:before="0" w:after="0"/>
              <w:jc w:val="center"/>
              <w:rPr>
                <w:rFonts w:cs="Arial"/>
                <w:b/>
                <w:bCs/>
                <w:color w:val="000000"/>
              </w:rPr>
            </w:pPr>
            <w:r w:rsidRPr="00A54B03">
              <w:rPr>
                <w:rFonts w:cs="Arial"/>
                <w:b/>
                <w:bCs/>
                <w:color w:val="000000"/>
              </w:rPr>
              <w:t>Opis atributa</w:t>
            </w:r>
          </w:p>
        </w:tc>
      </w:tr>
      <w:tr w:rsidR="00A54B03" w:rsidRPr="00A54B03" w:rsidTr="00A54B03">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IdMasa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Umjetni identitet relacije.</w:t>
            </w:r>
          </w:p>
        </w:tc>
      </w:tr>
      <w:tr w:rsidR="00A54B03" w:rsidRPr="00A54B03" w:rsidTr="00A54B03">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Masa veslača izmjerena u određeno vrijeme</w:t>
            </w:r>
          </w:p>
        </w:tc>
      </w:tr>
      <w:tr w:rsidR="00A54B03" w:rsidRPr="00A54B03" w:rsidTr="00A54B03">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VrijemeMjerenja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Datum i vrijeme kada je izvršeno mjerenje mase. Ovaj atribut ne predstavlja samo datum jer se na pojedinim natjecanjima masa veslača može mjeriti više od jednom dnevno. Dio je prirodnog ključa.</w:t>
            </w:r>
          </w:p>
        </w:tc>
      </w:tr>
      <w:tr w:rsidR="00A54B03" w:rsidRPr="00A54B03" w:rsidTr="00A54B03">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Veslač na kojem je obavljeno mjerenje mase. Dio je prirodnog ključa.</w:t>
            </w:r>
          </w:p>
        </w:tc>
      </w:tr>
    </w:tbl>
    <w:p w:rsidR="00A54B03" w:rsidRDefault="00A54B03"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57686D" w:rsidRDefault="004D4AC2" w:rsidP="0057686D">
      <w:pPr>
        <w:spacing w:line="360" w:lineRule="auto"/>
        <w:jc w:val="both"/>
        <w:rPr>
          <w:i/>
        </w:rPr>
      </w:pPr>
      <w:r>
        <w:lastRenderedPageBreak/>
        <w:t>Re</w:t>
      </w:r>
      <w:r w:rsidR="0057686D" w:rsidRPr="0057686D">
        <w:t xml:space="preserve">lacija </w:t>
      </w:r>
      <w:r w:rsidR="0057686D" w:rsidRPr="004D4AC2">
        <w:rPr>
          <w:i/>
        </w:rPr>
        <w:t>Visina</w:t>
      </w:r>
      <w:r w:rsidR="0057686D" w:rsidRPr="0057686D">
        <w:t xml:space="preserve"> </w:t>
      </w:r>
      <w:r w:rsidR="006B389B">
        <w:t>predstavlja zapise o mjerenju visine za veslače</w:t>
      </w:r>
      <w:r w:rsidR="006D09D8">
        <w:t xml:space="preserve"> (</w:t>
      </w:r>
      <w:r w:rsidR="006D09D8">
        <w:fldChar w:fldCharType="begin"/>
      </w:r>
      <w:r w:rsidR="006D09D8">
        <w:instrText xml:space="preserve"> REF _Ref517193217 \h </w:instrText>
      </w:r>
      <w:r w:rsidR="006D09D8">
        <w:fldChar w:fldCharType="separate"/>
      </w:r>
      <w:r w:rsidR="006D09D8">
        <w:t xml:space="preserve">Tablica </w:t>
      </w:r>
      <w:r w:rsidR="006D09D8">
        <w:rPr>
          <w:noProof/>
        </w:rPr>
        <w:t>11</w:t>
      </w:r>
      <w:r w:rsidR="006D09D8">
        <w:fldChar w:fldCharType="end"/>
      </w:r>
      <w:r w:rsidR="006D09D8">
        <w:t>)</w:t>
      </w:r>
      <w:r w:rsidR="006B389B">
        <w:t xml:space="preserve">. Ova relacija ima isti prirodni ključ kao i relacija </w:t>
      </w:r>
      <w:r w:rsidR="006B389B" w:rsidRPr="006B389B">
        <w:rPr>
          <w:i/>
        </w:rPr>
        <w:t>Masa</w:t>
      </w:r>
      <w:r w:rsidR="00D3243C">
        <w:rPr>
          <w:i/>
        </w:rPr>
        <w:t>.</w:t>
      </w:r>
    </w:p>
    <w:p w:rsidR="006D09D8" w:rsidRDefault="006D09D8" w:rsidP="006D09D8">
      <w:pPr>
        <w:pStyle w:val="Caption"/>
      </w:pPr>
      <w:bookmarkStart w:id="37" w:name="_Ref517193217"/>
      <w:r>
        <w:t xml:space="preserve">Tablica </w:t>
      </w:r>
      <w:r>
        <w:fldChar w:fldCharType="begin"/>
      </w:r>
      <w:r>
        <w:instrText xml:space="preserve"> SEQ Tablica \* ARABIC </w:instrText>
      </w:r>
      <w:r>
        <w:fldChar w:fldCharType="separate"/>
      </w:r>
      <w:r w:rsidR="00824AFA">
        <w:rPr>
          <w:noProof/>
        </w:rPr>
        <w:t>11</w:t>
      </w:r>
      <w:r>
        <w:fldChar w:fldCharType="end"/>
      </w:r>
      <w:bookmarkEnd w:id="37"/>
      <w:r>
        <w:t xml:space="preserve"> Atributi Relacije Visina</w:t>
      </w:r>
    </w:p>
    <w:tbl>
      <w:tblPr>
        <w:tblW w:w="8680" w:type="dxa"/>
        <w:tblInd w:w="-5" w:type="dxa"/>
        <w:tblLook w:val="04A0" w:firstRow="1" w:lastRow="0" w:firstColumn="1" w:lastColumn="0" w:noHBand="0" w:noVBand="1"/>
      </w:tblPr>
      <w:tblGrid>
        <w:gridCol w:w="1950"/>
        <w:gridCol w:w="1100"/>
        <w:gridCol w:w="5630"/>
      </w:tblGrid>
      <w:tr w:rsidR="006D09D8" w:rsidRPr="006D09D8" w:rsidTr="006D09D8">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6D09D8" w:rsidRPr="006D09D8" w:rsidRDefault="006D09D8" w:rsidP="006D09D8">
            <w:pPr>
              <w:spacing w:before="0" w:after="0"/>
              <w:jc w:val="center"/>
              <w:rPr>
                <w:rFonts w:cs="Arial"/>
                <w:b/>
                <w:bCs/>
                <w:color w:val="000000"/>
              </w:rPr>
            </w:pPr>
            <w:r w:rsidRPr="006D09D8">
              <w:rPr>
                <w:rFonts w:cs="Arial"/>
                <w:b/>
                <w:bCs/>
                <w:color w:val="000000"/>
              </w:rPr>
              <w:t>Opis atributa</w:t>
            </w:r>
          </w:p>
        </w:tc>
      </w:tr>
      <w:tr w:rsidR="006D09D8" w:rsidRPr="006D09D8" w:rsidTr="006D09D8">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IdVisina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Umjetni identitet relacije.</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Visina veslača u centimetrima izmjerena u određeno vrijeme</w:t>
            </w:r>
          </w:p>
        </w:tc>
      </w:tr>
      <w:tr w:rsidR="006D09D8" w:rsidRPr="006D09D8" w:rsidTr="006D09D8">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VrijemeMjerenja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Datum i vrijeme kada je izvršeno mjerenje visina. Ovaj atribut ne predstavlja samo datum jer se na pojedinim natjecanjima visina veslača može mjeriti više od jednom dnevno. Dio je prirodnog ključa.</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Veslač na kojem je obavljeno mjerenje visine. Dio je prirodnog ključa.</w:t>
            </w:r>
          </w:p>
        </w:tc>
      </w:tr>
    </w:tbl>
    <w:p w:rsidR="006D09D8" w:rsidRDefault="006D09D8" w:rsidP="0057686D">
      <w:pPr>
        <w:spacing w:line="360" w:lineRule="auto"/>
        <w:jc w:val="both"/>
        <w:rPr>
          <w:i/>
        </w:rPr>
      </w:pPr>
    </w:p>
    <w:p w:rsidR="0057686D" w:rsidRDefault="0057686D" w:rsidP="0057686D">
      <w:pPr>
        <w:spacing w:line="360" w:lineRule="auto"/>
        <w:jc w:val="both"/>
      </w:pPr>
      <w:r w:rsidRPr="0057686D">
        <w:t xml:space="preserve">Relacija </w:t>
      </w:r>
      <w:proofErr w:type="spellStart"/>
      <w:r w:rsidRPr="00455072">
        <w:rPr>
          <w:i/>
        </w:rPr>
        <w:t>RangUtrke</w:t>
      </w:r>
      <w:proofErr w:type="spellEnd"/>
      <w:r w:rsidRPr="0057686D">
        <w:t xml:space="preserve"> </w:t>
      </w:r>
      <w:r w:rsidR="001955BB">
        <w:t>sadrži zapise o rangovima utrka koji postoje u Hrvatskom veslanju (</w:t>
      </w:r>
      <w:r w:rsidR="001955BB">
        <w:fldChar w:fldCharType="begin"/>
      </w:r>
      <w:r w:rsidR="001955BB">
        <w:instrText xml:space="preserve"> REF _Ref517193429 \h </w:instrText>
      </w:r>
      <w:r w:rsidR="001955BB">
        <w:fldChar w:fldCharType="separate"/>
      </w:r>
      <w:r w:rsidR="001955BB">
        <w:t xml:space="preserve">Tablica </w:t>
      </w:r>
      <w:r w:rsidR="001955BB">
        <w:rPr>
          <w:noProof/>
        </w:rPr>
        <w:t>12</w:t>
      </w:r>
      <w:r w:rsidR="001955BB">
        <w:fldChar w:fldCharType="end"/>
      </w:r>
      <w:r w:rsidR="001955BB">
        <w:t>).</w:t>
      </w:r>
    </w:p>
    <w:p w:rsidR="001955BB" w:rsidRDefault="001955BB" w:rsidP="001955BB">
      <w:pPr>
        <w:pStyle w:val="Caption"/>
      </w:pPr>
      <w:bookmarkStart w:id="38" w:name="_Ref517193429"/>
      <w:r>
        <w:t xml:space="preserve">Tablica </w:t>
      </w:r>
      <w:r>
        <w:fldChar w:fldCharType="begin"/>
      </w:r>
      <w:r>
        <w:instrText xml:space="preserve"> SEQ Tablica \* ARABIC </w:instrText>
      </w:r>
      <w:r>
        <w:fldChar w:fldCharType="separate"/>
      </w:r>
      <w:r w:rsidR="00824AFA">
        <w:rPr>
          <w:noProof/>
        </w:rPr>
        <w:t>12</w:t>
      </w:r>
      <w:r>
        <w:fldChar w:fldCharType="end"/>
      </w:r>
      <w:bookmarkEnd w:id="38"/>
      <w:r>
        <w:t xml:space="preserve"> Atributi relacije </w:t>
      </w:r>
      <w:proofErr w:type="spellStart"/>
      <w:r>
        <w:t>RangUtrke</w:t>
      </w:r>
      <w:proofErr w:type="spellEnd"/>
    </w:p>
    <w:tbl>
      <w:tblPr>
        <w:tblW w:w="8680" w:type="dxa"/>
        <w:tblInd w:w="-5" w:type="dxa"/>
        <w:tblLook w:val="04A0" w:firstRow="1" w:lastRow="0" w:firstColumn="1" w:lastColumn="0" w:noHBand="0" w:noVBand="1"/>
      </w:tblPr>
      <w:tblGrid>
        <w:gridCol w:w="1720"/>
        <w:gridCol w:w="1100"/>
        <w:gridCol w:w="5860"/>
      </w:tblGrid>
      <w:tr w:rsidR="001955BB" w:rsidRPr="001955BB" w:rsidTr="001955B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1955BB" w:rsidRPr="001955BB" w:rsidRDefault="001955BB" w:rsidP="001955BB">
            <w:pPr>
              <w:spacing w:before="0" w:after="0"/>
              <w:jc w:val="center"/>
              <w:rPr>
                <w:rFonts w:cs="Arial"/>
                <w:b/>
                <w:bCs/>
                <w:color w:val="000000"/>
              </w:rPr>
            </w:pPr>
            <w:r w:rsidRPr="001955BB">
              <w:rPr>
                <w:rFonts w:cs="Arial"/>
                <w:b/>
                <w:bCs/>
                <w:color w:val="000000"/>
              </w:rPr>
              <w:t>Opis atributa</w:t>
            </w:r>
          </w:p>
        </w:tc>
      </w:tr>
      <w:tr w:rsidR="001955BB" w:rsidRPr="001955BB" w:rsidTr="001955B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proofErr w:type="spellStart"/>
            <w:r w:rsidRPr="001955BB">
              <w:rPr>
                <w:rFonts w:cs="Arial"/>
                <w:color w:val="000000"/>
              </w:rPr>
              <w:t>IdRangUtrke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1955BB" w:rsidRPr="001955BB" w:rsidRDefault="001955BB" w:rsidP="001955BB">
            <w:pPr>
              <w:spacing w:before="0" w:after="0"/>
              <w:rPr>
                <w:rFonts w:cs="Arial"/>
                <w:color w:val="000000"/>
              </w:rPr>
            </w:pPr>
            <w:r w:rsidRPr="001955BB">
              <w:rPr>
                <w:rFonts w:cs="Arial"/>
                <w:color w:val="000000"/>
              </w:rPr>
              <w:t>Umjetni identitet relacije.</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Kratica ranga određene utrke (npr. FA)</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Puni naziv ranga utrke (npr. Finale A).</w:t>
            </w:r>
          </w:p>
        </w:tc>
      </w:tr>
    </w:tbl>
    <w:p w:rsidR="001955BB" w:rsidRDefault="001955BB" w:rsidP="0057686D">
      <w:pPr>
        <w:spacing w:line="360" w:lineRule="auto"/>
        <w:jc w:val="both"/>
      </w:pPr>
    </w:p>
    <w:p w:rsidR="00BA29F2" w:rsidRDefault="00580670" w:rsidP="0057686D">
      <w:pPr>
        <w:spacing w:line="360" w:lineRule="auto"/>
        <w:jc w:val="both"/>
      </w:pPr>
      <w:r>
        <w:t xml:space="preserve">Relacija </w:t>
      </w:r>
      <w:r w:rsidRPr="00580670">
        <w:rPr>
          <w:i/>
        </w:rPr>
        <w:t>R</w:t>
      </w:r>
      <w:r w:rsidR="0057686D" w:rsidRPr="00580670">
        <w:rPr>
          <w:i/>
        </w:rPr>
        <w:t>egata</w:t>
      </w:r>
      <w:r w:rsidR="0057686D" w:rsidRPr="0057686D">
        <w:t xml:space="preserve"> </w:t>
      </w:r>
      <w:r w:rsidR="00BA29F2">
        <w:t xml:space="preserve">sadrži osnovne podatke o koji su karakteristični za veslačke regate. Detaljan opis atributa prikazuje </w:t>
      </w:r>
      <w:r w:rsidR="00BA29F2">
        <w:fldChar w:fldCharType="begin"/>
      </w:r>
      <w:r w:rsidR="00BA29F2">
        <w:instrText xml:space="preserve"> REF _Ref517193819 \h </w:instrText>
      </w:r>
      <w:r w:rsidR="00BA29F2">
        <w:fldChar w:fldCharType="separate"/>
      </w:r>
      <w:r w:rsidR="00BA29F2">
        <w:t xml:space="preserve">Tablica </w:t>
      </w:r>
      <w:r w:rsidR="00BA29F2">
        <w:rPr>
          <w:noProof/>
        </w:rPr>
        <w:t>13</w:t>
      </w:r>
      <w:r w:rsidR="00BA29F2">
        <w:fldChar w:fldCharType="end"/>
      </w:r>
      <w:r w:rsidR="00BA29F2">
        <w:t>.</w:t>
      </w:r>
    </w:p>
    <w:p w:rsidR="00BA29F2" w:rsidRDefault="00BA29F2" w:rsidP="00BA29F2">
      <w:pPr>
        <w:pStyle w:val="Caption"/>
      </w:pPr>
      <w:bookmarkStart w:id="39" w:name="_Ref517193819"/>
      <w:r>
        <w:t xml:space="preserve">Tablica </w:t>
      </w:r>
      <w:r>
        <w:fldChar w:fldCharType="begin"/>
      </w:r>
      <w:r>
        <w:instrText xml:space="preserve"> SEQ Tablica \* ARABIC </w:instrText>
      </w:r>
      <w:r>
        <w:fldChar w:fldCharType="separate"/>
      </w:r>
      <w:r w:rsidR="00824AFA">
        <w:rPr>
          <w:noProof/>
        </w:rPr>
        <w:t>13</w:t>
      </w:r>
      <w:r>
        <w:fldChar w:fldCharType="end"/>
      </w:r>
      <w:bookmarkEnd w:id="39"/>
      <w:r>
        <w:t xml:space="preserve"> Atributi relacije Lokacija</w:t>
      </w:r>
    </w:p>
    <w:tbl>
      <w:tblPr>
        <w:tblW w:w="8680" w:type="dxa"/>
        <w:tblInd w:w="-5" w:type="dxa"/>
        <w:tblLook w:val="04A0" w:firstRow="1" w:lastRow="0" w:firstColumn="1" w:lastColumn="0" w:noHBand="0" w:noVBand="1"/>
      </w:tblPr>
      <w:tblGrid>
        <w:gridCol w:w="1791"/>
        <w:gridCol w:w="1100"/>
        <w:gridCol w:w="5789"/>
      </w:tblGrid>
      <w:tr w:rsidR="00BA29F2" w:rsidRPr="00BA29F2" w:rsidTr="00BA29F2">
        <w:trPr>
          <w:trHeight w:val="330"/>
        </w:trPr>
        <w:tc>
          <w:tcPr>
            <w:tcW w:w="179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Ključ</w:t>
            </w:r>
          </w:p>
        </w:tc>
        <w:tc>
          <w:tcPr>
            <w:tcW w:w="5789" w:type="dxa"/>
            <w:tcBorders>
              <w:top w:val="single" w:sz="4" w:space="0" w:color="auto"/>
              <w:left w:val="nil"/>
              <w:bottom w:val="double" w:sz="6" w:space="0" w:color="auto"/>
              <w:right w:val="single" w:sz="4" w:space="0" w:color="auto"/>
            </w:tcBorders>
            <w:shd w:val="clear" w:color="auto" w:fill="auto"/>
            <w:vAlign w:val="bottom"/>
            <w:hideMark/>
          </w:tcPr>
          <w:p w:rsidR="00BA29F2" w:rsidRPr="00BA29F2" w:rsidRDefault="00BA29F2" w:rsidP="00BA29F2">
            <w:pPr>
              <w:spacing w:before="0" w:after="0"/>
              <w:jc w:val="center"/>
              <w:rPr>
                <w:rFonts w:cs="Arial"/>
                <w:b/>
                <w:bCs/>
                <w:color w:val="000000"/>
              </w:rPr>
            </w:pPr>
            <w:r w:rsidRPr="00BA29F2">
              <w:rPr>
                <w:rFonts w:cs="Arial"/>
                <w:b/>
                <w:bCs/>
                <w:color w:val="000000"/>
              </w:rPr>
              <w:t>Opis atributa</w:t>
            </w:r>
          </w:p>
        </w:tc>
      </w:tr>
      <w:tr w:rsidR="00BA29F2" w:rsidRPr="00BA29F2" w:rsidTr="00BA29F2">
        <w:trPr>
          <w:trHeight w:val="315"/>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IdRegata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PK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Umjetni identitet relacije.</w:t>
            </w:r>
          </w:p>
        </w:tc>
      </w:tr>
      <w:tr w:rsidR="00BA29F2" w:rsidRPr="00BA29F2" w:rsidTr="00BA29F2">
        <w:trPr>
          <w:trHeight w:val="6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 xml:space="preserve">Puni naziv regate (npr. 1. Regata veslačkog kupa Miljenka </w:t>
            </w:r>
            <w:proofErr w:type="spellStart"/>
            <w:r w:rsidRPr="00BA29F2">
              <w:rPr>
                <w:rFonts w:cs="Arial"/>
                <w:color w:val="000000"/>
              </w:rPr>
              <w:t>Finderlea</w:t>
            </w:r>
            <w:proofErr w:type="spellEnd"/>
            <w:r w:rsidRPr="00BA29F2">
              <w:rPr>
                <w:rFonts w:cs="Arial"/>
                <w:color w:val="000000"/>
              </w:rPr>
              <w:t xml:space="preserve"> u Zagrebu). </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DatumPocetak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početka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DatumKraj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završetka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IdLokacija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FK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Lokacija na kojoj se održava regata.</w:t>
            </w:r>
          </w:p>
        </w:tc>
      </w:tr>
    </w:tbl>
    <w:p w:rsidR="0057686D" w:rsidRDefault="0057686D" w:rsidP="0057686D">
      <w:pPr>
        <w:spacing w:line="360" w:lineRule="auto"/>
        <w:jc w:val="both"/>
      </w:pPr>
    </w:p>
    <w:p w:rsidR="00F75AA9" w:rsidRDefault="00F75AA9" w:rsidP="0057686D">
      <w:pPr>
        <w:spacing w:line="360" w:lineRule="auto"/>
        <w:jc w:val="both"/>
      </w:pPr>
    </w:p>
    <w:p w:rsidR="000A55F0" w:rsidRDefault="00C42522" w:rsidP="0057686D">
      <w:pPr>
        <w:spacing w:line="360" w:lineRule="auto"/>
        <w:jc w:val="both"/>
      </w:pPr>
      <w:r>
        <w:lastRenderedPageBreak/>
        <w:t xml:space="preserve">Relacija </w:t>
      </w:r>
      <w:r w:rsidRPr="00C90A8D">
        <w:rPr>
          <w:i/>
        </w:rPr>
        <w:t>U</w:t>
      </w:r>
      <w:r w:rsidR="000A55F0" w:rsidRPr="00C90A8D">
        <w:rPr>
          <w:i/>
        </w:rPr>
        <w:t>trka</w:t>
      </w:r>
      <w:r w:rsidR="000A55F0" w:rsidRPr="000A55F0">
        <w:t xml:space="preserve"> sadrži zapise o utrkama koje se održavaju u sklopu pojedine kategorije na regati.</w:t>
      </w:r>
      <w:r w:rsidR="000E3A99">
        <w:t xml:space="preserve"> </w:t>
      </w:r>
      <w:r w:rsidR="003143D3">
        <w:t xml:space="preserve">Svaka utrka pripada točno jednoj kategoriji i nije moguće miješanje čamaca i starosnih kategorija. </w:t>
      </w:r>
      <w:r w:rsidR="009109E9">
        <w:t>Za pojedine starosne kategorije mogu veslat mlađi veslači, ali se oni za potrebe utrke smatraju kao da pripadaju u starosnu kategoriju utrke</w:t>
      </w:r>
      <w:r w:rsidR="003143D3">
        <w:t>.</w:t>
      </w:r>
      <w:r w:rsidR="009109E9">
        <w:t xml:space="preserve"> </w:t>
      </w:r>
      <w:r w:rsidR="00172570">
        <w:t xml:space="preserve">Također svaka utrka pripada samo jednom rangu utrke, nije moguće da je utrka </w:t>
      </w:r>
      <w:r w:rsidR="00CC1158">
        <w:t>istovremeno</w:t>
      </w:r>
      <w:r w:rsidR="00172570">
        <w:t xml:space="preserve"> kvalifikacijska i finalna utrka. </w:t>
      </w:r>
      <w:r w:rsidR="000A55F0" w:rsidRPr="000A55F0">
        <w:t xml:space="preserve">Relacija se na relaciju </w:t>
      </w:r>
      <w:r w:rsidR="000A55F0" w:rsidRPr="005E5F0B">
        <w:rPr>
          <w:i/>
        </w:rPr>
        <w:t>Regata</w:t>
      </w:r>
      <w:r w:rsidR="005E5F0B">
        <w:t xml:space="preserve"> može povezati preko relacije </w:t>
      </w:r>
      <w:r w:rsidR="005E5F0B" w:rsidRPr="005E5F0B">
        <w:rPr>
          <w:i/>
        </w:rPr>
        <w:t>K</w:t>
      </w:r>
      <w:r w:rsidR="000A55F0" w:rsidRPr="005E5F0B">
        <w:rPr>
          <w:i/>
        </w:rPr>
        <w:t>ategorija</w:t>
      </w:r>
      <w:r w:rsidR="005E5F0B">
        <w:rPr>
          <w:i/>
        </w:rPr>
        <w:t xml:space="preserve"> </w:t>
      </w:r>
      <w:r w:rsidR="005E5F0B">
        <w:t xml:space="preserve">i zato ne sadrži posebni atribut koji je direktno povezuje s relacijom </w:t>
      </w:r>
      <w:r w:rsidR="005E5F0B" w:rsidRPr="005E5F0B">
        <w:rPr>
          <w:i/>
        </w:rPr>
        <w:t>Regata</w:t>
      </w:r>
      <w:r w:rsidR="000A55F0" w:rsidRPr="000A55F0">
        <w:t xml:space="preserve">. </w:t>
      </w:r>
      <w:r w:rsidR="000E3A99">
        <w:t xml:space="preserve">Detaljan opis atributa relacije </w:t>
      </w:r>
      <w:r w:rsidR="000E3A99" w:rsidRPr="000E3A99">
        <w:rPr>
          <w:i/>
        </w:rPr>
        <w:t>Utrka</w:t>
      </w:r>
      <w:r w:rsidR="000E3A99">
        <w:rPr>
          <w:i/>
        </w:rPr>
        <w:t xml:space="preserve"> </w:t>
      </w:r>
      <w:r w:rsidR="000E3A99">
        <w:t>prikazuje (</w:t>
      </w:r>
      <w:r w:rsidR="000E3A99">
        <w:fldChar w:fldCharType="begin"/>
      </w:r>
      <w:r w:rsidR="000E3A99">
        <w:instrText xml:space="preserve"> REF _Ref517194185 \h </w:instrText>
      </w:r>
      <w:r w:rsidR="000E3A99">
        <w:fldChar w:fldCharType="separate"/>
      </w:r>
      <w:r w:rsidR="000E3A99">
        <w:t xml:space="preserve">Tablica </w:t>
      </w:r>
      <w:r w:rsidR="000E3A99">
        <w:rPr>
          <w:noProof/>
        </w:rPr>
        <w:t>14</w:t>
      </w:r>
      <w:r w:rsidR="000E3A99">
        <w:fldChar w:fldCharType="end"/>
      </w:r>
      <w:r w:rsidR="000E3A99">
        <w:t>).</w:t>
      </w:r>
    </w:p>
    <w:p w:rsidR="000E3A99" w:rsidRDefault="000E3A99" w:rsidP="000E3A99">
      <w:pPr>
        <w:pStyle w:val="Caption"/>
      </w:pPr>
      <w:bookmarkStart w:id="40" w:name="_Ref517194185"/>
      <w:r>
        <w:t xml:space="preserve">Tablica </w:t>
      </w:r>
      <w:r>
        <w:fldChar w:fldCharType="begin"/>
      </w:r>
      <w:r>
        <w:instrText xml:space="preserve"> SEQ Tablica \* ARABIC </w:instrText>
      </w:r>
      <w:r>
        <w:fldChar w:fldCharType="separate"/>
      </w:r>
      <w:r w:rsidR="00824AFA">
        <w:rPr>
          <w:noProof/>
        </w:rPr>
        <w:t>14</w:t>
      </w:r>
      <w:r>
        <w:fldChar w:fldCharType="end"/>
      </w:r>
      <w:bookmarkEnd w:id="40"/>
      <w:r>
        <w:t xml:space="preserve"> Atributi relacije Utrka</w:t>
      </w:r>
    </w:p>
    <w:tbl>
      <w:tblPr>
        <w:tblW w:w="8680" w:type="dxa"/>
        <w:tblInd w:w="-5" w:type="dxa"/>
        <w:tblLook w:val="04A0" w:firstRow="1" w:lastRow="0" w:firstColumn="1" w:lastColumn="0" w:noHBand="0" w:noVBand="1"/>
      </w:tblPr>
      <w:tblGrid>
        <w:gridCol w:w="1804"/>
        <w:gridCol w:w="1100"/>
        <w:gridCol w:w="5776"/>
      </w:tblGrid>
      <w:tr w:rsidR="000E3A99" w:rsidRPr="000E3A99" w:rsidTr="000E3A99">
        <w:trPr>
          <w:trHeight w:val="330"/>
        </w:trPr>
        <w:tc>
          <w:tcPr>
            <w:tcW w:w="180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Ključ</w:t>
            </w:r>
          </w:p>
        </w:tc>
        <w:tc>
          <w:tcPr>
            <w:tcW w:w="5776" w:type="dxa"/>
            <w:tcBorders>
              <w:top w:val="single" w:sz="4" w:space="0" w:color="auto"/>
              <w:left w:val="nil"/>
              <w:bottom w:val="double" w:sz="6" w:space="0" w:color="auto"/>
              <w:right w:val="single" w:sz="4" w:space="0" w:color="auto"/>
            </w:tcBorders>
            <w:shd w:val="clear" w:color="auto" w:fill="auto"/>
            <w:vAlign w:val="bottom"/>
            <w:hideMark/>
          </w:tcPr>
          <w:p w:rsidR="000E3A99" w:rsidRPr="000E3A99" w:rsidRDefault="000E3A99" w:rsidP="000E3A99">
            <w:pPr>
              <w:spacing w:before="0" w:after="0"/>
              <w:jc w:val="center"/>
              <w:rPr>
                <w:rFonts w:cs="Arial"/>
                <w:b/>
                <w:bCs/>
                <w:color w:val="000000"/>
              </w:rPr>
            </w:pPr>
            <w:r w:rsidRPr="000E3A99">
              <w:rPr>
                <w:rFonts w:cs="Arial"/>
                <w:b/>
                <w:bCs/>
                <w:color w:val="000000"/>
              </w:rPr>
              <w:t>Opis atributa</w:t>
            </w:r>
          </w:p>
        </w:tc>
      </w:tr>
      <w:tr w:rsidR="000E3A99" w:rsidRPr="000E3A99" w:rsidTr="000E3A99">
        <w:trPr>
          <w:trHeight w:val="315"/>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IdUtrka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PK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Umjetni identitet relacije.</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Kategorija kojoj pripada pojedina utrka.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IdRangUtrke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Rang utrke koja se vesla.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RedniBroj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Jedinstveni redni broj utrke na regati</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StartnoVrijeme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Planirano startno vrijeme utrke</w:t>
            </w:r>
          </w:p>
        </w:tc>
      </w:tr>
    </w:tbl>
    <w:p w:rsidR="000A55F0" w:rsidRDefault="00337DA8" w:rsidP="0057686D">
      <w:pPr>
        <w:spacing w:line="360" w:lineRule="auto"/>
        <w:jc w:val="both"/>
      </w:pPr>
      <w:r>
        <w:br/>
      </w:r>
      <w:r w:rsidR="000A55F0" w:rsidRPr="000A55F0">
        <w:t xml:space="preserve">Relacija </w:t>
      </w:r>
      <w:proofErr w:type="spellStart"/>
      <w:r w:rsidR="000A55F0" w:rsidRPr="009A0AFF">
        <w:rPr>
          <w:i/>
        </w:rPr>
        <w:t>ProlaznoVrijeme</w:t>
      </w:r>
      <w:proofErr w:type="spellEnd"/>
      <w:r w:rsidR="000A55F0" w:rsidRPr="000A55F0">
        <w:t xml:space="preserve"> povezuje relacije </w:t>
      </w:r>
      <w:proofErr w:type="spellStart"/>
      <w:r w:rsidR="000A55F0" w:rsidRPr="00E91E7D">
        <w:rPr>
          <w:i/>
        </w:rPr>
        <w:t>KontrolnaT</w:t>
      </w:r>
      <w:r w:rsidR="00E91E7D">
        <w:rPr>
          <w:i/>
        </w:rPr>
        <w:t>ocka</w:t>
      </w:r>
      <w:proofErr w:type="spellEnd"/>
      <w:r w:rsidR="00E91E7D">
        <w:rPr>
          <w:i/>
        </w:rPr>
        <w:t xml:space="preserve"> </w:t>
      </w:r>
      <w:r w:rsidR="00E91E7D">
        <w:t>i</w:t>
      </w:r>
      <w:r w:rsidR="000A55F0" w:rsidRPr="00E91E7D">
        <w:rPr>
          <w:i/>
        </w:rPr>
        <w:t xml:space="preserve"> Rezultat</w:t>
      </w:r>
      <w:r w:rsidR="000A55F0" w:rsidRPr="000A55F0">
        <w:t xml:space="preserve">. Ova relacija predstavlja zapis o vremenu koje je određena posada </w:t>
      </w:r>
      <w:proofErr w:type="spellStart"/>
      <w:r w:rsidR="000A55F0" w:rsidRPr="000A55F0">
        <w:t>izveslala</w:t>
      </w:r>
      <w:proofErr w:type="spellEnd"/>
      <w:r w:rsidR="000A55F0" w:rsidRPr="000A55F0">
        <w:t xml:space="preserve"> do određene kontrolne točke. Na primjer predstavlja </w:t>
      </w:r>
      <w:proofErr w:type="spellStart"/>
      <w:r w:rsidR="000A55F0" w:rsidRPr="000A55F0">
        <w:t>izveslano</w:t>
      </w:r>
      <w:proofErr w:type="spellEnd"/>
      <w:r w:rsidR="000A55F0" w:rsidRPr="000A55F0">
        <w:t xml:space="preserve"> vrijeme određene posade na kontrolnoj točki na udaljenosti 1000 metara od </w:t>
      </w:r>
      <w:r w:rsidR="00E91E7D">
        <w:t>početka staze</w:t>
      </w:r>
      <w:r w:rsidR="000A55F0" w:rsidRPr="000A55F0">
        <w:t xml:space="preserve">. </w:t>
      </w:r>
      <w:proofErr w:type="spellStart"/>
      <w:r w:rsidR="000A55F0" w:rsidRPr="000A55F0">
        <w:t>Izveslano</w:t>
      </w:r>
      <w:proofErr w:type="spellEnd"/>
      <w:r w:rsidR="000A55F0" w:rsidRPr="000A55F0">
        <w:t xml:space="preserve"> vrijeme se s posadom povezuje preko relacije </w:t>
      </w:r>
      <w:r w:rsidR="000A55F0" w:rsidRPr="00E91E7D">
        <w:rPr>
          <w:i/>
        </w:rPr>
        <w:t>Rezultat</w:t>
      </w:r>
      <w:r w:rsidR="00BB47E0">
        <w:t xml:space="preserve">. </w:t>
      </w:r>
      <w:r w:rsidR="000A55F0" w:rsidRPr="000A55F0">
        <w:t xml:space="preserve">Par atributa </w:t>
      </w:r>
      <w:proofErr w:type="spellStart"/>
      <w:r w:rsidR="000A55F0" w:rsidRPr="008D1BC9">
        <w:rPr>
          <w:i/>
        </w:rPr>
        <w:t>IdKontrolnaTocka</w:t>
      </w:r>
      <w:proofErr w:type="spellEnd"/>
      <w:r w:rsidR="000A55F0" w:rsidRPr="008D1BC9">
        <w:rPr>
          <w:i/>
        </w:rPr>
        <w:t xml:space="preserve"> i </w:t>
      </w:r>
      <w:proofErr w:type="spellStart"/>
      <w:r w:rsidR="000A55F0" w:rsidRPr="008D1BC9">
        <w:rPr>
          <w:i/>
        </w:rPr>
        <w:t>IdRezultat</w:t>
      </w:r>
      <w:proofErr w:type="spellEnd"/>
      <w:r w:rsidR="000A55F0" w:rsidRPr="000A55F0">
        <w:t xml:space="preserve"> su jedinstveni jer ne smije postojati više vremena na pojedinoj kontrolnoj točki za pojedinu posadu.</w:t>
      </w:r>
      <w:r w:rsidR="00CA6926">
        <w:t xml:space="preserve"> </w:t>
      </w:r>
      <w:r w:rsidR="001E1CFC">
        <w:t xml:space="preserve">Detaljan opis atributa relacije </w:t>
      </w:r>
      <w:proofErr w:type="spellStart"/>
      <w:r w:rsidR="00DD50DE" w:rsidRPr="009A0AFF">
        <w:rPr>
          <w:i/>
        </w:rPr>
        <w:t>ProlaznoVrijeme</w:t>
      </w:r>
      <w:proofErr w:type="spellEnd"/>
      <w:r w:rsidR="001E1CFC">
        <w:rPr>
          <w:i/>
        </w:rPr>
        <w:t xml:space="preserve"> </w:t>
      </w:r>
      <w:r w:rsidR="001E1CFC">
        <w:t xml:space="preserve">prikazuje </w:t>
      </w:r>
      <w:r w:rsidR="001E1CFC">
        <w:fldChar w:fldCharType="begin"/>
      </w:r>
      <w:r w:rsidR="001E1CFC">
        <w:instrText xml:space="preserve"> REF _Ref517194513 \h </w:instrText>
      </w:r>
      <w:r w:rsidR="001E1CFC">
        <w:fldChar w:fldCharType="separate"/>
      </w:r>
      <w:r w:rsidR="001E1CFC">
        <w:t xml:space="preserve">Tablica </w:t>
      </w:r>
      <w:r w:rsidR="001E1CFC">
        <w:rPr>
          <w:noProof/>
        </w:rPr>
        <w:t>15</w:t>
      </w:r>
      <w:r w:rsidR="001E1CFC">
        <w:fldChar w:fldCharType="end"/>
      </w:r>
      <w:r w:rsidR="001E1CFC">
        <w:t>.</w:t>
      </w:r>
    </w:p>
    <w:p w:rsidR="001E1CFC" w:rsidRDefault="001E1CFC" w:rsidP="001E1CFC">
      <w:pPr>
        <w:pStyle w:val="Caption"/>
      </w:pPr>
      <w:bookmarkStart w:id="41" w:name="_Ref517194513"/>
      <w:r>
        <w:t xml:space="preserve">Tablica </w:t>
      </w:r>
      <w:r>
        <w:fldChar w:fldCharType="begin"/>
      </w:r>
      <w:r>
        <w:instrText xml:space="preserve"> SEQ Tablica \* ARABIC </w:instrText>
      </w:r>
      <w:r>
        <w:fldChar w:fldCharType="separate"/>
      </w:r>
      <w:r w:rsidR="00824AFA">
        <w:rPr>
          <w:noProof/>
        </w:rPr>
        <w:t>15</w:t>
      </w:r>
      <w:r>
        <w:fldChar w:fldCharType="end"/>
      </w:r>
      <w:bookmarkEnd w:id="41"/>
      <w:r>
        <w:t xml:space="preserve"> Atributi relacije </w:t>
      </w:r>
      <w:proofErr w:type="spellStart"/>
      <w:r>
        <w:t>ProlaznoVrijeme</w:t>
      </w:r>
      <w:proofErr w:type="spellEnd"/>
    </w:p>
    <w:tbl>
      <w:tblPr>
        <w:tblW w:w="8680" w:type="dxa"/>
        <w:tblInd w:w="-5" w:type="dxa"/>
        <w:tblLook w:val="04A0" w:firstRow="1" w:lastRow="0" w:firstColumn="1" w:lastColumn="0" w:noHBand="0" w:noVBand="1"/>
      </w:tblPr>
      <w:tblGrid>
        <w:gridCol w:w="2177"/>
        <w:gridCol w:w="1100"/>
        <w:gridCol w:w="5403"/>
      </w:tblGrid>
      <w:tr w:rsidR="001E1CFC" w:rsidRPr="001E1CFC" w:rsidTr="001E1CFC">
        <w:trPr>
          <w:trHeight w:val="330"/>
        </w:trPr>
        <w:tc>
          <w:tcPr>
            <w:tcW w:w="21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Ključ</w:t>
            </w:r>
          </w:p>
        </w:tc>
        <w:tc>
          <w:tcPr>
            <w:tcW w:w="5403" w:type="dxa"/>
            <w:tcBorders>
              <w:top w:val="single" w:sz="4" w:space="0" w:color="auto"/>
              <w:left w:val="nil"/>
              <w:bottom w:val="double" w:sz="6" w:space="0" w:color="auto"/>
              <w:right w:val="single" w:sz="4" w:space="0" w:color="auto"/>
            </w:tcBorders>
            <w:shd w:val="clear" w:color="auto" w:fill="auto"/>
            <w:vAlign w:val="bottom"/>
            <w:hideMark/>
          </w:tcPr>
          <w:p w:rsidR="001E1CFC" w:rsidRPr="001E1CFC" w:rsidRDefault="001E1CFC" w:rsidP="001E1CFC">
            <w:pPr>
              <w:spacing w:before="0" w:after="0"/>
              <w:jc w:val="center"/>
              <w:rPr>
                <w:rFonts w:cs="Arial"/>
                <w:b/>
                <w:bCs/>
                <w:color w:val="000000"/>
              </w:rPr>
            </w:pPr>
            <w:r w:rsidRPr="001E1CFC">
              <w:rPr>
                <w:rFonts w:cs="Arial"/>
                <w:b/>
                <w:bCs/>
                <w:color w:val="000000"/>
              </w:rPr>
              <w:t>Opis atributa</w:t>
            </w:r>
          </w:p>
        </w:tc>
      </w:tr>
      <w:tr w:rsidR="001E1CFC" w:rsidRPr="001E1CFC" w:rsidTr="001E1CFC">
        <w:trPr>
          <w:trHeight w:val="315"/>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IdProlaznoVrijeme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PK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Umjetni identitet relacije.</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IdKontrolnaTocka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 xml:space="preserve">Kontrolna točka na kojoj je izmjereno vrijeme </w:t>
            </w:r>
            <w:proofErr w:type="spellStart"/>
            <w:r w:rsidRPr="001E1CFC">
              <w:rPr>
                <w:rFonts w:cs="Arial"/>
                <w:color w:val="000000"/>
              </w:rPr>
              <w:t>vrijeme</w:t>
            </w:r>
            <w:proofErr w:type="spellEnd"/>
            <w:r w:rsidRPr="001E1CFC">
              <w:rPr>
                <w:rFonts w:cs="Arial"/>
                <w:color w:val="000000"/>
              </w:rPr>
              <w:t>. Dio je prirodnog ključa.</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IdRezultat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 xml:space="preserve">Rezultat na koji se odnosi </w:t>
            </w:r>
            <w:proofErr w:type="spellStart"/>
            <w:r w:rsidRPr="001E1CFC">
              <w:rPr>
                <w:rFonts w:cs="Arial"/>
                <w:color w:val="000000"/>
              </w:rPr>
              <w:t>izvelsano</w:t>
            </w:r>
            <w:proofErr w:type="spellEnd"/>
            <w:r w:rsidRPr="001E1CFC">
              <w:rPr>
                <w:rFonts w:cs="Arial"/>
                <w:color w:val="000000"/>
              </w:rPr>
              <w:t xml:space="preserve"> vrijeme. Dio je prirodnog ključa.</w:t>
            </w:r>
          </w:p>
        </w:tc>
      </w:tr>
      <w:tr w:rsidR="001E1CFC" w:rsidRPr="001E1CFC" w:rsidTr="001E1CFC">
        <w:trPr>
          <w:trHeight w:val="9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 </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proofErr w:type="spellStart"/>
            <w:r w:rsidRPr="001E1CFC">
              <w:rPr>
                <w:rFonts w:cs="Arial"/>
                <w:color w:val="000000"/>
              </w:rPr>
              <w:t>Izveslano</w:t>
            </w:r>
            <w:proofErr w:type="spellEnd"/>
            <w:r w:rsidRPr="001E1CFC">
              <w:rPr>
                <w:rFonts w:cs="Arial"/>
                <w:color w:val="000000"/>
              </w:rPr>
              <w:t xml:space="preserve"> vrijeme u satima, minuta i sekundama do točnosti od 3 decimale u sekundama od početka staze do kontrolne točke.</w:t>
            </w:r>
          </w:p>
        </w:tc>
      </w:tr>
    </w:tbl>
    <w:p w:rsidR="000A55F0" w:rsidRDefault="00AD0309" w:rsidP="0057686D">
      <w:pPr>
        <w:spacing w:line="360" w:lineRule="auto"/>
        <w:jc w:val="both"/>
      </w:pPr>
      <w:r>
        <w:lastRenderedPageBreak/>
        <w:t xml:space="preserve">Relacija </w:t>
      </w:r>
      <w:r w:rsidRPr="00AD0309">
        <w:rPr>
          <w:i/>
        </w:rPr>
        <w:t>R</w:t>
      </w:r>
      <w:r w:rsidR="000A55F0" w:rsidRPr="00AD0309">
        <w:rPr>
          <w:i/>
        </w:rPr>
        <w:t>ezultat</w:t>
      </w:r>
      <w:r w:rsidR="000A55F0" w:rsidRPr="000A55F0">
        <w:t xml:space="preserve"> povezuje posade u određenoj utrci s vremenima iz relacije </w:t>
      </w:r>
      <w:proofErr w:type="spellStart"/>
      <w:r w:rsidR="000A55F0" w:rsidRPr="0050679F">
        <w:rPr>
          <w:i/>
        </w:rPr>
        <w:t>ProlaznoVrijeme</w:t>
      </w:r>
      <w:proofErr w:type="spellEnd"/>
      <w:r w:rsidR="000A55F0" w:rsidRPr="000A55F0">
        <w:t xml:space="preserve">. </w:t>
      </w:r>
      <w:r w:rsidR="00DD50DE">
        <w:t>Zapisi u ovoj relaciji objedinjuju sva prolazna vremena za pojedinu posadu u utrci.</w:t>
      </w:r>
      <w:r w:rsidR="00540711">
        <w:t xml:space="preserve"> </w:t>
      </w:r>
      <w:r w:rsidR="00540711">
        <w:t xml:space="preserve">Detaljan opis atributa relacije </w:t>
      </w:r>
      <w:r w:rsidR="00540711" w:rsidRPr="00AD0309">
        <w:rPr>
          <w:i/>
        </w:rPr>
        <w:t>Rezultat</w:t>
      </w:r>
      <w:r w:rsidR="00540711">
        <w:rPr>
          <w:i/>
        </w:rPr>
        <w:t xml:space="preserve"> </w:t>
      </w:r>
      <w:r w:rsidR="00540711">
        <w:t>prikazuje</w:t>
      </w:r>
      <w:r w:rsidR="00DD50DE">
        <w:t xml:space="preserve"> </w:t>
      </w:r>
      <w:r w:rsidR="00540711">
        <w:fldChar w:fldCharType="begin"/>
      </w:r>
      <w:r w:rsidR="00540711">
        <w:instrText xml:space="preserve"> REF _Ref517195456 \h </w:instrText>
      </w:r>
      <w:r w:rsidR="00540711">
        <w:fldChar w:fldCharType="separate"/>
      </w:r>
      <w:r w:rsidR="00540711">
        <w:t xml:space="preserve">Tablica </w:t>
      </w:r>
      <w:r w:rsidR="00540711">
        <w:rPr>
          <w:noProof/>
        </w:rPr>
        <w:t>16</w:t>
      </w:r>
      <w:r w:rsidR="00540711">
        <w:fldChar w:fldCharType="end"/>
      </w:r>
    </w:p>
    <w:p w:rsidR="00540711" w:rsidRDefault="00540711" w:rsidP="00540711">
      <w:pPr>
        <w:pStyle w:val="Caption"/>
      </w:pPr>
      <w:bookmarkStart w:id="42" w:name="_Ref517195456"/>
      <w:r>
        <w:t xml:space="preserve">Tablica </w:t>
      </w:r>
      <w:r>
        <w:fldChar w:fldCharType="begin"/>
      </w:r>
      <w:r>
        <w:instrText xml:space="preserve"> SEQ Tablica \* ARABIC </w:instrText>
      </w:r>
      <w:r>
        <w:fldChar w:fldCharType="separate"/>
      </w:r>
      <w:r w:rsidR="00824AFA">
        <w:rPr>
          <w:noProof/>
        </w:rPr>
        <w:t>16</w:t>
      </w:r>
      <w:r>
        <w:fldChar w:fldCharType="end"/>
      </w:r>
      <w:bookmarkEnd w:id="42"/>
      <w:r>
        <w:t xml:space="preserve"> Atributi relacije Rezultat</w:t>
      </w:r>
    </w:p>
    <w:tbl>
      <w:tblPr>
        <w:tblW w:w="8680" w:type="dxa"/>
        <w:tblInd w:w="-5" w:type="dxa"/>
        <w:tblLook w:val="04A0" w:firstRow="1" w:lastRow="0" w:firstColumn="1" w:lastColumn="0" w:noHBand="0" w:noVBand="1"/>
      </w:tblPr>
      <w:tblGrid>
        <w:gridCol w:w="1720"/>
        <w:gridCol w:w="1100"/>
        <w:gridCol w:w="5860"/>
      </w:tblGrid>
      <w:tr w:rsidR="00540711" w:rsidRPr="00540711" w:rsidTr="00540711">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540711" w:rsidRPr="00540711" w:rsidRDefault="00540711" w:rsidP="00540711">
            <w:pPr>
              <w:spacing w:before="0" w:after="0"/>
              <w:jc w:val="center"/>
              <w:rPr>
                <w:rFonts w:cs="Arial"/>
                <w:b/>
                <w:bCs/>
                <w:color w:val="000000"/>
              </w:rPr>
            </w:pPr>
            <w:r w:rsidRPr="00540711">
              <w:rPr>
                <w:rFonts w:cs="Arial"/>
                <w:b/>
                <w:bCs/>
                <w:color w:val="000000"/>
              </w:rPr>
              <w:t>Opis atributa</w:t>
            </w:r>
          </w:p>
        </w:tc>
      </w:tr>
      <w:tr w:rsidR="00540711" w:rsidRPr="00540711" w:rsidTr="00540711">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IdRezultat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Umjetni identitet relacije.</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IdUtrka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Utrka u kojoj je ostvaren rezultat.</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Posada koja je ostvarila rezultat.</w:t>
            </w:r>
          </w:p>
        </w:tc>
      </w:tr>
      <w:tr w:rsidR="00540711" w:rsidRPr="00540711" w:rsidTr="00540711">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Staza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Broj staze u kojoj je veslala posada koja je ostvarila rezultat.</w:t>
            </w:r>
          </w:p>
        </w:tc>
      </w:tr>
    </w:tbl>
    <w:p w:rsidR="00213256" w:rsidRDefault="00213256" w:rsidP="0057686D">
      <w:pPr>
        <w:spacing w:line="360" w:lineRule="auto"/>
        <w:jc w:val="both"/>
      </w:pPr>
    </w:p>
    <w:p w:rsidR="000A55F0" w:rsidRDefault="000A55F0" w:rsidP="0057686D">
      <w:pPr>
        <w:spacing w:line="360" w:lineRule="auto"/>
        <w:jc w:val="both"/>
      </w:pPr>
      <w:r w:rsidRPr="000A55F0">
        <w:t xml:space="preserve">Relacija </w:t>
      </w:r>
      <w:proofErr w:type="spellStart"/>
      <w:r w:rsidRPr="0058333D">
        <w:rPr>
          <w:i/>
        </w:rPr>
        <w:t>PripadnostKlubu</w:t>
      </w:r>
      <w:proofErr w:type="spellEnd"/>
      <w:r w:rsidRPr="000A55F0">
        <w:t xml:space="preserve"> sadržava zapise o tome kada je određeni veslač bio registriran u određenom klubu</w:t>
      </w:r>
      <w:r w:rsidR="000E5FFB">
        <w:t xml:space="preserve"> (</w:t>
      </w:r>
      <w:r w:rsidR="000E5FFB">
        <w:fldChar w:fldCharType="begin"/>
      </w:r>
      <w:r w:rsidR="000E5FFB">
        <w:instrText xml:space="preserve"> REF _Ref517195755 \h </w:instrText>
      </w:r>
      <w:r w:rsidR="000E5FFB">
        <w:fldChar w:fldCharType="separate"/>
      </w:r>
      <w:r w:rsidR="000E5FFB">
        <w:t xml:space="preserve">Tablica </w:t>
      </w:r>
      <w:r w:rsidR="000E5FFB">
        <w:rPr>
          <w:noProof/>
        </w:rPr>
        <w:t>17</w:t>
      </w:r>
      <w:r w:rsidR="000E5FFB">
        <w:fldChar w:fldCharType="end"/>
      </w:r>
      <w:r w:rsidR="000E5FFB">
        <w:t>)</w:t>
      </w:r>
      <w:r w:rsidRPr="000A55F0">
        <w:t>. Vrlo bitan aspekt ove relacije je praćenje pripadnosti veslača klubovima u vremenu. Potrebno je moći odgovoriti na pitanje kada je veslač bio registriran u određenom klubu uz ograničenje da veslač ne može biti registriran u više od jednog kluba istovremeno. S obzirom na to da je potrebno moći rekonstruirati potpunu povijest pripadnosti veslača klubovima za ovu relaciju koristi se koncept potpunog vremenskog označava</w:t>
      </w:r>
      <w:r w:rsidR="00422955">
        <w:t xml:space="preserve">nja (engl. </w:t>
      </w:r>
      <w:proofErr w:type="spellStart"/>
      <w:r w:rsidR="00422955">
        <w:t>fully</w:t>
      </w:r>
      <w:proofErr w:type="spellEnd"/>
      <w:r w:rsidR="00422955">
        <w:t xml:space="preserve"> </w:t>
      </w:r>
      <w:proofErr w:type="spellStart"/>
      <w:r w:rsidR="00422955">
        <w:t>temporalising</w:t>
      </w:r>
      <w:proofErr w:type="spellEnd"/>
      <w:r w:rsidR="00422955">
        <w:t>)</w:t>
      </w:r>
      <w:r w:rsidR="000E5FFB">
        <w:t xml:space="preserve"> </w:t>
      </w:r>
      <w:r w:rsidR="00422955">
        <w:fldChar w:fldCharType="begin"/>
      </w:r>
      <w:r w:rsidR="00422955">
        <w:instrText xml:space="preserve"> REF _Ref517017535 \n \h </w:instrText>
      </w:r>
      <w:r w:rsidR="00422955">
        <w:fldChar w:fldCharType="separate"/>
      </w:r>
      <w:r w:rsidR="00422955">
        <w:t>[5]</w:t>
      </w:r>
      <w:r w:rsidR="00422955">
        <w:fldChar w:fldCharType="end"/>
      </w:r>
      <w:r w:rsidRPr="000A55F0">
        <w:t>. S obzirom na nepostojanje tipa koji bi predstavljao interval trajanja u korištenoj bazi podataka u ovoj relaciji se za predstavljanje intervala koriste 2 atributa</w:t>
      </w:r>
      <w:r w:rsidR="000E5FFB">
        <w:t xml:space="preserve">: </w:t>
      </w:r>
      <w:proofErr w:type="spellStart"/>
      <w:r w:rsidR="000E5FFB" w:rsidRPr="00EA0279">
        <w:rPr>
          <w:i/>
        </w:rPr>
        <w:t>DatumPocetak</w:t>
      </w:r>
      <w:proofErr w:type="spellEnd"/>
      <w:r w:rsidR="000E5FFB">
        <w:rPr>
          <w:i/>
        </w:rPr>
        <w:t xml:space="preserve"> </w:t>
      </w:r>
      <w:r w:rsidR="000E5FFB">
        <w:t xml:space="preserve">i </w:t>
      </w:r>
      <w:proofErr w:type="spellStart"/>
      <w:r w:rsidR="000E5FFB" w:rsidRPr="00EA0279">
        <w:rPr>
          <w:i/>
        </w:rPr>
        <w:t>DatumKraj</w:t>
      </w:r>
      <w:proofErr w:type="spellEnd"/>
      <w:r w:rsidR="000E5FFB">
        <w:t>.</w:t>
      </w:r>
      <w:r w:rsidRPr="000A55F0">
        <w:t xml:space="preserve"> </w:t>
      </w:r>
      <w:r w:rsidR="00D83FB9">
        <w:t>Zbog ograničenja domene</w:t>
      </w:r>
      <w:r w:rsidRPr="000A55F0">
        <w:t xml:space="preserve"> na ova dva atributa postoji ograničenje da je atribut </w:t>
      </w:r>
      <w:proofErr w:type="spellStart"/>
      <w:r w:rsidRPr="00D83FB9">
        <w:rPr>
          <w:i/>
        </w:rPr>
        <w:t>DatumKraj</w:t>
      </w:r>
      <w:proofErr w:type="spellEnd"/>
      <w:r w:rsidRPr="000A55F0">
        <w:t xml:space="preserve"> uvijek veće vrijednosti od atributa </w:t>
      </w:r>
      <w:proofErr w:type="spellStart"/>
      <w:r w:rsidRPr="00C01F96">
        <w:rPr>
          <w:i/>
        </w:rPr>
        <w:t>DatumPočetak</w:t>
      </w:r>
      <w:proofErr w:type="spellEnd"/>
      <w:r w:rsidRPr="000A55F0">
        <w:t xml:space="preserve">. S obzirom na to da u korištenoj bazi podataka ne postoji tip indeksa koji bi osigurao ograničenje da veslač ne može biti registriran u više od jednog kluba istovremeno, ograničenje je potrebno provesti uz pomoć okidača (engl. </w:t>
      </w:r>
      <w:proofErr w:type="spellStart"/>
      <w:r w:rsidRPr="000A55F0">
        <w:t>triggers</w:t>
      </w:r>
      <w:proofErr w:type="spellEnd"/>
      <w:r w:rsidRPr="000A55F0">
        <w:t>).</w:t>
      </w:r>
    </w:p>
    <w:p w:rsidR="000E5FFB" w:rsidRDefault="000E5FFB" w:rsidP="000E5FFB">
      <w:pPr>
        <w:pStyle w:val="Caption"/>
      </w:pPr>
      <w:bookmarkStart w:id="43" w:name="_Ref517195755"/>
      <w:r>
        <w:t xml:space="preserve">Tablica </w:t>
      </w:r>
      <w:r>
        <w:fldChar w:fldCharType="begin"/>
      </w:r>
      <w:r>
        <w:instrText xml:space="preserve"> SEQ Tablica \* ARABIC </w:instrText>
      </w:r>
      <w:r>
        <w:fldChar w:fldCharType="separate"/>
      </w:r>
      <w:r w:rsidR="00824AFA">
        <w:rPr>
          <w:noProof/>
        </w:rPr>
        <w:t>17</w:t>
      </w:r>
      <w:r>
        <w:fldChar w:fldCharType="end"/>
      </w:r>
      <w:bookmarkEnd w:id="43"/>
      <w:r>
        <w:rPr>
          <w:noProof/>
        </w:rPr>
        <w:t xml:space="preserve"> Atributi relacije PripadnostKlubu</w:t>
      </w:r>
    </w:p>
    <w:tbl>
      <w:tblPr>
        <w:tblW w:w="8680" w:type="dxa"/>
        <w:tblInd w:w="-5" w:type="dxa"/>
        <w:tblLook w:val="04A0" w:firstRow="1" w:lastRow="0" w:firstColumn="1" w:lastColumn="0" w:noHBand="0" w:noVBand="1"/>
      </w:tblPr>
      <w:tblGrid>
        <w:gridCol w:w="2178"/>
        <w:gridCol w:w="1100"/>
        <w:gridCol w:w="5402"/>
      </w:tblGrid>
      <w:tr w:rsidR="000E5FFB" w:rsidRPr="000E5FFB" w:rsidTr="000E5FFB">
        <w:trPr>
          <w:trHeight w:val="330"/>
        </w:trPr>
        <w:tc>
          <w:tcPr>
            <w:tcW w:w="217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Ključ</w:t>
            </w:r>
          </w:p>
        </w:tc>
        <w:tc>
          <w:tcPr>
            <w:tcW w:w="5402" w:type="dxa"/>
            <w:tcBorders>
              <w:top w:val="single" w:sz="4" w:space="0" w:color="auto"/>
              <w:left w:val="nil"/>
              <w:bottom w:val="double" w:sz="6" w:space="0" w:color="auto"/>
              <w:right w:val="single" w:sz="4" w:space="0" w:color="auto"/>
            </w:tcBorders>
            <w:shd w:val="clear" w:color="auto" w:fill="auto"/>
            <w:vAlign w:val="bottom"/>
            <w:hideMark/>
          </w:tcPr>
          <w:p w:rsidR="000E5FFB" w:rsidRPr="000E5FFB" w:rsidRDefault="000E5FFB" w:rsidP="000E5FFB">
            <w:pPr>
              <w:spacing w:before="0" w:after="0"/>
              <w:jc w:val="center"/>
              <w:rPr>
                <w:rFonts w:cs="Arial"/>
                <w:b/>
                <w:bCs/>
                <w:color w:val="000000"/>
              </w:rPr>
            </w:pPr>
            <w:r w:rsidRPr="000E5FFB">
              <w:rPr>
                <w:rFonts w:cs="Arial"/>
                <w:b/>
                <w:bCs/>
                <w:color w:val="000000"/>
              </w:rPr>
              <w:t>Opis atributa</w:t>
            </w:r>
          </w:p>
        </w:tc>
      </w:tr>
      <w:tr w:rsidR="000E5FFB" w:rsidRPr="000E5FFB" w:rsidTr="000E5FFB">
        <w:trPr>
          <w:trHeight w:val="315"/>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IdPripadnostKlubu</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PK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Umjetni identitet relacije.</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Veslač koji pripada klubu.</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IdKlub</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Klub kojem veslač pripada.</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DatumPocetak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postao član kluba.</w:t>
            </w:r>
          </w:p>
        </w:tc>
      </w:tr>
      <w:tr w:rsidR="000E5FFB" w:rsidRPr="000E5FFB" w:rsidTr="000E5FFB">
        <w:trPr>
          <w:trHeight w:val="6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DatumKraj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prestao biti član kluba ili oznaka da je veslač trenutno član kluba.</w:t>
            </w:r>
          </w:p>
        </w:tc>
      </w:tr>
    </w:tbl>
    <w:p w:rsidR="000E5FFB" w:rsidRDefault="000E5FFB" w:rsidP="0057686D">
      <w:pPr>
        <w:spacing w:line="360" w:lineRule="auto"/>
        <w:jc w:val="both"/>
      </w:pPr>
    </w:p>
    <w:p w:rsidR="00CE14C3" w:rsidRDefault="00CE14C3" w:rsidP="0057686D">
      <w:pPr>
        <w:spacing w:line="360" w:lineRule="auto"/>
        <w:jc w:val="both"/>
      </w:pPr>
      <w:r>
        <w:lastRenderedPageBreak/>
        <w:t xml:space="preserve">Relacija </w:t>
      </w:r>
      <w:proofErr w:type="spellStart"/>
      <w:r w:rsidRPr="003B43D6">
        <w:rPr>
          <w:i/>
        </w:rPr>
        <w:t>TipTreninga</w:t>
      </w:r>
      <w:proofErr w:type="spellEnd"/>
      <w:r>
        <w:t xml:space="preserve"> </w:t>
      </w:r>
      <w:r w:rsidR="00D55501">
        <w:t xml:space="preserve">predstavlja zapise o tipovima treninga za koje se bilježe podaci. </w:t>
      </w:r>
      <w:r>
        <w:t xml:space="preserve">Ova relacija je potrebna kako bi se dalo značenje podacima koji se spremaju u relacije koje su vezane za relaciju </w:t>
      </w:r>
      <w:r w:rsidRPr="00254658">
        <w:rPr>
          <w:i/>
        </w:rPr>
        <w:t>Trening</w:t>
      </w:r>
      <w:r>
        <w:t>.</w:t>
      </w:r>
      <w:r w:rsidR="00BF2F4A">
        <w:t xml:space="preserve"> Tipovi treninga koji se upisuju u bazu podataka moraju biti ba</w:t>
      </w:r>
      <w:r w:rsidR="00F03DD1">
        <w:t>zirani na mjerenju vremena jedne</w:t>
      </w:r>
      <w:r w:rsidR="00BF2F4A">
        <w:t xml:space="preserve"> ili više dionica koje je veslač </w:t>
      </w:r>
      <w:proofErr w:type="spellStart"/>
      <w:r w:rsidR="00BF2F4A">
        <w:t>izveslao</w:t>
      </w:r>
      <w:proofErr w:type="spellEnd"/>
      <w:r w:rsidR="00BF2F4A">
        <w:t xml:space="preserve"> na treningu.</w:t>
      </w:r>
      <w:r w:rsidR="005500D2">
        <w:t xml:space="preserve"> Atribute relacije </w:t>
      </w:r>
      <w:proofErr w:type="spellStart"/>
      <w:r w:rsidR="005500D2" w:rsidRPr="005500D2">
        <w:rPr>
          <w:i/>
        </w:rPr>
        <w:t>TipTreninga</w:t>
      </w:r>
      <w:proofErr w:type="spellEnd"/>
      <w:r w:rsidR="005500D2">
        <w:t xml:space="preserve"> prikazuje</w:t>
      </w:r>
      <w:r w:rsidR="00D8397D">
        <w:t xml:space="preserve"> </w:t>
      </w:r>
      <w:r w:rsidR="00A27B12">
        <w:fldChar w:fldCharType="begin"/>
      </w:r>
      <w:r w:rsidR="00A27B12">
        <w:instrText xml:space="preserve"> REF _Ref517195953 \h </w:instrText>
      </w:r>
      <w:r w:rsidR="00A27B12">
        <w:fldChar w:fldCharType="separate"/>
      </w:r>
      <w:r w:rsidR="00A27B12">
        <w:t xml:space="preserve">Tablica </w:t>
      </w:r>
      <w:r w:rsidR="00A27B12">
        <w:rPr>
          <w:noProof/>
        </w:rPr>
        <w:t>18</w:t>
      </w:r>
      <w:r w:rsidR="00A27B12">
        <w:fldChar w:fldCharType="end"/>
      </w:r>
      <w:r w:rsidR="00D8397D">
        <w:t xml:space="preserve"> </w:t>
      </w:r>
    </w:p>
    <w:p w:rsidR="00D8397D" w:rsidRDefault="00D8397D" w:rsidP="00D8397D">
      <w:pPr>
        <w:pStyle w:val="Caption"/>
      </w:pPr>
      <w:bookmarkStart w:id="44" w:name="_Ref517195953"/>
      <w:r>
        <w:t xml:space="preserve">Tablica </w:t>
      </w:r>
      <w:r>
        <w:fldChar w:fldCharType="begin"/>
      </w:r>
      <w:r>
        <w:instrText xml:space="preserve"> SEQ Tablica \* ARABIC </w:instrText>
      </w:r>
      <w:r>
        <w:fldChar w:fldCharType="separate"/>
      </w:r>
      <w:r w:rsidR="00824AFA">
        <w:rPr>
          <w:noProof/>
        </w:rPr>
        <w:t>18</w:t>
      </w:r>
      <w:r>
        <w:fldChar w:fldCharType="end"/>
      </w:r>
      <w:bookmarkEnd w:id="44"/>
      <w:r>
        <w:t xml:space="preserve"> Atributi relacije </w:t>
      </w:r>
      <w:proofErr w:type="spellStart"/>
      <w:r>
        <w:t>TipTreninga</w:t>
      </w:r>
      <w:proofErr w:type="spellEnd"/>
    </w:p>
    <w:tbl>
      <w:tblPr>
        <w:tblW w:w="8680" w:type="dxa"/>
        <w:tblInd w:w="-5" w:type="dxa"/>
        <w:tblLook w:val="04A0" w:firstRow="1" w:lastRow="0" w:firstColumn="1" w:lastColumn="0" w:noHBand="0" w:noVBand="1"/>
      </w:tblPr>
      <w:tblGrid>
        <w:gridCol w:w="1764"/>
        <w:gridCol w:w="1100"/>
        <w:gridCol w:w="5816"/>
      </w:tblGrid>
      <w:tr w:rsidR="00D8397D" w:rsidRPr="00D8397D" w:rsidTr="00D8397D">
        <w:trPr>
          <w:trHeight w:val="330"/>
        </w:trPr>
        <w:tc>
          <w:tcPr>
            <w:tcW w:w="17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Ključ</w:t>
            </w:r>
          </w:p>
        </w:tc>
        <w:tc>
          <w:tcPr>
            <w:tcW w:w="5816" w:type="dxa"/>
            <w:tcBorders>
              <w:top w:val="single" w:sz="4" w:space="0" w:color="auto"/>
              <w:left w:val="nil"/>
              <w:bottom w:val="double" w:sz="6" w:space="0" w:color="auto"/>
              <w:right w:val="single" w:sz="4" w:space="0" w:color="auto"/>
            </w:tcBorders>
            <w:shd w:val="clear" w:color="auto" w:fill="auto"/>
            <w:vAlign w:val="bottom"/>
            <w:hideMark/>
          </w:tcPr>
          <w:p w:rsidR="00D8397D" w:rsidRPr="00D8397D" w:rsidRDefault="00D8397D" w:rsidP="00D8397D">
            <w:pPr>
              <w:spacing w:before="0" w:after="0"/>
              <w:jc w:val="center"/>
              <w:rPr>
                <w:rFonts w:cs="Arial"/>
                <w:b/>
                <w:bCs/>
                <w:color w:val="000000"/>
              </w:rPr>
            </w:pPr>
            <w:r w:rsidRPr="00D8397D">
              <w:rPr>
                <w:rFonts w:cs="Arial"/>
                <w:b/>
                <w:bCs/>
                <w:color w:val="000000"/>
              </w:rPr>
              <w:t>Opis atributa</w:t>
            </w:r>
          </w:p>
        </w:tc>
      </w:tr>
      <w:tr w:rsidR="00D8397D" w:rsidRPr="00D8397D" w:rsidTr="00D8397D">
        <w:trPr>
          <w:trHeight w:val="315"/>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proofErr w:type="spellStart"/>
            <w:r w:rsidRPr="00D8397D">
              <w:rPr>
                <w:rFonts w:cs="Arial"/>
                <w:color w:val="000000"/>
              </w:rPr>
              <w:t>IdTipTreninga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PK</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Umjetni identitet relacije.</w:t>
            </w:r>
          </w:p>
        </w:tc>
      </w:tr>
      <w:tr w:rsidR="00D8397D" w:rsidRPr="00D8397D" w:rsidTr="00D8397D">
        <w:trPr>
          <w:trHeight w:val="300"/>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proofErr w:type="spellStart"/>
            <w:r w:rsidRPr="00D8397D">
              <w:rPr>
                <w:rFonts w:cs="Arial"/>
                <w:color w:val="000000"/>
              </w:rPr>
              <w:t>NazivTreninga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 </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Ime treninga za koji se spremaju podaci.</w:t>
            </w:r>
          </w:p>
        </w:tc>
      </w:tr>
    </w:tbl>
    <w:p w:rsidR="00CE14C3" w:rsidRDefault="00824AFA" w:rsidP="0057686D">
      <w:pPr>
        <w:spacing w:line="360" w:lineRule="auto"/>
        <w:jc w:val="both"/>
      </w:pPr>
      <w:r>
        <w:br/>
      </w:r>
      <w:r w:rsidR="00CE14C3">
        <w:t xml:space="preserve">U relaciji </w:t>
      </w:r>
      <w:r w:rsidR="00CE14C3" w:rsidRPr="007A4BAE">
        <w:rPr>
          <w:i/>
        </w:rPr>
        <w:t>Trening</w:t>
      </w:r>
      <w:r w:rsidR="00CE14C3">
        <w:t xml:space="preserve"> nalaze se osnovni podaci o treninzima koje su veslači izvršili. </w:t>
      </w:r>
      <w:r w:rsidR="00FD58A6">
        <w:t>Svaki veslač može odveslati više treninga, ali rezultati svakog treninga pripadaju jednom veslaču</w:t>
      </w:r>
      <w:r w:rsidR="00CE14C3">
        <w:t xml:space="preserve">. Relacija trening nije zamišljena da se u njoj spremaju podaci o svim treninzima nego samo podaci o posebnim vrstama treninga koji su popisani u relaciji </w:t>
      </w:r>
      <w:proofErr w:type="spellStart"/>
      <w:r w:rsidR="00CE14C3" w:rsidRPr="00B35C97">
        <w:rPr>
          <w:i/>
        </w:rPr>
        <w:t>TipTreninga</w:t>
      </w:r>
      <w:proofErr w:type="spellEnd"/>
      <w:r w:rsidR="00CE14C3">
        <w:t>.</w:t>
      </w:r>
      <w:r w:rsidR="008538E0">
        <w:t xml:space="preserve"> </w:t>
      </w:r>
      <w:r w:rsidR="008538E0">
        <w:t xml:space="preserve">Atribute relacije </w:t>
      </w:r>
      <w:r w:rsidR="008538E0" w:rsidRPr="007A4BAE">
        <w:rPr>
          <w:i/>
        </w:rPr>
        <w:t>Trening</w:t>
      </w:r>
      <w:r w:rsidR="008538E0">
        <w:t xml:space="preserve"> prikazuje</w:t>
      </w:r>
      <w:r w:rsidR="008538E0">
        <w:t xml:space="preserve"> </w:t>
      </w:r>
      <w:r w:rsidR="008538E0">
        <w:fldChar w:fldCharType="begin"/>
      </w:r>
      <w:r w:rsidR="008538E0">
        <w:instrText xml:space="preserve"> REF _Ref517196148 \h </w:instrText>
      </w:r>
      <w:r w:rsidR="008538E0">
        <w:fldChar w:fldCharType="separate"/>
      </w:r>
      <w:r w:rsidR="008538E0">
        <w:t xml:space="preserve">Tablica </w:t>
      </w:r>
      <w:r w:rsidR="008538E0">
        <w:rPr>
          <w:noProof/>
        </w:rPr>
        <w:t>19</w:t>
      </w:r>
      <w:r w:rsidR="008538E0">
        <w:fldChar w:fldCharType="end"/>
      </w:r>
    </w:p>
    <w:p w:rsidR="008538E0" w:rsidRDefault="008538E0" w:rsidP="008538E0">
      <w:pPr>
        <w:pStyle w:val="Caption"/>
      </w:pPr>
      <w:bookmarkStart w:id="45" w:name="_Ref517196148"/>
      <w:r>
        <w:t xml:space="preserve">Tablica </w:t>
      </w:r>
      <w:r>
        <w:fldChar w:fldCharType="begin"/>
      </w:r>
      <w:r>
        <w:instrText xml:space="preserve"> SEQ Tablica \* ARABIC </w:instrText>
      </w:r>
      <w:r>
        <w:fldChar w:fldCharType="separate"/>
      </w:r>
      <w:r w:rsidR="00824AFA">
        <w:rPr>
          <w:noProof/>
        </w:rPr>
        <w:t>19</w:t>
      </w:r>
      <w:r>
        <w:fldChar w:fldCharType="end"/>
      </w:r>
      <w:bookmarkEnd w:id="45"/>
      <w:r>
        <w:t xml:space="preserve"> Atributi relacije Trening</w:t>
      </w:r>
    </w:p>
    <w:tbl>
      <w:tblPr>
        <w:tblW w:w="8680" w:type="dxa"/>
        <w:tblInd w:w="-5" w:type="dxa"/>
        <w:tblLook w:val="04A0" w:firstRow="1" w:lastRow="0" w:firstColumn="1" w:lastColumn="0" w:noHBand="0" w:noVBand="1"/>
      </w:tblPr>
      <w:tblGrid>
        <w:gridCol w:w="1977"/>
        <w:gridCol w:w="1100"/>
        <w:gridCol w:w="5603"/>
      </w:tblGrid>
      <w:tr w:rsidR="008538E0" w:rsidRPr="008538E0" w:rsidTr="008538E0">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Ključ</w:t>
            </w:r>
          </w:p>
        </w:tc>
        <w:tc>
          <w:tcPr>
            <w:tcW w:w="5603" w:type="dxa"/>
            <w:tcBorders>
              <w:top w:val="single" w:sz="4" w:space="0" w:color="auto"/>
              <w:left w:val="nil"/>
              <w:bottom w:val="double" w:sz="6" w:space="0" w:color="auto"/>
              <w:right w:val="single" w:sz="4" w:space="0" w:color="auto"/>
            </w:tcBorders>
            <w:shd w:val="clear" w:color="auto" w:fill="auto"/>
            <w:vAlign w:val="bottom"/>
            <w:hideMark/>
          </w:tcPr>
          <w:p w:rsidR="008538E0" w:rsidRPr="008538E0" w:rsidRDefault="008538E0" w:rsidP="008538E0">
            <w:pPr>
              <w:spacing w:before="0" w:after="0"/>
              <w:jc w:val="center"/>
              <w:rPr>
                <w:rFonts w:cs="Arial"/>
                <w:b/>
                <w:bCs/>
                <w:color w:val="000000"/>
              </w:rPr>
            </w:pPr>
            <w:r w:rsidRPr="008538E0">
              <w:rPr>
                <w:rFonts w:cs="Arial"/>
                <w:b/>
                <w:bCs/>
                <w:color w:val="000000"/>
              </w:rPr>
              <w:t>Opis atributa</w:t>
            </w:r>
          </w:p>
        </w:tc>
      </w:tr>
      <w:tr w:rsidR="008538E0" w:rsidRPr="008538E0" w:rsidTr="008538E0">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IdTrening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PK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Umjetni identitet relacije.</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Veslač koji je odveslao trening.</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VrijemeTreninga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 </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Vrijeme i datum kada je trening započeo.</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IdTipTreninga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Tip treninga koji je veslač izvršio.</w:t>
            </w:r>
          </w:p>
        </w:tc>
      </w:tr>
    </w:tbl>
    <w:p w:rsidR="00CE2706" w:rsidRDefault="00824AFA" w:rsidP="0057686D">
      <w:pPr>
        <w:spacing w:line="360" w:lineRule="auto"/>
        <w:jc w:val="both"/>
      </w:pPr>
      <w:r>
        <w:br/>
      </w:r>
      <w:r w:rsidR="00486C14">
        <w:t>Relacija</w:t>
      </w:r>
      <w:r w:rsidR="00486C14" w:rsidRPr="00213BAF">
        <w:rPr>
          <w:i/>
        </w:rPr>
        <w:t xml:space="preserve"> </w:t>
      </w:r>
      <w:proofErr w:type="spellStart"/>
      <w:r w:rsidR="00486C14" w:rsidRPr="00213BAF">
        <w:rPr>
          <w:i/>
        </w:rPr>
        <w:t>DionicaTreninga</w:t>
      </w:r>
      <w:proofErr w:type="spellEnd"/>
      <w:r w:rsidR="00486C14">
        <w:t xml:space="preserve"> </w:t>
      </w:r>
      <w:r w:rsidR="009420BB">
        <w:t xml:space="preserve">sadrži podatke o pojedinim </w:t>
      </w:r>
      <w:proofErr w:type="spellStart"/>
      <w:r w:rsidR="009420BB">
        <w:t>izveslanim</w:t>
      </w:r>
      <w:proofErr w:type="spellEnd"/>
      <w:r w:rsidR="009420BB">
        <w:t xml:space="preserve"> vremenima koja su dio jednog treninga. Duljina </w:t>
      </w:r>
      <w:proofErr w:type="spellStart"/>
      <w:r w:rsidR="009420BB">
        <w:t>izveslane</w:t>
      </w:r>
      <w:proofErr w:type="spellEnd"/>
      <w:r w:rsidR="009420BB">
        <w:t xml:space="preserve"> dionice se ne pohranjuje jer je implicitno zadana tipom treninga. </w:t>
      </w:r>
      <w:r w:rsidR="00074D6B">
        <w:t xml:space="preserve">Par atributa </w:t>
      </w:r>
      <w:proofErr w:type="spellStart"/>
      <w:r w:rsidR="00444012">
        <w:rPr>
          <w:i/>
        </w:rPr>
        <w:t>IdTrening</w:t>
      </w:r>
      <w:proofErr w:type="spellEnd"/>
      <w:r w:rsidR="00444012">
        <w:rPr>
          <w:i/>
        </w:rPr>
        <w:t xml:space="preserve"> </w:t>
      </w:r>
      <w:r w:rsidR="00444012">
        <w:t>i</w:t>
      </w:r>
      <w:r w:rsidR="00074D6B" w:rsidRPr="00444012">
        <w:rPr>
          <w:i/>
        </w:rPr>
        <w:t xml:space="preserve"> </w:t>
      </w:r>
      <w:proofErr w:type="spellStart"/>
      <w:r w:rsidR="00074D6B" w:rsidRPr="00444012">
        <w:rPr>
          <w:i/>
        </w:rPr>
        <w:t>BrojDionice</w:t>
      </w:r>
      <w:proofErr w:type="spellEnd"/>
      <w:r w:rsidR="00074D6B">
        <w:t xml:space="preserve"> mora biti jedinstven jer se dionice unutar treninga ne ponavljaju. Moguće je odveslati dionicu istih karakteristika, ali se to smatra novom dionicom. </w:t>
      </w:r>
      <w:r>
        <w:t>Atribute relacije</w:t>
      </w:r>
      <w:r w:rsidRPr="00824AFA">
        <w:rPr>
          <w:i/>
        </w:rPr>
        <w:t xml:space="preserve"> </w:t>
      </w:r>
      <w:proofErr w:type="spellStart"/>
      <w:r w:rsidRPr="00213BAF">
        <w:rPr>
          <w:i/>
        </w:rPr>
        <w:t>DionicaTreninga</w:t>
      </w:r>
      <w:proofErr w:type="spellEnd"/>
      <w:r>
        <w:t xml:space="preserve"> prikazuje</w:t>
      </w:r>
      <w:r>
        <w:t xml:space="preserve"> </w:t>
      </w:r>
      <w:r>
        <w:fldChar w:fldCharType="begin"/>
      </w:r>
      <w:r>
        <w:instrText xml:space="preserve"> REF _Ref517196476 \h </w:instrText>
      </w:r>
      <w:r>
        <w:fldChar w:fldCharType="separate"/>
      </w:r>
      <w:r>
        <w:t xml:space="preserve">Tablica </w:t>
      </w:r>
      <w:r>
        <w:rPr>
          <w:noProof/>
        </w:rPr>
        <w:t>20</w:t>
      </w:r>
      <w:r>
        <w:fldChar w:fldCharType="end"/>
      </w:r>
      <w:r w:rsidR="00F60104">
        <w:t>.</w:t>
      </w:r>
    </w:p>
    <w:p w:rsidR="00824AFA" w:rsidRDefault="00824AFA" w:rsidP="0057686D">
      <w:pPr>
        <w:spacing w:line="360" w:lineRule="auto"/>
        <w:jc w:val="both"/>
      </w:pPr>
    </w:p>
    <w:p w:rsidR="00824AFA" w:rsidRDefault="00824AFA" w:rsidP="0057686D">
      <w:pPr>
        <w:spacing w:line="360" w:lineRule="auto"/>
        <w:jc w:val="both"/>
      </w:pPr>
    </w:p>
    <w:p w:rsidR="00824AFA" w:rsidRDefault="00824AFA" w:rsidP="0057686D">
      <w:pPr>
        <w:spacing w:line="360" w:lineRule="auto"/>
        <w:jc w:val="both"/>
      </w:pPr>
    </w:p>
    <w:p w:rsidR="00824AFA" w:rsidRDefault="00824AFA" w:rsidP="00824AFA">
      <w:pPr>
        <w:pStyle w:val="Caption"/>
      </w:pPr>
      <w:bookmarkStart w:id="46" w:name="_Ref517196476"/>
      <w:r>
        <w:lastRenderedPageBreak/>
        <w:t xml:space="preserve">Tablica </w:t>
      </w:r>
      <w:r>
        <w:fldChar w:fldCharType="begin"/>
      </w:r>
      <w:r>
        <w:instrText xml:space="preserve"> SEQ Tablica \* ARABIC </w:instrText>
      </w:r>
      <w:r>
        <w:fldChar w:fldCharType="separate"/>
      </w:r>
      <w:r>
        <w:rPr>
          <w:noProof/>
        </w:rPr>
        <w:t>20</w:t>
      </w:r>
      <w:r>
        <w:fldChar w:fldCharType="end"/>
      </w:r>
      <w:bookmarkEnd w:id="46"/>
      <w:r>
        <w:t xml:space="preserve"> Atributi relacije </w:t>
      </w:r>
      <w:proofErr w:type="spellStart"/>
      <w:r>
        <w:t>DionicaTreninga</w:t>
      </w:r>
      <w:proofErr w:type="spellEnd"/>
    </w:p>
    <w:tbl>
      <w:tblPr>
        <w:tblW w:w="8680" w:type="dxa"/>
        <w:tblInd w:w="-5" w:type="dxa"/>
        <w:tblLook w:val="04A0" w:firstRow="1" w:lastRow="0" w:firstColumn="1" w:lastColumn="0" w:noHBand="0" w:noVBand="1"/>
      </w:tblPr>
      <w:tblGrid>
        <w:gridCol w:w="2164"/>
        <w:gridCol w:w="1100"/>
        <w:gridCol w:w="5416"/>
      </w:tblGrid>
      <w:tr w:rsidR="00824AFA" w:rsidRPr="00824AFA" w:rsidTr="00824AFA">
        <w:trPr>
          <w:trHeight w:val="330"/>
        </w:trPr>
        <w:tc>
          <w:tcPr>
            <w:tcW w:w="21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Ključ</w:t>
            </w:r>
          </w:p>
        </w:tc>
        <w:tc>
          <w:tcPr>
            <w:tcW w:w="5416" w:type="dxa"/>
            <w:tcBorders>
              <w:top w:val="single" w:sz="4" w:space="0" w:color="auto"/>
              <w:left w:val="nil"/>
              <w:bottom w:val="double" w:sz="6" w:space="0" w:color="auto"/>
              <w:right w:val="single" w:sz="4" w:space="0" w:color="auto"/>
            </w:tcBorders>
            <w:shd w:val="clear" w:color="auto" w:fill="auto"/>
            <w:vAlign w:val="bottom"/>
            <w:hideMark/>
          </w:tcPr>
          <w:p w:rsidR="00824AFA" w:rsidRPr="00824AFA" w:rsidRDefault="00824AFA" w:rsidP="00824AFA">
            <w:pPr>
              <w:spacing w:before="0" w:after="0"/>
              <w:jc w:val="center"/>
              <w:rPr>
                <w:rFonts w:cs="Arial"/>
                <w:b/>
                <w:bCs/>
                <w:color w:val="000000"/>
              </w:rPr>
            </w:pPr>
            <w:r w:rsidRPr="00824AFA">
              <w:rPr>
                <w:rFonts w:cs="Arial"/>
                <w:b/>
                <w:bCs/>
                <w:color w:val="000000"/>
              </w:rPr>
              <w:t>Opis atributa</w:t>
            </w:r>
          </w:p>
        </w:tc>
      </w:tr>
      <w:tr w:rsidR="00824AFA" w:rsidRPr="00824AFA" w:rsidTr="00824AFA">
        <w:trPr>
          <w:trHeight w:val="315"/>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IdDionicaTreninga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PK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Umjetni identitet relacije.</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IdTrening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FK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Trening kojem pripada odveslana dionica. Dio je prirodnog ključa.</w:t>
            </w:r>
          </w:p>
        </w:tc>
      </w:tr>
      <w:tr w:rsidR="00824AFA" w:rsidRPr="00824AFA" w:rsidTr="00824AFA">
        <w:trPr>
          <w:trHeight w:val="3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BrojDionice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Redni broj odveslane dionice unutar treninga.</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Vrijeme koje je veslaču bilo potrebno da savlada određenu dionicu. Dio je prirodnog ključa.</w:t>
            </w:r>
          </w:p>
        </w:tc>
      </w:tr>
    </w:tbl>
    <w:p w:rsidR="00824AFA" w:rsidRDefault="00824AFA" w:rsidP="0057686D">
      <w:pPr>
        <w:spacing w:line="360" w:lineRule="auto"/>
        <w:jc w:val="both"/>
      </w:pPr>
    </w:p>
    <w:p w:rsidR="00CE2706" w:rsidRDefault="00CE2706" w:rsidP="00CE2706">
      <w:pPr>
        <w:pStyle w:val="Autordokumenta"/>
      </w:pPr>
      <w:r>
        <w:br w:type="page"/>
      </w:r>
    </w:p>
    <w:p w:rsidR="009C31F6" w:rsidRDefault="009C31F6" w:rsidP="009C31F6">
      <w:pPr>
        <w:pStyle w:val="Heading2"/>
      </w:pPr>
      <w:bookmarkStart w:id="47" w:name="_Toc517196525"/>
      <w:r>
        <w:lastRenderedPageBreak/>
        <w:t>Pogledi</w:t>
      </w:r>
      <w:bookmarkEnd w:id="47"/>
    </w:p>
    <w:p w:rsidR="00276EB2" w:rsidRDefault="00D714C0" w:rsidP="00D714C0">
      <w:pPr>
        <w:spacing w:before="0" w:after="0" w:line="360" w:lineRule="auto"/>
        <w:jc w:val="both"/>
      </w:pPr>
      <w:r>
        <w:t xml:space="preserve">Pogled je </w:t>
      </w:r>
      <w:proofErr w:type="spellStart"/>
      <w:r>
        <w:t>pretraživi</w:t>
      </w:r>
      <w:proofErr w:type="spellEnd"/>
      <w:r>
        <w:t xml:space="preserve"> objekt u bazi podataka koji je definiran SQL upitom</w:t>
      </w:r>
      <w:r w:rsidR="00D64694">
        <w:t xml:space="preserve"> </w:t>
      </w:r>
      <w:r w:rsidR="00FA7612">
        <w:fldChar w:fldCharType="begin"/>
      </w:r>
      <w:r w:rsidR="00FA7612">
        <w:instrText xml:space="preserve"> REF _Ref517017286 \n \h </w:instrText>
      </w:r>
      <w:r w:rsidR="00FA7612">
        <w:fldChar w:fldCharType="separate"/>
      </w:r>
      <w:r w:rsidR="00FA7612">
        <w:t>[6]</w:t>
      </w:r>
      <w:r w:rsidR="00FA7612">
        <w:fldChar w:fldCharType="end"/>
      </w:r>
      <w:r w:rsidR="00D64694">
        <w:t xml:space="preserve">. </w:t>
      </w:r>
      <w:r>
        <w:t>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proofErr w:type="spellStart"/>
      <w:r w:rsidRPr="002E6874">
        <w:rPr>
          <w:i/>
        </w:rPr>
        <w:t>BrojVeslacaPoKlubovimaPoGodinama</w:t>
      </w:r>
      <w:proofErr w:type="spellEnd"/>
      <w:r>
        <w:rPr>
          <w:i/>
        </w:rPr>
        <w:t xml:space="preserve"> </w:t>
      </w:r>
      <w:r>
        <w:t>prikazuje povijesne podatke za broj veslača koji su bili registrirani u klubovima 1. siječnja u zadnjih pet godina.</w:t>
      </w:r>
      <w:r w:rsidR="00345432">
        <w:t xml:space="preserve"> Atribut </w:t>
      </w:r>
      <w:proofErr w:type="spellStart"/>
      <w:r w:rsidR="00345432" w:rsidRPr="00345432">
        <w:rPr>
          <w:i/>
        </w:rPr>
        <w:t>pocetakSezone</w:t>
      </w:r>
      <w:proofErr w:type="spellEnd"/>
      <w:r w:rsidR="00345432">
        <w:rPr>
          <w:i/>
        </w:rPr>
        <w:t xml:space="preserve"> </w:t>
      </w:r>
      <w:r w:rsidR="00345432">
        <w:t xml:space="preserve">označava godinu za koju pogled prikazuje podatke. Atribut </w:t>
      </w:r>
      <w:proofErr w:type="spellStart"/>
      <w:r w:rsidR="00345432" w:rsidRPr="00345432">
        <w:rPr>
          <w:i/>
        </w:rPr>
        <w:t>idKlub</w:t>
      </w:r>
      <w:proofErr w:type="spellEnd"/>
      <w:r w:rsidR="00345432">
        <w:t xml:space="preserve"> služi kao veza prema relaciji </w:t>
      </w:r>
      <w:r w:rsidR="00345432" w:rsidRPr="00345432">
        <w:rPr>
          <w:i/>
        </w:rPr>
        <w:t>Klub</w:t>
      </w:r>
      <w:r w:rsidR="00345432">
        <w:t xml:space="preserve"> i oz</w:t>
      </w:r>
      <w:r w:rsidR="00030470">
        <w:t>načava klub za koji se prikazuje broj veslača</w:t>
      </w:r>
      <w:r w:rsidR="00345432">
        <w:t xml:space="preserve">. Atribut </w:t>
      </w:r>
      <w:proofErr w:type="spellStart"/>
      <w:r w:rsidR="00345432" w:rsidRPr="00345432">
        <w:rPr>
          <w:i/>
        </w:rPr>
        <w:t>brojLjudi</w:t>
      </w:r>
      <w:proofErr w:type="spellEnd"/>
      <w:r w:rsidR="00345432">
        <w:rPr>
          <w:i/>
        </w:rPr>
        <w:t xml:space="preserve"> </w:t>
      </w:r>
      <w:r w:rsidR="00345432">
        <w:t xml:space="preserve"> predstavlja broj ljudi koji su bili registrirani za pojedini klub 1. siječnja traženih godina.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p>
    <w:p w:rsidR="00EF5495" w:rsidRDefault="00EF5495" w:rsidP="00D714C0">
      <w:pPr>
        <w:spacing w:before="0" w:after="0" w:line="360" w:lineRule="auto"/>
        <w:jc w:val="both"/>
      </w:pPr>
      <w:r>
        <w:t xml:space="preserve">Pogled </w:t>
      </w:r>
      <w:proofErr w:type="spellStart"/>
      <w:r w:rsidRPr="00EF5495">
        <w:rPr>
          <w:i/>
        </w:rPr>
        <w:t>MedaljePoGodinama</w:t>
      </w:r>
      <w:proofErr w:type="spellEnd"/>
      <w:r>
        <w:t xml:space="preserve"> prikazuje broj medalja koje je pojedini klub osvojio u zadnjih 5 godina. Atribut </w:t>
      </w:r>
      <w:r w:rsidRPr="00EF5495">
        <w:rPr>
          <w:i/>
        </w:rPr>
        <w:t>Mjesto</w:t>
      </w:r>
      <w:r>
        <w:t xml:space="preserve"> je brojčana prezentacija osvojenog mjesta i poprima </w:t>
      </w:r>
      <w:r>
        <w:lastRenderedPageBreak/>
        <w:t>vrijednosti 1,</w:t>
      </w:r>
      <w:r w:rsidR="00100E44">
        <w:t xml:space="preserve"> </w:t>
      </w:r>
      <w:r>
        <w:t>2 ili 3. Na temelju ove vrijednosti moguće je odrediti osvojenu medalju.</w:t>
      </w:r>
      <w:r w:rsidR="00100E44">
        <w:t xml:space="preserve"> </w:t>
      </w:r>
      <w:r>
        <w:t xml:space="preserve"> </w:t>
      </w:r>
      <w:r w:rsidR="00100E44">
        <w:t xml:space="preserve">Atribut </w:t>
      </w:r>
      <w:r w:rsidR="00100E44" w:rsidRPr="00100E44">
        <w:rPr>
          <w:i/>
        </w:rPr>
        <w:t>Godina</w:t>
      </w:r>
      <w:r w:rsidR="00100E44">
        <w:t xml:space="preserve"> označava godinu za koju se dohvaća broj osvojenih medalja.</w:t>
      </w:r>
      <w:r w:rsidR="00030470">
        <w:t xml:space="preserve"> Atribut </w:t>
      </w:r>
      <w:proofErr w:type="spellStart"/>
      <w:r w:rsidR="00030470" w:rsidRPr="00345432">
        <w:rPr>
          <w:i/>
        </w:rPr>
        <w:t>idKlub</w:t>
      </w:r>
      <w:proofErr w:type="spellEnd"/>
      <w:r w:rsidR="00030470">
        <w:t xml:space="preserve"> služi kao veza prema relaciji </w:t>
      </w:r>
      <w:r w:rsidR="00030470" w:rsidRPr="00345432">
        <w:rPr>
          <w:i/>
        </w:rPr>
        <w:t>Klub</w:t>
      </w:r>
      <w:r w:rsidR="00030470">
        <w:t xml:space="preserve"> i označava klub za koji se prikazuje broj medalja.</w:t>
      </w:r>
      <w:r w:rsidR="00994ACE">
        <w:t xml:space="preserve"> Atribut </w:t>
      </w:r>
      <w:proofErr w:type="spellStart"/>
      <w:r w:rsidR="00994ACE" w:rsidRPr="00994ACE">
        <w:rPr>
          <w:i/>
        </w:rPr>
        <w:t>BrojMedalja</w:t>
      </w:r>
      <w:proofErr w:type="spellEnd"/>
      <w:r w:rsidR="00994ACE">
        <w:t xml:space="preserve"> predstavlja broj osvojenih medalja u određenoj godini od strane određenog kluba. Pogled prikazuje podatke za sve klubove i sve tipove medalja čak i ako je broj osvojih medalja 0.</w:t>
      </w:r>
    </w:p>
    <w:p w:rsidR="007E6AFF" w:rsidRDefault="007E6AFF" w:rsidP="00D714C0">
      <w:pPr>
        <w:spacing w:before="0" w:after="0" w:line="360" w:lineRule="auto"/>
        <w:jc w:val="both"/>
      </w:pPr>
      <w:r>
        <w:t xml:space="preserve">Pogledi </w:t>
      </w:r>
      <w:r w:rsidRPr="007E6AFF">
        <w:rPr>
          <w:i/>
        </w:rPr>
        <w:t>PredikcijskiTrening2000</w:t>
      </w:r>
      <w:r>
        <w:rPr>
          <w:i/>
        </w:rPr>
        <w:t xml:space="preserve"> </w:t>
      </w:r>
      <w:r>
        <w:t>i</w:t>
      </w:r>
      <w:r>
        <w:rPr>
          <w:i/>
        </w:rPr>
        <w:t xml:space="preserve"> </w:t>
      </w:r>
      <w:r w:rsidRPr="007E6AFF">
        <w:rPr>
          <w:i/>
        </w:rPr>
        <w:t>PredikcijskiTrening500</w:t>
      </w:r>
      <w:r>
        <w:rPr>
          <w:i/>
        </w:rPr>
        <w:t xml:space="preserve"> </w:t>
      </w:r>
      <w:r>
        <w:t>su srodni pogledi. Ovi pogledi prikazuju podatke o tipu treninga koji se nalazi u njihovim imenima.</w:t>
      </w:r>
      <w:r w:rsidR="001035F2">
        <w:t xml:space="preserve"> Atribut </w:t>
      </w:r>
      <w:proofErr w:type="spellStart"/>
      <w:r w:rsidR="001035F2" w:rsidRPr="001035F2">
        <w:rPr>
          <w:i/>
        </w:rPr>
        <w:t>IdVeslac</w:t>
      </w:r>
      <w:proofErr w:type="spellEnd"/>
      <w:r w:rsidR="001035F2">
        <w:rPr>
          <w:i/>
        </w:rPr>
        <w:t xml:space="preserve"> </w:t>
      </w:r>
      <w:r w:rsidR="00B81BFE">
        <w:t xml:space="preserve">predstavlja vezu prema relaciji </w:t>
      </w:r>
      <w:r w:rsidR="00B81BFE" w:rsidRPr="00B81BFE">
        <w:rPr>
          <w:i/>
        </w:rPr>
        <w:t>Veslač</w:t>
      </w:r>
      <w:r w:rsidR="00B81BFE">
        <w:rPr>
          <w:i/>
        </w:rPr>
        <w:t xml:space="preserve"> </w:t>
      </w:r>
      <w:r w:rsidR="00B81BFE">
        <w:t xml:space="preserve">te predstavlja veslača koji je odveslao trening. Atribut </w:t>
      </w:r>
      <w:proofErr w:type="spellStart"/>
      <w:r w:rsidR="00B81BFE" w:rsidRPr="00B81BFE">
        <w:rPr>
          <w:i/>
        </w:rPr>
        <w:t>VrijemeTreninga</w:t>
      </w:r>
      <w:proofErr w:type="spellEnd"/>
      <w:r w:rsidR="00B81BFE">
        <w:rPr>
          <w:i/>
        </w:rPr>
        <w:t xml:space="preserve"> </w:t>
      </w:r>
      <w:r w:rsidR="00B81BFE">
        <w:t xml:space="preserve">predstavlja vrijeme i datum kada je započeo traženi trening. Atribut </w:t>
      </w:r>
      <w:proofErr w:type="spellStart"/>
      <w:r w:rsidR="00B81BFE" w:rsidRPr="00B81BFE">
        <w:rPr>
          <w:i/>
        </w:rPr>
        <w:t>BrojDionice</w:t>
      </w:r>
      <w:proofErr w:type="spellEnd"/>
      <w:r w:rsidR="00B81BFE">
        <w:rPr>
          <w:i/>
        </w:rPr>
        <w:t xml:space="preserve"> </w:t>
      </w:r>
      <w:r w:rsidR="00B81BFE">
        <w:t>predstavlja redni broj odveslane dionice u određenom treningu. Duljina dionice implicitno je određena tipom treninga</w:t>
      </w:r>
      <w:r w:rsidR="00365E8F">
        <w:t xml:space="preserve">, a to je 2000 metara za </w:t>
      </w:r>
      <w:r w:rsidR="00365E8F" w:rsidRPr="007E6AFF">
        <w:rPr>
          <w:i/>
        </w:rPr>
        <w:t>PredikcijskiTrening2000</w:t>
      </w:r>
      <w:r w:rsidR="00365E8F">
        <w:rPr>
          <w:i/>
        </w:rPr>
        <w:t xml:space="preserve"> </w:t>
      </w:r>
      <w:r w:rsidR="00365E8F">
        <w:t xml:space="preserve">i 500 metara za </w:t>
      </w:r>
      <w:r w:rsidR="00365E8F" w:rsidRPr="007E6AFF">
        <w:rPr>
          <w:i/>
        </w:rPr>
        <w:t>PredikcijskiTrening500</w:t>
      </w:r>
      <w:r w:rsidR="00B81BFE">
        <w:t>.</w:t>
      </w:r>
      <w:r w:rsidR="00C57D8C">
        <w:t xml:space="preserve"> Atribut </w:t>
      </w:r>
      <w:r w:rsidR="00C57D8C" w:rsidRPr="00C57D8C">
        <w:rPr>
          <w:i/>
        </w:rPr>
        <w:t>Vrijeme</w:t>
      </w:r>
      <w:r w:rsidR="00C57D8C">
        <w:rPr>
          <w:i/>
        </w:rPr>
        <w:t xml:space="preserve"> </w:t>
      </w:r>
      <w:r w:rsidR="00C57D8C">
        <w:t>predstavlja vrijeme koje je veslaču bilo potrebno da odvesla određenu dionicu.</w:t>
      </w:r>
    </w:p>
    <w:p w:rsidR="00DE454A" w:rsidRDefault="00434B5C" w:rsidP="00D714C0">
      <w:pPr>
        <w:spacing w:before="0" w:after="0" w:line="360" w:lineRule="auto"/>
        <w:jc w:val="both"/>
      </w:pPr>
      <w:r>
        <w:t xml:space="preserve">Pogledi </w:t>
      </w:r>
      <w:bookmarkStart w:id="48" w:name="_Hlk516301545"/>
      <w:r w:rsidR="00A22F63" w:rsidRPr="00A22F63">
        <w:rPr>
          <w:i/>
        </w:rPr>
        <w:t>PredikcijskiTrening2000Predikcija</w:t>
      </w:r>
      <w:bookmarkEnd w:id="48"/>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E4001A">
        <w:rPr>
          <w:i/>
        </w:rPr>
        <w:t>.</w:t>
      </w:r>
      <w:r w:rsidR="00AA114A">
        <w:rPr>
          <w:i/>
        </w:rPr>
        <w:t xml:space="preserve"> </w:t>
      </w:r>
      <w:r w:rsidR="00AA114A">
        <w:t xml:space="preserve">Atribut </w:t>
      </w:r>
      <w:proofErr w:type="spellStart"/>
      <w:r w:rsidR="00AA114A" w:rsidRPr="001035F2">
        <w:rPr>
          <w:i/>
        </w:rPr>
        <w:t>IdVeslac</w:t>
      </w:r>
      <w:proofErr w:type="spellEnd"/>
      <w:r w:rsidR="00AA114A">
        <w:rPr>
          <w:i/>
        </w:rPr>
        <w:t xml:space="preserve"> </w:t>
      </w:r>
      <w:r w:rsidR="00AA114A">
        <w:t xml:space="preserve">predstavlja vezu prema relaciji </w:t>
      </w:r>
      <w:r w:rsidR="00AA114A" w:rsidRPr="00B81BFE">
        <w:rPr>
          <w:i/>
        </w:rPr>
        <w:t>Veslač</w:t>
      </w:r>
      <w:r w:rsidR="00AA114A">
        <w:rPr>
          <w:i/>
        </w:rPr>
        <w:t xml:space="preserve"> </w:t>
      </w:r>
      <w:r w:rsidR="00AA114A">
        <w:t xml:space="preserve">te predstavlja veslača za kojeg se predviđa vrijeme veslanja regate. </w:t>
      </w:r>
      <w:r w:rsidR="00131AFB">
        <w:t xml:space="preserve">Atribut </w:t>
      </w:r>
      <w:proofErr w:type="spellStart"/>
      <w:r w:rsidR="00131AFB" w:rsidRPr="00B81BFE">
        <w:rPr>
          <w:i/>
        </w:rPr>
        <w:t>VrijemeTreninga</w:t>
      </w:r>
      <w:proofErr w:type="spellEnd"/>
      <w:r w:rsidR="00131AFB">
        <w:rPr>
          <w:i/>
        </w:rPr>
        <w:t xml:space="preserve"> </w:t>
      </w:r>
      <w:r w:rsidR="00131AFB">
        <w:t>predstavlja vrijeme i datum kada je započeo traženi trening na temelju kojeg se radi predviđanje vremena veslanja regate.</w:t>
      </w:r>
      <w:r w:rsidR="00966E5A">
        <w:t xml:space="preserve"> Atribut </w:t>
      </w:r>
      <w:proofErr w:type="spellStart"/>
      <w:r w:rsidR="00966E5A" w:rsidRPr="00966E5A">
        <w:rPr>
          <w:i/>
        </w:rPr>
        <w:t>PredvidenoVrijeme</w:t>
      </w:r>
      <w:proofErr w:type="spellEnd"/>
      <w:r w:rsidR="00966E5A">
        <w:rPr>
          <w:i/>
        </w:rPr>
        <w:t xml:space="preserve"> </w:t>
      </w:r>
      <w:r w:rsidR="00966E5A">
        <w:t>predstavlja predviđeno vrijeme koje bi veslač mogao odveslati na vremenski bliskoj regati.</w:t>
      </w:r>
      <w:r w:rsidR="00B85FB6">
        <w:t xml:space="preserve"> Ovaj atribut predstavlja glavnu razliku između promatranih pogleda.</w:t>
      </w: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434B5C" w:rsidRPr="00B85FB6" w:rsidRDefault="00B56EEA" w:rsidP="00D714C0">
      <w:pPr>
        <w:spacing w:before="0" w:after="0" w:line="360" w:lineRule="auto"/>
        <w:jc w:val="both"/>
        <w:rPr>
          <w:vertAlign w:val="subscript"/>
        </w:rPr>
      </w:pPr>
      <w:r>
        <w:rPr>
          <w:noProof/>
        </w:rPr>
        <w:lastRenderedPageBreak/>
        <mc:AlternateContent>
          <mc:Choice Requires="wps">
            <w:drawing>
              <wp:anchor distT="45720" distB="45720" distL="114300" distR="114300" simplePos="0" relativeHeight="251667456" behindDoc="0" locked="0" layoutInCell="1" allowOverlap="1" wp14:anchorId="1122B2B3" wp14:editId="7B2E3465">
                <wp:simplePos x="0" y="0"/>
                <wp:positionH relativeFrom="column">
                  <wp:posOffset>5113325</wp:posOffset>
                </wp:positionH>
                <wp:positionV relativeFrom="paragraph">
                  <wp:posOffset>216002</wp:posOffset>
                </wp:positionV>
                <wp:extent cx="438785" cy="409575"/>
                <wp:effectExtent l="0" t="0" r="1841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13256" w:rsidRDefault="00213256" w:rsidP="00B56EE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7" type="#_x0000_t202" style="position:absolute;left:0;text-align:left;margin-left:402.6pt;margin-top:17pt;width:34.55pt;height:3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" strokecolor="white [3212]">
                <v:textbox>
                  <w:txbxContent>
                    <w:p w:rsidR="00213256" w:rsidRDefault="00213256" w:rsidP="00B56EEA">
                      <w:r>
                        <w:t>(2)</w:t>
                      </w:r>
                    </w:p>
                  </w:txbxContent>
                </v:textbox>
                <w10:wrap type="square"/>
              </v:shape>
            </w:pict>
          </mc:Fallback>
        </mc:AlternateContent>
      </w:r>
      <w:r w:rsidR="00B85FB6">
        <w:t xml:space="preserve"> U slučaju pogleda </w:t>
      </w:r>
      <w:r w:rsidR="00B85FB6" w:rsidRPr="00B85FB6">
        <w:rPr>
          <w:i/>
        </w:rPr>
        <w:t>PredikcijskiTrening2000Predikcija</w:t>
      </w:r>
      <w:r w:rsidR="00B85FB6">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B56EEA" w:rsidP="00D714C0">
      <w:pPr>
        <w:spacing w:before="0" w:after="0" w:line="360" w:lineRule="auto"/>
        <w:jc w:val="both"/>
      </w:pPr>
      <w:r>
        <w:rPr>
          <w:noProof/>
        </w:rPr>
        <mc:AlternateContent>
          <mc:Choice Requires="wps">
            <w:drawing>
              <wp:anchor distT="45720" distB="45720" distL="114300" distR="114300" simplePos="0" relativeHeight="251669504" behindDoc="0" locked="0" layoutInCell="1" allowOverlap="1" wp14:anchorId="1122B2B3" wp14:editId="7B2E3465">
                <wp:simplePos x="0" y="0"/>
                <wp:positionH relativeFrom="column">
                  <wp:posOffset>5062118</wp:posOffset>
                </wp:positionH>
                <wp:positionV relativeFrom="paragraph">
                  <wp:posOffset>400278</wp:posOffset>
                </wp:positionV>
                <wp:extent cx="438785" cy="409575"/>
                <wp:effectExtent l="0" t="0" r="1841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13256" w:rsidRDefault="00213256" w:rsidP="00B56EE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8" type="#_x0000_t202" style="position:absolute;left:0;text-align:left;margin-left:398.6pt;margin-top:31.5pt;width:34.55pt;height:3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" strokecolor="white [3212]">
                <v:textbox>
                  <w:txbxContent>
                    <w:p w:rsidR="00213256" w:rsidRDefault="00213256" w:rsidP="00B56EEA">
                      <w:r>
                        <w:t>(3)</w:t>
                      </w:r>
                    </w:p>
                  </w:txbxContent>
                </v:textbox>
                <w10:wrap type="square"/>
              </v:shape>
            </w:pict>
          </mc:Fallback>
        </mc:AlternateContent>
      </w:r>
      <w:r w:rsidR="00363BD5">
        <w:t xml:space="preserve">U slučaju pogleda </w:t>
      </w:r>
      <w:r w:rsidR="00363BD5" w:rsidRPr="00363BD5">
        <w:rPr>
          <w:i/>
        </w:rPr>
        <w:t>PredikcijskiTrening500Predikcija</w:t>
      </w:r>
      <w:r w:rsidR="009A5366">
        <w:rPr>
          <w:i/>
        </w:rPr>
        <w:t xml:space="preserve"> </w:t>
      </w:r>
      <w:r w:rsidR="009A5366">
        <w:t xml:space="preserve"> atribut </w:t>
      </w:r>
      <w:proofErr w:type="spellStart"/>
      <w:r w:rsidR="009A5366" w:rsidRPr="00966E5A">
        <w:rPr>
          <w:i/>
        </w:rPr>
        <w:t>PredvidenoVrijeme</w:t>
      </w:r>
      <w:proofErr w:type="spellEnd"/>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A95E7A" w:rsidRDefault="00A95E7A" w:rsidP="00D714C0">
      <w:pPr>
        <w:spacing w:before="0" w:after="0" w:line="360" w:lineRule="auto"/>
        <w:jc w:val="both"/>
      </w:pPr>
      <w:r>
        <w:t xml:space="preserve">Pogled </w:t>
      </w:r>
      <w:proofErr w:type="spellStart"/>
      <w:r w:rsidRPr="00A95E7A">
        <w:rPr>
          <w:i/>
        </w:rPr>
        <w:t>RankPoPosadamaPoGodinama</w:t>
      </w:r>
      <w:proofErr w:type="spellEnd"/>
      <w:r>
        <w:rPr>
          <w:i/>
        </w:rPr>
        <w:t xml:space="preserve"> </w:t>
      </w:r>
      <w:r>
        <w:t xml:space="preserve">predstavlja </w:t>
      </w:r>
      <w:r w:rsidR="004577A5">
        <w:t xml:space="preserve">sličan pogled kao i </w:t>
      </w:r>
      <w:proofErr w:type="spellStart"/>
      <w:r w:rsidR="004577A5" w:rsidRPr="004577A5">
        <w:rPr>
          <w:i/>
        </w:rPr>
        <w:t>MedaljePoGodinama</w:t>
      </w:r>
      <w:proofErr w:type="spellEnd"/>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Atribut</w:t>
      </w:r>
      <w:r w:rsidR="004577A5">
        <w:t xml:space="preserve"> </w:t>
      </w:r>
      <w:proofErr w:type="spellStart"/>
      <w:r w:rsidR="00B16747" w:rsidRPr="00B16747">
        <w:rPr>
          <w:i/>
        </w:rPr>
        <w:t>IdPosada</w:t>
      </w:r>
      <w:proofErr w:type="spellEnd"/>
      <w:r w:rsidR="00B16747">
        <w:rPr>
          <w:i/>
        </w:rPr>
        <w:t xml:space="preserve"> </w:t>
      </w:r>
      <w:r w:rsidR="00B16747">
        <w:t xml:space="preserve">povezuje ovaj pogled s relacijom </w:t>
      </w:r>
      <w:r w:rsidR="00B16747" w:rsidRPr="00B16747">
        <w:rPr>
          <w:i/>
        </w:rPr>
        <w:t>Posada</w:t>
      </w:r>
      <w:r w:rsidR="00B16747">
        <w:rPr>
          <w:i/>
        </w:rPr>
        <w:t xml:space="preserve"> </w:t>
      </w:r>
      <w:r w:rsidR="00B16747">
        <w:t>kako bi se znalo koje je mjesto pojedina posada osvojila.</w:t>
      </w:r>
      <w:r w:rsidR="007839D9">
        <w:t xml:space="preserve"> Atribut </w:t>
      </w:r>
      <w:proofErr w:type="spellStart"/>
      <w:r w:rsidR="007839D9" w:rsidRPr="007839D9">
        <w:rPr>
          <w:i/>
        </w:rPr>
        <w:t>DatumRezultata</w:t>
      </w:r>
      <w:proofErr w:type="spellEnd"/>
      <w:r w:rsidR="007839D9">
        <w:rPr>
          <w:i/>
        </w:rPr>
        <w:t xml:space="preserve"> </w:t>
      </w:r>
      <w:r w:rsidR="007839D9">
        <w:t>predstavlja datum kada je osvojeno određeno mjesto u utrci.</w:t>
      </w:r>
      <w:r w:rsidR="00A637CE">
        <w:t xml:space="preserve"> Atribut </w:t>
      </w:r>
      <w:proofErr w:type="spellStart"/>
      <w:r w:rsidR="00A637CE" w:rsidRPr="00A637CE">
        <w:rPr>
          <w:i/>
        </w:rPr>
        <w:t>Rank</w:t>
      </w:r>
      <w:proofErr w:type="spellEnd"/>
      <w:r w:rsidR="000171D3">
        <w:rPr>
          <w:i/>
        </w:rPr>
        <w:t xml:space="preserve"> </w:t>
      </w:r>
      <w:r w:rsidR="000171D3">
        <w:t>predstavlja mjesto koje je određena posada osvojila na određenoj regati.</w:t>
      </w:r>
      <w:r w:rsidR="001234DE">
        <w:t xml:space="preserve"> </w:t>
      </w:r>
    </w:p>
    <w:p w:rsidR="0090262D" w:rsidRDefault="0090262D" w:rsidP="00D714C0">
      <w:pPr>
        <w:spacing w:before="0" w:after="0" w:line="360" w:lineRule="auto"/>
        <w:jc w:val="both"/>
      </w:pPr>
      <w:r>
        <w:t xml:space="preserve">Pogled </w:t>
      </w:r>
      <w:proofErr w:type="spellStart"/>
      <w:r w:rsidRPr="0090262D">
        <w:rPr>
          <w:i/>
        </w:rPr>
        <w:t>RegataBrojPosadaPoKategorijama</w:t>
      </w:r>
      <w:proofErr w:type="spellEnd"/>
      <w:r>
        <w:rPr>
          <w:i/>
        </w:rPr>
        <w:t xml:space="preserve"> </w:t>
      </w:r>
      <w:r>
        <w:t>prikazuje broj posada koje su veslale na određenoj regati grupirane prema kategorijama.</w:t>
      </w:r>
      <w:r w:rsidR="0090493C">
        <w:t xml:space="preserve"> </w:t>
      </w:r>
      <w:r w:rsidR="00CE782D">
        <w:t xml:space="preserve">Atributi </w:t>
      </w:r>
      <w:proofErr w:type="spellStart"/>
      <w:r w:rsidR="00CE782D" w:rsidRPr="00CE782D">
        <w:rPr>
          <w:i/>
        </w:rPr>
        <w:t>IdRegata</w:t>
      </w:r>
      <w:proofErr w:type="spellEnd"/>
      <w:r w:rsidR="00CE782D">
        <w:t xml:space="preserve"> i </w:t>
      </w:r>
      <w:proofErr w:type="spellStart"/>
      <w:r w:rsidR="00CE782D" w:rsidRPr="00CE782D">
        <w:rPr>
          <w:i/>
        </w:rPr>
        <w:t>IdKategorija</w:t>
      </w:r>
      <w:proofErr w:type="spellEnd"/>
      <w:r w:rsidR="00CE782D">
        <w:t xml:space="preserve"> povezuju pogled s relacijama </w:t>
      </w:r>
      <w:r w:rsidR="00CE782D" w:rsidRPr="00CE782D">
        <w:rPr>
          <w:i/>
        </w:rPr>
        <w:t xml:space="preserve">Regata </w:t>
      </w:r>
      <w:r w:rsidR="00CE782D">
        <w:t xml:space="preserve">i </w:t>
      </w:r>
      <w:r w:rsidR="00CE782D" w:rsidRPr="00CE782D">
        <w:rPr>
          <w:i/>
        </w:rPr>
        <w:t>Kategorija</w:t>
      </w:r>
      <w:r w:rsidR="00CE782D">
        <w:rPr>
          <w:i/>
        </w:rPr>
        <w:t xml:space="preserve">. </w:t>
      </w:r>
      <w:r w:rsidR="00CE782D">
        <w:t xml:space="preserve">Prema ovim atributima obavlja se grupiranje rezultata pogleda. Atribut </w:t>
      </w:r>
      <w:r w:rsidR="00CE782D" w:rsidRPr="00CE782D">
        <w:rPr>
          <w:i/>
        </w:rPr>
        <w:t>Broj posada</w:t>
      </w:r>
      <w:r w:rsidR="00CE782D">
        <w:rPr>
          <w:i/>
        </w:rPr>
        <w:t xml:space="preserve"> </w:t>
      </w:r>
      <w:r w:rsidR="00CE782D">
        <w:t xml:space="preserve"> predstavlja broj posada koje su veslale u određenoj</w:t>
      </w:r>
      <w:r w:rsidR="00D25CD6">
        <w:t xml:space="preserve"> kategoriji na pojedinoj regati.</w:t>
      </w:r>
    </w:p>
    <w:p w:rsidR="00AD2239" w:rsidRDefault="00111D9F" w:rsidP="00D25CD6">
      <w:pPr>
        <w:spacing w:before="0" w:after="0" w:line="360" w:lineRule="auto"/>
        <w:jc w:val="both"/>
      </w:pPr>
      <w:r>
        <w:t xml:space="preserve">Pogled </w:t>
      </w:r>
      <w:proofErr w:type="spellStart"/>
      <w:r w:rsidRPr="00111D9F">
        <w:rPr>
          <w:i/>
        </w:rPr>
        <w:t>RegataBrojVeslacaPoKlubovima</w:t>
      </w:r>
      <w:proofErr w:type="spellEnd"/>
      <w:r>
        <w:rPr>
          <w:i/>
        </w:rPr>
        <w:t xml:space="preserve"> </w:t>
      </w:r>
      <w:r>
        <w:t xml:space="preserve">srodan je prethodnom pogledu i predstavlja broj veslača koji su na određenoj regati veslali za pojedini klub. Na relacije </w:t>
      </w:r>
      <w:r w:rsidRPr="00111D9F">
        <w:rPr>
          <w:i/>
        </w:rPr>
        <w:t>Klub</w:t>
      </w:r>
      <w:r w:rsidRPr="00111D9F">
        <w:t xml:space="preserve"> i</w:t>
      </w:r>
      <w:r>
        <w:rPr>
          <w:i/>
        </w:rPr>
        <w:t xml:space="preserve"> Regata</w:t>
      </w:r>
      <w:r w:rsidRPr="00111D9F">
        <w:rPr>
          <w:i/>
        </w:rPr>
        <w:t xml:space="preserve"> </w:t>
      </w:r>
      <w:r>
        <w:t xml:space="preserve">pogled se referencira preko atributa </w:t>
      </w:r>
      <w:proofErr w:type="spellStart"/>
      <w:r w:rsidRPr="00111D9F">
        <w:rPr>
          <w:i/>
        </w:rPr>
        <w:t>IdKlub</w:t>
      </w:r>
      <w:proofErr w:type="spellEnd"/>
      <w:r w:rsidRPr="00111D9F">
        <w:rPr>
          <w:i/>
        </w:rPr>
        <w:t xml:space="preserve"> </w:t>
      </w:r>
      <w:r w:rsidRPr="00111D9F">
        <w:t>i</w:t>
      </w:r>
      <w:r w:rsidRPr="00111D9F">
        <w:rPr>
          <w:i/>
        </w:rPr>
        <w:t xml:space="preserve"> </w:t>
      </w:r>
      <w:proofErr w:type="spellStart"/>
      <w:r w:rsidRPr="00111D9F">
        <w:rPr>
          <w:i/>
        </w:rPr>
        <w:t>IdRegata</w:t>
      </w:r>
      <w:proofErr w:type="spellEnd"/>
      <w:r w:rsidR="00A74B1B">
        <w:rPr>
          <w:i/>
        </w:rPr>
        <w:t xml:space="preserve">. </w:t>
      </w:r>
      <w:r w:rsidR="00D25CD6">
        <w:t xml:space="preserve">Atribut </w:t>
      </w:r>
      <w:proofErr w:type="spellStart"/>
      <w:r w:rsidR="00480462">
        <w:rPr>
          <w:i/>
        </w:rPr>
        <w:t>BrojV</w:t>
      </w:r>
      <w:r w:rsidR="00D25CD6" w:rsidRPr="00D25CD6">
        <w:rPr>
          <w:i/>
        </w:rPr>
        <w:t>eslaca</w:t>
      </w:r>
      <w:proofErr w:type="spellEnd"/>
      <w:r w:rsidR="00D25CD6">
        <w:rPr>
          <w:i/>
        </w:rPr>
        <w:t xml:space="preserve"> </w:t>
      </w:r>
      <w:r w:rsidR="00D25CD6">
        <w:t xml:space="preserve"> predstavlja broj veslača koji su veslali za određeni klub na pojedinoj regati</w:t>
      </w:r>
      <w:r w:rsidR="000465BB">
        <w:t>.</w:t>
      </w:r>
    </w:p>
    <w:p w:rsidR="00112766" w:rsidRPr="00D8756E" w:rsidRDefault="00112766" w:rsidP="00D25CD6">
      <w:pPr>
        <w:spacing w:before="0" w:after="0" w:line="360" w:lineRule="auto"/>
        <w:jc w:val="both"/>
      </w:pPr>
      <w:r>
        <w:t xml:space="preserve">Pogled </w:t>
      </w:r>
      <w:proofErr w:type="spellStart"/>
      <w:r w:rsidRPr="00112766">
        <w:rPr>
          <w:i/>
        </w:rPr>
        <w:t>ZbirnaStartnaLista</w:t>
      </w:r>
      <w:proofErr w:type="spellEnd"/>
      <w:r>
        <w:rPr>
          <w:i/>
        </w:rPr>
        <w:t xml:space="preserve"> </w:t>
      </w:r>
      <w:r>
        <w:t>sadrži zapise iz baze podataka koji povezani tvore zbrinu startnu listu.</w:t>
      </w:r>
      <w:r w:rsidR="0039017B">
        <w:t xml:space="preserve"> </w:t>
      </w:r>
      <w:r w:rsidR="00C40752">
        <w:t>To je lista zapisa o utrkama koje se veslaju na određenoj regati sortirana prema rednom broju koji je dodijeljen svakoj pojedinoj utrci.</w:t>
      </w:r>
      <w:r w:rsidR="00A3186D">
        <w:t xml:space="preserve"> </w:t>
      </w:r>
      <w:r w:rsidR="0039017B">
        <w:t xml:space="preserve">Atributi </w:t>
      </w:r>
      <w:proofErr w:type="spellStart"/>
      <w:r w:rsidR="007F31AC" w:rsidRPr="007F31AC">
        <w:rPr>
          <w:i/>
        </w:rPr>
        <w:t>IdKategorija</w:t>
      </w:r>
      <w:proofErr w:type="spellEnd"/>
      <w:r w:rsidR="007F31AC" w:rsidRPr="007F31AC">
        <w:rPr>
          <w:i/>
        </w:rPr>
        <w:t xml:space="preserve">, </w:t>
      </w:r>
      <w:proofErr w:type="spellStart"/>
      <w:r w:rsidR="007F31AC" w:rsidRPr="007F31AC">
        <w:rPr>
          <w:i/>
        </w:rPr>
        <w:t>IdUtrka</w:t>
      </w:r>
      <w:proofErr w:type="spellEnd"/>
      <w:r w:rsidR="007F31AC" w:rsidRPr="007F31AC">
        <w:t xml:space="preserve"> i</w:t>
      </w:r>
      <w:r w:rsidR="007F31AC" w:rsidRPr="007F31AC">
        <w:rPr>
          <w:i/>
        </w:rPr>
        <w:t xml:space="preserve"> </w:t>
      </w:r>
      <w:proofErr w:type="spellStart"/>
      <w:r w:rsidR="007F31AC" w:rsidRPr="007F31AC">
        <w:rPr>
          <w:i/>
        </w:rPr>
        <w:t>IdRegata</w:t>
      </w:r>
      <w:proofErr w:type="spellEnd"/>
      <w:r w:rsidR="00322E8C">
        <w:rPr>
          <w:i/>
        </w:rPr>
        <w:t xml:space="preserve"> </w:t>
      </w:r>
      <w:r w:rsidR="00322E8C">
        <w:t>povezuju pogled s pripadajućim relacijama.</w:t>
      </w:r>
      <w:r w:rsidR="003E2D01">
        <w:t xml:space="preserve"> Atribut </w:t>
      </w:r>
      <w:proofErr w:type="spellStart"/>
      <w:r w:rsidR="003E2D01" w:rsidRPr="003E2D01">
        <w:rPr>
          <w:i/>
        </w:rPr>
        <w:t>RedniBrojUtrke</w:t>
      </w:r>
      <w:proofErr w:type="spellEnd"/>
      <w:r w:rsidR="001F1D42">
        <w:rPr>
          <w:i/>
        </w:rPr>
        <w:t xml:space="preserve"> </w:t>
      </w:r>
      <w:r w:rsidR="001F1D42">
        <w:t>predstavlja redni</w:t>
      </w:r>
      <w:r w:rsidR="00C40752">
        <w:t xml:space="preserve"> broj utrke sklopu jedne regate, atribut </w:t>
      </w:r>
      <w:r w:rsidR="00C40752" w:rsidRPr="00C40752">
        <w:rPr>
          <w:i/>
        </w:rPr>
        <w:t>Kategorija</w:t>
      </w:r>
      <w:r w:rsidR="00C40752">
        <w:rPr>
          <w:i/>
        </w:rPr>
        <w:t xml:space="preserve"> </w:t>
      </w:r>
      <w:r w:rsidR="00C40752">
        <w:lastRenderedPageBreak/>
        <w:t>predstavlja kraticu kategorije kojoj određeni zapis pripada</w:t>
      </w:r>
      <w:r w:rsidR="00A3186D">
        <w:t xml:space="preserve">, a atribut </w:t>
      </w:r>
      <w:proofErr w:type="spellStart"/>
      <w:r w:rsidR="00A3186D" w:rsidRPr="00A3186D">
        <w:rPr>
          <w:i/>
        </w:rPr>
        <w:t>StartnoVrijeme</w:t>
      </w:r>
      <w:proofErr w:type="spellEnd"/>
      <w:r w:rsidR="00A3186D">
        <w:rPr>
          <w:i/>
        </w:rPr>
        <w:t xml:space="preserve"> </w:t>
      </w:r>
      <w:r w:rsidR="00A3186D">
        <w:t>predstavlja star</w:t>
      </w:r>
      <w:r w:rsidR="00973BBA">
        <w:t>t</w:t>
      </w:r>
      <w:r w:rsidR="00A3186D">
        <w:t>no vrijeme pojedine utrke.</w:t>
      </w:r>
      <w:r w:rsidR="00D8756E">
        <w:t xml:space="preserve"> Atribut </w:t>
      </w:r>
      <w:r w:rsidR="00D8756E" w:rsidRPr="00D8756E">
        <w:rPr>
          <w:i/>
        </w:rPr>
        <w:t>Rang</w:t>
      </w:r>
      <w:r w:rsidR="00D8756E">
        <w:rPr>
          <w:i/>
        </w:rPr>
        <w:t xml:space="preserve"> </w:t>
      </w:r>
      <w:r w:rsidR="00D8756E">
        <w:t>predstavlja kraticu ranga kojem utrka pripada na primjer Finale A.</w:t>
      </w:r>
    </w:p>
    <w:p w:rsidR="00EF2C48" w:rsidRDefault="00EF2C48" w:rsidP="00D25CD6">
      <w:pPr>
        <w:spacing w:before="0" w:after="0" w:line="360" w:lineRule="auto"/>
        <w:jc w:val="both"/>
      </w:pPr>
      <w:r>
        <w:t xml:space="preserve">Pogled </w:t>
      </w:r>
      <w:proofErr w:type="spellStart"/>
      <w:r w:rsidRPr="00EF2C48">
        <w:rPr>
          <w:i/>
        </w:rPr>
        <w:t>RegataVremenaPoUtrkama</w:t>
      </w:r>
      <w:proofErr w:type="spellEnd"/>
      <w:r>
        <w:rPr>
          <w:i/>
        </w:rPr>
        <w:t xml:space="preserve"> </w:t>
      </w:r>
      <w:r>
        <w:t xml:space="preserve"> je pogled s najviše atributa u sustavu za praćenje i analizu veslača. Ovaj pogled predstavlja </w:t>
      </w:r>
      <w:proofErr w:type="spellStart"/>
      <w:r>
        <w:t>izveslana</w:t>
      </w:r>
      <w:proofErr w:type="spellEnd"/>
      <w:r>
        <w:t xml:space="preserve"> vremena na regatama za sve posade u svim kategorijama.</w:t>
      </w:r>
      <w:r w:rsidR="00874B3C">
        <w:t xml:space="preserve"> Koristeći atribute </w:t>
      </w:r>
      <w:proofErr w:type="spellStart"/>
      <w:r w:rsidR="00874B3C" w:rsidRPr="00874B3C">
        <w:rPr>
          <w:i/>
        </w:rPr>
        <w:t>IdRegata</w:t>
      </w:r>
      <w:proofErr w:type="spellEnd"/>
      <w:r w:rsidR="00874B3C" w:rsidRPr="00874B3C">
        <w:rPr>
          <w:i/>
        </w:rPr>
        <w:t xml:space="preserve">, </w:t>
      </w:r>
      <w:proofErr w:type="spellStart"/>
      <w:r w:rsidR="00874B3C" w:rsidRPr="00874B3C">
        <w:rPr>
          <w:i/>
        </w:rPr>
        <w:t>IdKategorija</w:t>
      </w:r>
      <w:proofErr w:type="spellEnd"/>
      <w:r w:rsidR="00874B3C" w:rsidRPr="00874B3C">
        <w:rPr>
          <w:i/>
        </w:rPr>
        <w:t xml:space="preserve">, </w:t>
      </w:r>
      <w:proofErr w:type="spellStart"/>
      <w:r w:rsidR="00874B3C" w:rsidRPr="00874B3C">
        <w:rPr>
          <w:i/>
        </w:rPr>
        <w:t>IdUtrka</w:t>
      </w:r>
      <w:proofErr w:type="spellEnd"/>
      <w:r w:rsidR="00874B3C" w:rsidRPr="00874B3C">
        <w:rPr>
          <w:i/>
        </w:rPr>
        <w:t xml:space="preserve"> </w:t>
      </w:r>
      <w:r w:rsidR="00874B3C">
        <w:t>i</w:t>
      </w:r>
      <w:r w:rsidR="00874B3C" w:rsidRPr="00874B3C">
        <w:rPr>
          <w:i/>
        </w:rPr>
        <w:t xml:space="preserve"> </w:t>
      </w:r>
      <w:proofErr w:type="spellStart"/>
      <w:r w:rsidR="00874B3C" w:rsidRPr="00874B3C">
        <w:rPr>
          <w:i/>
        </w:rPr>
        <w:t>IdPosada</w:t>
      </w:r>
      <w:proofErr w:type="spellEnd"/>
      <w:r w:rsidR="00874B3C">
        <w:rPr>
          <w:i/>
        </w:rPr>
        <w:t xml:space="preserve"> </w:t>
      </w:r>
      <w:r w:rsidR="00874B3C">
        <w:t xml:space="preserve">pogled se povezuje s tablicama gdje su ovi atributi </w:t>
      </w:r>
      <w:r w:rsidR="0051263B">
        <w:t>primarni</w:t>
      </w:r>
      <w:r w:rsidR="00874B3C">
        <w:t xml:space="preserve"> ključevi.</w:t>
      </w:r>
      <w:r w:rsidR="004552D0">
        <w:t xml:space="preserve"> </w:t>
      </w:r>
      <w:r w:rsidR="009A0D8C">
        <w:t xml:space="preserve">Atribut </w:t>
      </w:r>
      <w:r w:rsidR="009A0D8C" w:rsidRPr="009A0D8C">
        <w:rPr>
          <w:i/>
        </w:rPr>
        <w:t>Staza</w:t>
      </w:r>
      <w:r w:rsidR="009A0D8C">
        <w:rPr>
          <w:i/>
        </w:rPr>
        <w:t xml:space="preserve"> </w:t>
      </w:r>
      <w:r w:rsidR="00427652">
        <w:t>označava</w:t>
      </w:r>
      <w:r w:rsidR="0004223E">
        <w:t xml:space="preserve"> stazu u kojoj je posada u određenoj utrci odveslala utrku</w:t>
      </w:r>
      <w:r w:rsidR="00427652">
        <w:t>.</w:t>
      </w:r>
      <w:r w:rsidR="000C4554">
        <w:t xml:space="preserve"> Atribut </w:t>
      </w:r>
      <w:r w:rsidR="000C4554" w:rsidRPr="000C4554">
        <w:rPr>
          <w:i/>
        </w:rPr>
        <w:t>Kratica</w:t>
      </w:r>
      <w:r w:rsidR="000C4554">
        <w:rPr>
          <w:i/>
        </w:rPr>
        <w:t xml:space="preserve"> </w:t>
      </w:r>
      <w:r w:rsidR="000C4554">
        <w:t>označava kraticu p</w:t>
      </w:r>
      <w:r w:rsidR="00D76D06">
        <w:t xml:space="preserve">od kojom je posada veslala utrku. </w:t>
      </w:r>
      <w:r w:rsidR="00B16FC6">
        <w:t xml:space="preserve">Atribut </w:t>
      </w:r>
      <w:r w:rsidR="00B16FC6" w:rsidRPr="00B16FC6">
        <w:rPr>
          <w:i/>
        </w:rPr>
        <w:t>Vrijeme</w:t>
      </w:r>
      <w:r w:rsidR="00917C83">
        <w:rPr>
          <w:i/>
        </w:rPr>
        <w:t xml:space="preserve"> </w:t>
      </w:r>
      <w:r w:rsidR="00917C83">
        <w:t xml:space="preserve"> predstavlja vrijeme koje je određena posada </w:t>
      </w:r>
      <w:proofErr w:type="spellStart"/>
      <w:r w:rsidR="00917C83">
        <w:t>izveslala</w:t>
      </w:r>
      <w:proofErr w:type="spellEnd"/>
      <w:r w:rsidR="00917C83">
        <w:t xml:space="preserve"> u određenoj utrci.</w:t>
      </w:r>
      <w:r w:rsidR="00F355AD">
        <w:t xml:space="preserve"> Atribut </w:t>
      </w:r>
      <w:r w:rsidR="00F355AD" w:rsidRPr="00F355AD">
        <w:rPr>
          <w:i/>
        </w:rPr>
        <w:t>Udaljenost</w:t>
      </w:r>
      <w:r w:rsidR="00F355AD">
        <w:rPr>
          <w:i/>
        </w:rPr>
        <w:t xml:space="preserve"> </w:t>
      </w:r>
      <w:r w:rsidR="00F355AD">
        <w:t xml:space="preserve"> predstavlja udaljenost kontrolne točke na kojoj se mjeri </w:t>
      </w:r>
      <w:proofErr w:type="spellStart"/>
      <w:r w:rsidR="00F355AD">
        <w:t>izveslano</w:t>
      </w:r>
      <w:proofErr w:type="spellEnd"/>
      <w:r w:rsidR="00F355AD">
        <w:t xml:space="preserve"> vrijeme od </w:t>
      </w:r>
      <w:r w:rsidR="004C303B">
        <w:t>početka veslačke staze</w:t>
      </w:r>
      <w:r w:rsidR="00F355AD">
        <w:t>.</w:t>
      </w:r>
    </w:p>
    <w:p w:rsidR="009C5155" w:rsidRDefault="009C5155" w:rsidP="00D25CD6">
      <w:pPr>
        <w:spacing w:before="0" w:after="0" w:line="360" w:lineRule="auto"/>
        <w:jc w:val="both"/>
      </w:pPr>
      <w:r>
        <w:t xml:space="preserve">Pogled </w:t>
      </w:r>
      <w:proofErr w:type="spellStart"/>
      <w:r w:rsidRPr="009C5155">
        <w:rPr>
          <w:i/>
        </w:rPr>
        <w:t>VeslaciPoStarosnimKategorijama</w:t>
      </w:r>
      <w:proofErr w:type="spellEnd"/>
      <w:r>
        <w:rPr>
          <w:i/>
        </w:rPr>
        <w:t xml:space="preserve"> </w:t>
      </w:r>
      <w:r>
        <w:t xml:space="preserve">prikazuje broj veslača koji se </w:t>
      </w:r>
      <w:r w:rsidR="008A4BA7">
        <w:t>nalaze u klubovima grupirano prema starosnim kategorijama.</w:t>
      </w:r>
      <w:r w:rsidR="004E3DD6">
        <w:t xml:space="preserve"> Atribut </w:t>
      </w:r>
      <w:proofErr w:type="spellStart"/>
      <w:r w:rsidR="004E3DD6" w:rsidRPr="004E3DD6">
        <w:rPr>
          <w:i/>
        </w:rPr>
        <w:t>IdStarosnaKategorija</w:t>
      </w:r>
      <w:proofErr w:type="spellEnd"/>
      <w:r w:rsidR="00AF2B3D">
        <w:rPr>
          <w:i/>
        </w:rPr>
        <w:t xml:space="preserve"> </w:t>
      </w:r>
      <w:r w:rsidR="00AF2B3D">
        <w:t xml:space="preserve">povezuje se na relaciju </w:t>
      </w:r>
      <w:proofErr w:type="spellStart"/>
      <w:r w:rsidR="00AF2B3D" w:rsidRPr="00AF2B3D">
        <w:rPr>
          <w:i/>
        </w:rPr>
        <w:t>StarosnaKategorija</w:t>
      </w:r>
      <w:proofErr w:type="spellEnd"/>
      <w:r w:rsidR="00AF2B3D">
        <w:rPr>
          <w:i/>
        </w:rPr>
        <w:t xml:space="preserve"> </w:t>
      </w:r>
      <w:r w:rsidR="00AF2B3D">
        <w:t>i označava kojoj starosnoj kategoriji pripadaju veslači u klubu.</w:t>
      </w:r>
      <w:r w:rsidR="00595087">
        <w:t xml:space="preserve"> Atribut </w:t>
      </w:r>
      <w:proofErr w:type="spellStart"/>
      <w:r w:rsidR="00595087" w:rsidRPr="00595087">
        <w:rPr>
          <w:i/>
        </w:rPr>
        <w:t>IdKlub</w:t>
      </w:r>
      <w:proofErr w:type="spellEnd"/>
      <w:r w:rsidR="00595087">
        <w:rPr>
          <w:i/>
        </w:rPr>
        <w:t xml:space="preserve"> </w:t>
      </w:r>
      <w:r w:rsidR="00595087">
        <w:t xml:space="preserve">povezuje pogled na pripadajući klub. </w:t>
      </w:r>
      <w:r w:rsidR="00F20587">
        <w:t xml:space="preserve">Atribut </w:t>
      </w:r>
      <w:proofErr w:type="spellStart"/>
      <w:r w:rsidR="00F20587" w:rsidRPr="00F20587">
        <w:rPr>
          <w:i/>
        </w:rPr>
        <w:t>BrojVeslaca</w:t>
      </w:r>
      <w:proofErr w:type="spellEnd"/>
      <w:r w:rsidR="00F20587">
        <w:rPr>
          <w:i/>
        </w:rPr>
        <w:t xml:space="preserve"> </w:t>
      </w:r>
      <w:r w:rsidR="00F20587">
        <w:t>i predstavlja broj veslača u određenom klubu grupiranih prema starosnoj kategoriji.</w:t>
      </w:r>
    </w:p>
    <w:p w:rsidR="000E058F" w:rsidRDefault="000E058F" w:rsidP="00D25CD6">
      <w:pPr>
        <w:spacing w:before="0" w:after="0" w:line="360" w:lineRule="auto"/>
        <w:jc w:val="both"/>
      </w:pPr>
      <w:r>
        <w:t xml:space="preserve">Pogled </w:t>
      </w:r>
      <w:proofErr w:type="spellStart"/>
      <w:r w:rsidRPr="000E058F">
        <w:rPr>
          <w:i/>
        </w:rPr>
        <w:t>VeslaciUParu</w:t>
      </w:r>
      <w:proofErr w:type="spellEnd"/>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Veslači su prikazani atributima </w:t>
      </w:r>
      <w:proofErr w:type="spellStart"/>
      <w:r w:rsidR="00396E16" w:rsidRPr="00396E16">
        <w:rPr>
          <w:i/>
        </w:rPr>
        <w:t>IdVeslac</w:t>
      </w:r>
      <w:proofErr w:type="spellEnd"/>
      <w:r w:rsidR="00396E16" w:rsidRPr="00396E16">
        <w:rPr>
          <w:i/>
        </w:rPr>
        <w:t xml:space="preserve">, </w:t>
      </w:r>
      <w:proofErr w:type="spellStart"/>
      <w:r w:rsidR="00396E16" w:rsidRPr="00396E16">
        <w:rPr>
          <w:i/>
        </w:rPr>
        <w:t>VeslaoSaId</w:t>
      </w:r>
      <w:proofErr w:type="spellEnd"/>
      <w:r w:rsidR="00396E16" w:rsidRPr="00396E16">
        <w:rPr>
          <w:i/>
        </w:rPr>
        <w:t xml:space="preserve"> </w:t>
      </w:r>
      <w:r w:rsidR="00396E16">
        <w:t>i</w:t>
      </w:r>
      <w:r w:rsidR="00396E16" w:rsidRPr="00396E16">
        <w:rPr>
          <w:i/>
        </w:rPr>
        <w:t xml:space="preserve"> </w:t>
      </w:r>
      <w:proofErr w:type="spellStart"/>
      <w:r w:rsidR="00396E16" w:rsidRPr="00396E16">
        <w:rPr>
          <w:i/>
        </w:rPr>
        <w:t>VeslaoSa</w:t>
      </w:r>
      <w:proofErr w:type="spellEnd"/>
      <w:r w:rsidR="00396E16">
        <w:t xml:space="preserve">. Prva dva atributa povezuju pogled s relacijom </w:t>
      </w:r>
      <w:r w:rsidR="00396E16" w:rsidRPr="00396E16">
        <w:rPr>
          <w:i/>
        </w:rPr>
        <w:t>Veslač</w:t>
      </w:r>
      <w:r w:rsidR="00396E16">
        <w:rPr>
          <w:i/>
        </w:rPr>
        <w:t xml:space="preserve">. </w:t>
      </w:r>
      <w:r w:rsidR="00396E16">
        <w:t xml:space="preserve">Atribut </w:t>
      </w:r>
      <w:proofErr w:type="spellStart"/>
      <w:r w:rsidR="00396E16">
        <w:rPr>
          <w:i/>
        </w:rPr>
        <w:t>VeslaoSa</w:t>
      </w:r>
      <w:proofErr w:type="spellEnd"/>
      <w:r w:rsidR="00396E16">
        <w:rPr>
          <w:i/>
        </w:rPr>
        <w:t xml:space="preserve"> </w:t>
      </w:r>
      <w:r w:rsidR="00396E16">
        <w:t>predstavlja ime i prezime drugog veslača u paru. Ovaj atribut nalazi se u pogledu zbog ograničenja određenih sustava za vizualizaciju podataka. Neki sustav ne mogu imati entitete koji se više puta povezuju na isti atribut drugog entiteta.</w:t>
      </w:r>
      <w:r w:rsidR="00BC6875">
        <w:t xml:space="preserve"> U ovom specifičnom slučaju nije moguće povezati entitet </w:t>
      </w:r>
      <w:proofErr w:type="spellStart"/>
      <w:r w:rsidR="00BC6875" w:rsidRPr="00BC6875">
        <w:rPr>
          <w:i/>
        </w:rPr>
        <w:t>VeslaciUParu</w:t>
      </w:r>
      <w:proofErr w:type="spellEnd"/>
      <w:r w:rsidR="00D02C06">
        <w:rPr>
          <w:i/>
        </w:rPr>
        <w:t xml:space="preserve"> </w:t>
      </w:r>
      <w:r w:rsidR="00D02C06">
        <w:t xml:space="preserve">na atribut </w:t>
      </w:r>
      <w:proofErr w:type="spellStart"/>
      <w:r w:rsidR="00D02C06" w:rsidRPr="00D02C06">
        <w:rPr>
          <w:i/>
        </w:rPr>
        <w:t>IdVeslac</w:t>
      </w:r>
      <w:proofErr w:type="spellEnd"/>
      <w:r w:rsidR="00BC6875">
        <w:rPr>
          <w:i/>
        </w:rPr>
        <w:t xml:space="preserve"> </w:t>
      </w:r>
      <w:r w:rsidR="007E08BD">
        <w:t>entiteta</w:t>
      </w:r>
      <w:r w:rsidR="00BC6875">
        <w:t xml:space="preserve"> </w:t>
      </w:r>
      <w:proofErr w:type="spellStart"/>
      <w:r w:rsidR="00BC6875" w:rsidRPr="00BC6875">
        <w:rPr>
          <w:i/>
        </w:rPr>
        <w:t>Veslac</w:t>
      </w:r>
      <w:proofErr w:type="spellEnd"/>
      <w:r w:rsidR="00EF51CD">
        <w:t xml:space="preserve">. </w:t>
      </w:r>
      <w:r w:rsidR="00673718">
        <w:t xml:space="preserve">Atribut </w:t>
      </w:r>
      <w:proofErr w:type="spellStart"/>
      <w:r w:rsidR="00673718" w:rsidRPr="00BB352C">
        <w:rPr>
          <w:i/>
        </w:rPr>
        <w:t>VeslaliPuta</w:t>
      </w:r>
      <w:proofErr w:type="spellEnd"/>
      <w:r w:rsidR="00673718">
        <w:t xml:space="preserve"> predstavlja broj puta koji je određeni par veslača veslao skupa u posadi.</w:t>
      </w:r>
    </w:p>
    <w:p w:rsidR="00345A24" w:rsidRDefault="00345A24" w:rsidP="00D25CD6">
      <w:pPr>
        <w:spacing w:before="0" w:after="0" w:line="360" w:lineRule="auto"/>
        <w:jc w:val="both"/>
      </w:pPr>
      <w:r>
        <w:t xml:space="preserve">Pogled </w:t>
      </w:r>
      <w:proofErr w:type="spellStart"/>
      <w:r w:rsidRPr="00345A24">
        <w:rPr>
          <w:i/>
        </w:rPr>
        <w:t>VeslacPoKategorij</w:t>
      </w:r>
      <w:r>
        <w:rPr>
          <w:i/>
        </w:rPr>
        <w:t>i</w:t>
      </w:r>
      <w:proofErr w:type="spellEnd"/>
      <w:r>
        <w:rPr>
          <w:i/>
        </w:rPr>
        <w:t xml:space="preserve"> </w:t>
      </w:r>
      <w:r>
        <w:t>predstavlja zapise o broju puta koji je određeni veslač veslao u određenoj kategoriji.</w:t>
      </w:r>
      <w:r w:rsidR="005F21CB">
        <w:t xml:space="preserve"> Uz pomoć atributa </w:t>
      </w:r>
      <w:proofErr w:type="spellStart"/>
      <w:r w:rsidR="005F21CB" w:rsidRPr="005F21CB">
        <w:rPr>
          <w:i/>
        </w:rPr>
        <w:t>IdVeslac</w:t>
      </w:r>
      <w:proofErr w:type="spellEnd"/>
      <w:r w:rsidR="00BB04EC">
        <w:rPr>
          <w:i/>
        </w:rPr>
        <w:t xml:space="preserve"> </w:t>
      </w:r>
      <w:r w:rsidR="00BB04EC">
        <w:t xml:space="preserve">rezultati se grupiraju prema veslaču, a preko atributa </w:t>
      </w:r>
      <w:r w:rsidR="00BB04EC" w:rsidRPr="00BB04EC">
        <w:rPr>
          <w:i/>
        </w:rPr>
        <w:t>Kratica</w:t>
      </w:r>
      <w:r w:rsidR="00BB04EC">
        <w:rPr>
          <w:i/>
        </w:rPr>
        <w:t xml:space="preserve"> </w:t>
      </w:r>
      <w:r w:rsidR="00BB04EC">
        <w:t>grupiraju se prema kategoriji.</w:t>
      </w:r>
      <w:r w:rsidR="00E97116">
        <w:t xml:space="preserve"> Atribut </w:t>
      </w:r>
      <w:proofErr w:type="spellStart"/>
      <w:r w:rsidR="00E97116" w:rsidRPr="00E97116">
        <w:rPr>
          <w:i/>
        </w:rPr>
        <w:lastRenderedPageBreak/>
        <w:t>PutaVeslao</w:t>
      </w:r>
      <w:proofErr w:type="spellEnd"/>
      <w:r w:rsidR="00E97116">
        <w:t xml:space="preserve"> predstavlja broj puta koji je određeni veslač veslao u određenoj kategoriji.</w:t>
      </w:r>
    </w:p>
    <w:p w:rsidR="006A3BA4" w:rsidRDefault="007D0B7C" w:rsidP="00D25CD6">
      <w:pPr>
        <w:spacing w:before="0" w:after="0" w:line="360" w:lineRule="auto"/>
        <w:jc w:val="both"/>
      </w:pPr>
      <w:r>
        <w:t xml:space="preserve">Pogled </w:t>
      </w:r>
      <w:proofErr w:type="spellStart"/>
      <w:r w:rsidRPr="007D0B7C">
        <w:rPr>
          <w:i/>
        </w:rPr>
        <w:t>VeslanjeNaLokaciji</w:t>
      </w:r>
      <w:proofErr w:type="spellEnd"/>
      <w:r w:rsidR="00E025F0">
        <w:rPr>
          <w:i/>
        </w:rPr>
        <w:t xml:space="preserve"> </w:t>
      </w:r>
      <w:r w:rsidR="00062D83">
        <w:t>predstavlja zapise o lokacijama na kojima je veslao određeni veslač</w:t>
      </w:r>
      <w:r w:rsidR="00F32E87">
        <w:t>.</w:t>
      </w:r>
      <w:r w:rsidR="003A107A">
        <w:t xml:space="preserve"> Preko atributa </w:t>
      </w:r>
      <w:proofErr w:type="spellStart"/>
      <w:r w:rsidR="003A107A" w:rsidRPr="003A107A">
        <w:rPr>
          <w:i/>
        </w:rPr>
        <w:t>IdVeslac</w:t>
      </w:r>
      <w:proofErr w:type="spellEnd"/>
      <w:r w:rsidR="003A107A">
        <w:rPr>
          <w:i/>
        </w:rPr>
        <w:t xml:space="preserve"> </w:t>
      </w:r>
      <w:r w:rsidR="00A97E81">
        <w:t>i</w:t>
      </w:r>
      <w:r w:rsidR="003A107A" w:rsidRPr="003A107A">
        <w:rPr>
          <w:i/>
        </w:rPr>
        <w:t xml:space="preserve"> </w:t>
      </w:r>
      <w:proofErr w:type="spellStart"/>
      <w:r w:rsidR="003A107A" w:rsidRPr="003A107A">
        <w:rPr>
          <w:i/>
        </w:rPr>
        <w:t>IdLokacija</w:t>
      </w:r>
      <w:proofErr w:type="spellEnd"/>
      <w:r w:rsidR="000C1B48">
        <w:rPr>
          <w:i/>
        </w:rPr>
        <w:t xml:space="preserve"> </w:t>
      </w:r>
      <w:r w:rsidR="000C1B48">
        <w:t>pogled se povezuje s pripadajućim relacijama.</w:t>
      </w:r>
      <w:r w:rsidR="001B4F36">
        <w:t xml:space="preserve"> Atribut </w:t>
      </w:r>
      <w:proofErr w:type="spellStart"/>
      <w:r w:rsidR="00B02AE9" w:rsidRPr="00B02AE9">
        <w:rPr>
          <w:i/>
        </w:rPr>
        <w:t>PutaNaLokacij</w:t>
      </w:r>
      <w:r w:rsidR="00B02AE9">
        <w:rPr>
          <w:i/>
        </w:rPr>
        <w:t>i</w:t>
      </w:r>
      <w:proofErr w:type="spellEnd"/>
      <w:r w:rsidR="00B02AE9">
        <w:rPr>
          <w:i/>
        </w:rPr>
        <w:t xml:space="preserve"> </w:t>
      </w:r>
      <w:r w:rsidR="00B02AE9">
        <w:t>predstavlja broj puta koji je pojedini veslač veslao na određenoj lokaciji.</w:t>
      </w:r>
    </w:p>
    <w:p w:rsidR="00AA1030" w:rsidRPr="00C16E51" w:rsidRDefault="007075D9" w:rsidP="00D25CD6">
      <w:pPr>
        <w:spacing w:before="0" w:after="0" w:line="360" w:lineRule="auto"/>
        <w:jc w:val="both"/>
      </w:pPr>
      <w:r>
        <w:t xml:space="preserve">Pogled </w:t>
      </w:r>
      <w:proofErr w:type="spellStart"/>
      <w:r w:rsidRPr="007075D9">
        <w:rPr>
          <w:i/>
        </w:rPr>
        <w:t>VremenaPoVeslacu</w:t>
      </w:r>
      <w:proofErr w:type="spellEnd"/>
      <w:r>
        <w:rPr>
          <w:i/>
        </w:rPr>
        <w:t xml:space="preserve"> </w:t>
      </w:r>
      <w:r>
        <w:t xml:space="preserve">sadrži zapise o svim vremenima koje je određeni veslač veslao na regata. Pogled uključuje vremena koja je veslač </w:t>
      </w:r>
      <w:proofErr w:type="spellStart"/>
      <w:r>
        <w:t>izveslao</w:t>
      </w:r>
      <w:proofErr w:type="spellEnd"/>
      <w:r>
        <w:t xml:space="preserve"> sam i kao dio posa</w:t>
      </w:r>
      <w:r w:rsidR="003612FA">
        <w:t>de.</w:t>
      </w:r>
      <w:r w:rsidR="003C1D98">
        <w:t xml:space="preserve"> Atributi </w:t>
      </w:r>
      <w:r w:rsidR="003C1D98" w:rsidRPr="003C1D98">
        <w:rPr>
          <w:i/>
        </w:rPr>
        <w:t xml:space="preserve">Ime, Prezime </w:t>
      </w:r>
      <w:r w:rsidR="003C1D98" w:rsidRPr="003C1D98">
        <w:t>i</w:t>
      </w:r>
      <w:r w:rsidR="003C1D98" w:rsidRPr="003C1D98">
        <w:rPr>
          <w:i/>
        </w:rPr>
        <w:t xml:space="preserve"> </w:t>
      </w:r>
      <w:proofErr w:type="spellStart"/>
      <w:r w:rsidR="003C1D98" w:rsidRPr="003C1D98">
        <w:rPr>
          <w:i/>
        </w:rPr>
        <w:t>IdVeslac</w:t>
      </w:r>
      <w:proofErr w:type="spellEnd"/>
      <w:r w:rsidR="003C1D98">
        <w:t xml:space="preserve"> predstavljaju podatke o veslaču.</w:t>
      </w:r>
      <w:r w:rsidR="00C018A3">
        <w:t xml:space="preserve"> Atributi </w:t>
      </w:r>
      <w:proofErr w:type="spellStart"/>
      <w:r w:rsidR="00C018A3" w:rsidRPr="00C018A3">
        <w:rPr>
          <w:i/>
        </w:rPr>
        <w:t>ImeRegate</w:t>
      </w:r>
      <w:proofErr w:type="spellEnd"/>
      <w:r w:rsidR="00C018A3" w:rsidRPr="00C018A3">
        <w:t xml:space="preserve"> i</w:t>
      </w:r>
      <w:r w:rsidR="00C018A3" w:rsidRPr="00C018A3">
        <w:rPr>
          <w:i/>
        </w:rPr>
        <w:t xml:space="preserve"> </w:t>
      </w:r>
      <w:proofErr w:type="spellStart"/>
      <w:r w:rsidR="00C018A3" w:rsidRPr="00C018A3">
        <w:rPr>
          <w:i/>
        </w:rPr>
        <w:t>DatumPocetak</w:t>
      </w:r>
      <w:proofErr w:type="spellEnd"/>
      <w:r w:rsidR="00C018A3">
        <w:t xml:space="preserve"> predstavljaju podatke o regati na kojoj je vrijeme </w:t>
      </w:r>
      <w:proofErr w:type="spellStart"/>
      <w:r w:rsidR="00C018A3">
        <w:t>izveslano</w:t>
      </w:r>
      <w:proofErr w:type="spellEnd"/>
      <w:r w:rsidR="00C018A3">
        <w:t>.</w:t>
      </w:r>
      <w:r w:rsidR="001F356A">
        <w:t xml:space="preserve"> Atribut </w:t>
      </w:r>
      <w:proofErr w:type="spellStart"/>
      <w:r w:rsidR="001F356A" w:rsidRPr="00C018A3">
        <w:rPr>
          <w:i/>
        </w:rPr>
        <w:t>DatumPocetak</w:t>
      </w:r>
      <w:proofErr w:type="spellEnd"/>
      <w:r w:rsidR="001F356A">
        <w:rPr>
          <w:i/>
        </w:rPr>
        <w:t xml:space="preserve"> </w:t>
      </w:r>
      <w:r w:rsidR="001F356A">
        <w:t>se nalazi u ovom pogledu kako bi se rezultati mogli sortirati vremenski po datumu veslanja.</w:t>
      </w:r>
      <w:r w:rsidR="003C23CC">
        <w:t xml:space="preserve"> Atribut </w:t>
      </w:r>
      <w:r w:rsidR="003C23CC" w:rsidRPr="003C23CC">
        <w:rPr>
          <w:i/>
        </w:rPr>
        <w:t>Vrijeme</w:t>
      </w:r>
      <w:r w:rsidR="003C23CC">
        <w:rPr>
          <w:i/>
        </w:rPr>
        <w:t xml:space="preserve"> </w:t>
      </w:r>
      <w:r w:rsidR="003C23CC">
        <w:t xml:space="preserve"> predstavlja </w:t>
      </w:r>
      <w:proofErr w:type="spellStart"/>
      <w:r w:rsidR="003C23CC">
        <w:t>izv</w:t>
      </w:r>
      <w:r w:rsidR="001922D6">
        <w:t>eslano</w:t>
      </w:r>
      <w:proofErr w:type="spellEnd"/>
      <w:r w:rsidR="001922D6">
        <w:t xml:space="preserve"> vrijeme u </w:t>
      </w:r>
      <w:r w:rsidR="00DA3F9E">
        <w:t>određenoj</w:t>
      </w:r>
      <w:r w:rsidR="001922D6">
        <w:t xml:space="preserve"> utrci.</w:t>
      </w:r>
      <w:r w:rsidR="000306E6">
        <w:t xml:space="preserve"> Atribut </w:t>
      </w:r>
      <w:r w:rsidR="000306E6" w:rsidRPr="000306E6">
        <w:rPr>
          <w:i/>
        </w:rPr>
        <w:t>Kratica</w:t>
      </w:r>
      <w:r w:rsidR="00DA3F9E" w:rsidRPr="000306E6">
        <w:rPr>
          <w:i/>
        </w:rPr>
        <w:t xml:space="preserve"> </w:t>
      </w:r>
      <w:r w:rsidR="000306E6">
        <w:t xml:space="preserve">označava u kojoj je kategoriji postignut rezultat, a atribut </w:t>
      </w:r>
      <w:r w:rsidR="000306E6" w:rsidRPr="000306E6">
        <w:rPr>
          <w:i/>
        </w:rPr>
        <w:t>Udaljenost</w:t>
      </w:r>
      <w:r w:rsidR="00C16E51">
        <w:rPr>
          <w:i/>
        </w:rPr>
        <w:t xml:space="preserve"> </w:t>
      </w:r>
      <w:r w:rsidR="00C16E51">
        <w:t xml:space="preserve">predstavlja kontrolnu točku na kojoj je izmjereno </w:t>
      </w:r>
      <w:proofErr w:type="spellStart"/>
      <w:r w:rsidR="00C16E51">
        <w:t>izveslano</w:t>
      </w:r>
      <w:proofErr w:type="spellEnd"/>
      <w:r w:rsidR="00C16E51">
        <w:t xml:space="preserve"> vrijeme.</w:t>
      </w: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DE454A" w:rsidRPr="00DE454A" w:rsidRDefault="00DE454A" w:rsidP="00DE454A"/>
    <w:p w:rsidR="002E6874" w:rsidRDefault="002E6874" w:rsidP="002E6874"/>
    <w:p w:rsidR="002E6874" w:rsidRDefault="002E6874" w:rsidP="002E6874"/>
    <w:p w:rsidR="002E6874" w:rsidRDefault="002E6874" w:rsidP="002E6874"/>
    <w:p w:rsidR="002E6874" w:rsidRDefault="002E6874" w:rsidP="002E6874"/>
    <w:p w:rsidR="002E6874" w:rsidRDefault="002E6874" w:rsidP="002E6874"/>
    <w:p w:rsidR="00487E40" w:rsidRDefault="00487E40" w:rsidP="002E6874"/>
    <w:p w:rsidR="00487E40" w:rsidRDefault="00487E40" w:rsidP="002E6874"/>
    <w:p w:rsidR="00487E40" w:rsidRDefault="00487E40" w:rsidP="002E6874"/>
    <w:p w:rsidR="002E6874" w:rsidRDefault="002E6874" w:rsidP="002E6874"/>
    <w:p w:rsidR="002E6874" w:rsidRDefault="002E6874" w:rsidP="002E6874"/>
    <w:p w:rsidR="00B050E4" w:rsidRPr="002E6874" w:rsidRDefault="00B050E4" w:rsidP="002E6874"/>
    <w:p w:rsidR="000A55F0" w:rsidRDefault="009C31F6" w:rsidP="00274520">
      <w:pPr>
        <w:pStyle w:val="Heading2"/>
      </w:pPr>
      <w:bookmarkStart w:id="49" w:name="_Toc517196526"/>
      <w:r>
        <w:lastRenderedPageBreak/>
        <w:t>Imenovanje objekata</w:t>
      </w:r>
      <w:bookmarkEnd w:id="49"/>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 xml:space="preserve">engl. </w:t>
      </w:r>
      <w:proofErr w:type="spellStart"/>
      <w:r w:rsidR="0076194D" w:rsidRPr="0076194D">
        <w:rPr>
          <w:i/>
        </w:rPr>
        <w:t>upper</w:t>
      </w:r>
      <w:proofErr w:type="spellEnd"/>
      <w:r w:rsidR="0076194D" w:rsidRPr="0076194D">
        <w:rPr>
          <w:i/>
        </w:rPr>
        <w:t xml:space="preserve"> </w:t>
      </w:r>
      <w:proofErr w:type="spellStart"/>
      <w:r w:rsidR="0076194D" w:rsidRPr="0076194D">
        <w:rPr>
          <w:i/>
        </w:rPr>
        <w:t>camel</w:t>
      </w:r>
      <w:proofErr w:type="spellEnd"/>
      <w:r w:rsidR="0076194D" w:rsidRPr="0076194D">
        <w:rPr>
          <w:i/>
        </w:rPr>
        <w:t xml:space="preserve"> </w:t>
      </w:r>
      <w:proofErr w:type="spellStart"/>
      <w:r w:rsidR="0076194D" w:rsidRPr="0076194D">
        <w:rPr>
          <w:i/>
        </w:rPr>
        <w:t>case</w:t>
      </w:r>
      <w:proofErr w:type="spellEnd"/>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proofErr w:type="spellStart"/>
      <w:r w:rsidR="007F4B6D" w:rsidRPr="007F4B6D">
        <w:rPr>
          <w:i/>
        </w:rPr>
        <w:t>PK_PosadaVeslac</w:t>
      </w:r>
      <w:proofErr w:type="spellEnd"/>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proofErr w:type="spellStart"/>
      <w:r w:rsidR="00614E59" w:rsidRPr="00614E59">
        <w:rPr>
          <w:i/>
        </w:rPr>
        <w:t>FK_Posada_Kategorija</w:t>
      </w:r>
      <w:proofErr w:type="spellEnd"/>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proofErr w:type="spellStart"/>
      <w:r w:rsidR="00482457" w:rsidRPr="00482457">
        <w:rPr>
          <w:i/>
        </w:rPr>
        <w:t>UQ_</w:t>
      </w:r>
      <w:r w:rsidR="00167378">
        <w:rPr>
          <w:i/>
        </w:rPr>
        <w:t>Id</w:t>
      </w:r>
      <w:r w:rsidR="00482457" w:rsidRPr="00482457">
        <w:rPr>
          <w:i/>
        </w:rPr>
        <w:t>Posada_MjestoUCamcu</w:t>
      </w:r>
      <w:proofErr w:type="spellEnd"/>
      <w:r w:rsidR="00482457">
        <w:t>“</w:t>
      </w:r>
    </w:p>
    <w:p w:rsidR="00062699" w:rsidRPr="00E76169" w:rsidRDefault="00062699" w:rsidP="004332DD">
      <w:pPr>
        <w:spacing w:line="360" w:lineRule="auto"/>
        <w:jc w:val="both"/>
      </w:pPr>
      <w:r>
        <w:t>Ograničenja s provjerom (</w:t>
      </w:r>
      <w:r w:rsidRPr="00062699">
        <w:rPr>
          <w:i/>
        </w:rPr>
        <w:t xml:space="preserve">engl. </w:t>
      </w:r>
      <w:proofErr w:type="spellStart"/>
      <w:r w:rsidRPr="00062699">
        <w:rPr>
          <w:i/>
        </w:rPr>
        <w:t>check</w:t>
      </w:r>
      <w:proofErr w:type="spellEnd"/>
      <w:r w:rsidRPr="00062699">
        <w:rPr>
          <w:i/>
        </w:rPr>
        <w:t xml:space="preserve"> </w:t>
      </w:r>
      <w:proofErr w:type="spellStart"/>
      <w:r w:rsidRPr="00062699">
        <w:rPr>
          <w:i/>
        </w:rPr>
        <w:t>constraints</w:t>
      </w:r>
      <w:proofErr w:type="spellEnd"/>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proofErr w:type="spellStart"/>
      <w:r w:rsidR="0088150D" w:rsidRPr="0088150D">
        <w:rPr>
          <w:i/>
        </w:rPr>
        <w:t>CH_DatumPocetak_DatumKraj</w:t>
      </w:r>
      <w:proofErr w:type="spellEnd"/>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50" w:name="_Toc517196527"/>
      <w:r>
        <w:lastRenderedPageBreak/>
        <w:t>Sustav za upravljanje bazom podataka</w:t>
      </w:r>
      <w:bookmarkEnd w:id="50"/>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51" w:name="_Hlk516512532"/>
      <w:r w:rsidRPr="0033547D">
        <w:rPr>
          <w:i/>
        </w:rPr>
        <w:t>„SQL Server</w:t>
      </w:r>
      <w:r w:rsidR="007352D7">
        <w:rPr>
          <w:i/>
        </w:rPr>
        <w:t xml:space="preserve"> Standard</w:t>
      </w:r>
      <w:r w:rsidRPr="0033547D">
        <w:rPr>
          <w:i/>
        </w:rPr>
        <w:t xml:space="preserve">“, </w:t>
      </w:r>
      <w:bookmarkEnd w:id="51"/>
      <w:r w:rsidRPr="0033547D">
        <w:rPr>
          <w:i/>
        </w:rPr>
        <w:t>„SQL Server Express“</w:t>
      </w:r>
      <w:r w:rsidRPr="0033547D">
        <w:t xml:space="preserve"> i</w:t>
      </w:r>
      <w:r w:rsidRPr="0033547D">
        <w:rPr>
          <w:i/>
        </w:rPr>
        <w:t xml:space="preserve"> „</w:t>
      </w:r>
      <w:proofErr w:type="spellStart"/>
      <w:r w:rsidRPr="0033547D">
        <w:rPr>
          <w:i/>
        </w:rPr>
        <w:t>LocalDB</w:t>
      </w:r>
      <w:proofErr w:type="spellEnd"/>
      <w:r w:rsidRPr="0033547D">
        <w:rPr>
          <w:i/>
        </w:rPr>
        <w:t>“</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w:t>
      </w:r>
      <w:proofErr w:type="spellStart"/>
      <w:r w:rsidRPr="002B36C6">
        <w:rPr>
          <w:i/>
        </w:rPr>
        <w:t>LocalDB</w:t>
      </w:r>
      <w:proofErr w:type="spellEnd"/>
      <w:r w:rsidRPr="002B36C6">
        <w:rPr>
          <w:i/>
        </w:rPr>
        <w:t>“</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w:t>
      </w:r>
      <w:proofErr w:type="spellStart"/>
      <w:r w:rsidR="00C10A73" w:rsidRPr="002B36C6">
        <w:rPr>
          <w:i/>
        </w:rPr>
        <w:t>LocalDB</w:t>
      </w:r>
      <w:proofErr w:type="spellEnd"/>
      <w:r w:rsidR="00C10A73" w:rsidRPr="002B36C6">
        <w:rPr>
          <w:i/>
        </w:rPr>
        <w:t>“</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w:t>
      </w:r>
      <w:proofErr w:type="spellStart"/>
      <w:r w:rsidRPr="002B36C6">
        <w:rPr>
          <w:i/>
        </w:rPr>
        <w:t>LocalDB</w:t>
      </w:r>
      <w:proofErr w:type="spellEnd"/>
      <w:r w:rsidRPr="002B36C6">
        <w:rPr>
          <w:i/>
        </w:rPr>
        <w:t>“</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w:t>
      </w:r>
      <w:proofErr w:type="spellStart"/>
      <w:r w:rsidR="00ED6762" w:rsidRPr="002B36C6">
        <w:rPr>
          <w:i/>
        </w:rPr>
        <w:t>LocalDB</w:t>
      </w:r>
      <w:proofErr w:type="spellEnd"/>
      <w:r w:rsidR="00ED6762" w:rsidRPr="002B36C6">
        <w:rPr>
          <w:i/>
        </w:rPr>
        <w:t>“</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52" w:name="_Toc517196528"/>
      <w:r>
        <w:lastRenderedPageBreak/>
        <w:t>Vizualizacija podataka</w:t>
      </w:r>
      <w:bookmarkEnd w:id="52"/>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225132">
        <w:t xml:space="preserve"> </w:t>
      </w:r>
      <w:r w:rsidR="00225132">
        <w:fldChar w:fldCharType="begin"/>
      </w:r>
      <w:r w:rsidR="00225132">
        <w:instrText xml:space="preserve"> REF _Ref517018315 \n \h </w:instrText>
      </w:r>
      <w:r w:rsidR="00225132">
        <w:fldChar w:fldCharType="separate"/>
      </w:r>
      <w:r w:rsidR="00225132">
        <w:t>[7]</w:t>
      </w:r>
      <w:r w:rsidR="00225132">
        <w:fldChar w:fldCharType="end"/>
      </w:r>
      <w:r w:rsidR="00225132">
        <w:t>.</w:t>
      </w:r>
      <w:r w:rsidR="00BB2FC3">
        <w:t xml:space="preserve"> Vizualizaciju je prikladno koristiti kada je potrebno promijeniti ljudsko viđenje podataka. Vizualizacija se ne koristi kako bi računala donosila odluke. Dizajn vizualizacija je veliko područje koje uključuje oblikovanje i interakciju s </w:t>
      </w:r>
      <w:proofErr w:type="spellStart"/>
      <w:r w:rsidR="00BB2FC3">
        <w:t>vizualiziranim</w:t>
      </w:r>
      <w:proofErr w:type="spellEnd"/>
      <w:r w:rsidR="00BB2FC3">
        <w:t xml:space="preserve"> podacima. Dizajniranje vizualnih reprezentacija podataka težak je posao jer većina mogućih prikaza podataka neefektivna u prenošenju potrebnih informacija. Zbog toga je vrlo važno dobro dizajnirati i provjeriti efektivnost </w:t>
      </w:r>
      <w:proofErr w:type="spellStart"/>
      <w:r w:rsidR="00BB2FC3">
        <w:t>vizualiziranih</w:t>
      </w:r>
      <w:proofErr w:type="spellEnd"/>
      <w:r w:rsidR="00BB2FC3">
        <w:t xml:space="preserve">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53" w:name="_Toc517196529"/>
      <w:r>
        <w:lastRenderedPageBreak/>
        <w:t>Semantika</w:t>
      </w:r>
      <w:r w:rsidR="00D83858">
        <w:t xml:space="preserve"> i tipovi</w:t>
      </w:r>
      <w:r>
        <w:t xml:space="preserve"> podataka</w:t>
      </w:r>
      <w:bookmarkEnd w:id="53"/>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 xml:space="preserve">Semantika se definira kao značenje i korištenje podataka. U informacijskim sustavima semantika se može definirati kao </w:t>
      </w:r>
      <w:proofErr w:type="spellStart"/>
      <w:r>
        <w:t>mapiranje</w:t>
      </w:r>
      <w:proofErr w:type="spellEnd"/>
      <w:r>
        <w:t xml:space="preserve"> objekta koji se nalazi u informacijskom sustavu i stvar</w:t>
      </w:r>
      <w:r w:rsidR="00EE7AAF">
        <w:t xml:space="preserve">nog objekta kojeg predstavlja </w:t>
      </w:r>
      <w:r w:rsidR="00EE7AAF">
        <w:fldChar w:fldCharType="begin"/>
      </w:r>
      <w:r w:rsidR="00EE7AAF">
        <w:instrText xml:space="preserve"> REF _Ref517018656 \n \h </w:instrText>
      </w:r>
      <w:r w:rsidR="00EE7AAF">
        <w:fldChar w:fldCharType="separate"/>
      </w:r>
      <w:r w:rsidR="00EE7AAF">
        <w:t>[8]</w:t>
      </w:r>
      <w:r w:rsidR="00EE7AAF">
        <w:fldChar w:fldCharType="end"/>
      </w:r>
      <w:r w:rsidR="00EE7AAF">
        <w:t xml:space="preserve">. </w:t>
      </w:r>
      <w:r w:rsidR="007D6ACD">
        <w:t>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54" w:name="_Toc517196530"/>
      <w:r>
        <w:lastRenderedPageBreak/>
        <w:t>Vizualizacija vremenski zavisnih podataka</w:t>
      </w:r>
      <w:bookmarkEnd w:id="54"/>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proofErr w:type="spellStart"/>
      <w:r w:rsidR="0033547D">
        <w:t>nano</w:t>
      </w:r>
      <w:proofErr w:type="spellEnd"/>
      <w:r w:rsidR="0033547D">
        <w:t xml:space="preserve">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(engl. </w:t>
      </w:r>
      <w:proofErr w:type="spellStart"/>
      <w:r w:rsidR="009245BE">
        <w:t>timeline</w:t>
      </w:r>
      <w:proofErr w:type="spellEnd"/>
      <w:r w:rsidR="009245BE">
        <w:t>)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C30DF6">
        <w:t xml:space="preserve">Slika </w:t>
      </w:r>
      <w:r w:rsidR="00C30DF6">
        <w:rPr>
          <w:noProof/>
        </w:rPr>
        <w:t>6</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ED0094">
      <w:pPr>
        <w:pStyle w:val="Caption"/>
      </w:pPr>
      <w:bookmarkStart w:id="55" w:name="_Ref516915748"/>
      <w:r>
        <w:t xml:space="preserve">Slika </w:t>
      </w:r>
      <w:r w:rsidR="00740314">
        <w:fldChar w:fldCharType="begin"/>
      </w:r>
      <w:r w:rsidR="00740314">
        <w:instrText xml:space="preserve"> SEQ Slika \* ARABIC </w:instrText>
      </w:r>
      <w:r w:rsidR="00740314">
        <w:fldChar w:fldCharType="separate"/>
      </w:r>
      <w:r w:rsidR="00C30DF6">
        <w:rPr>
          <w:noProof/>
        </w:rPr>
        <w:t>6</w:t>
      </w:r>
      <w:r w:rsidR="00740314">
        <w:rPr>
          <w:noProof/>
        </w:rPr>
        <w:fldChar w:fldCharType="end"/>
      </w:r>
      <w:bookmarkEnd w:id="55"/>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C30DF6">
        <w:t xml:space="preserve">Slika </w:t>
      </w:r>
      <w:r w:rsidR="00C30DF6">
        <w:rPr>
          <w:noProof/>
        </w:rPr>
        <w:t>6</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56" w:name="_Toc517196531"/>
      <w:r>
        <w:lastRenderedPageBreak/>
        <w:t xml:space="preserve">Vizualizacija </w:t>
      </w:r>
      <w:r w:rsidR="00694652">
        <w:t>geoprostornih</w:t>
      </w:r>
      <w:r>
        <w:t xml:space="preserve"> podataka</w:t>
      </w:r>
      <w:bookmarkEnd w:id="56"/>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(engl. </w:t>
      </w:r>
      <w:proofErr w:type="spellStart"/>
      <w:r>
        <w:t>choropleth</w:t>
      </w:r>
      <w:proofErr w:type="spellEnd"/>
      <w:r>
        <w:t xml:space="preserve"> </w:t>
      </w:r>
      <w:proofErr w:type="spellStart"/>
      <w:r>
        <w:t>map</w:t>
      </w:r>
      <w:proofErr w:type="spellEnd"/>
      <w:r>
        <w:t xml:space="preserve">).Ovaj način prikaza za </w:t>
      </w:r>
      <w:r w:rsidR="00694652">
        <w:t>geoprostorne</w:t>
      </w:r>
      <w:r>
        <w:t xml:space="preserve"> podatke koristi granice geometrije koja se prikazuje, na primjer granice grada Zagreba. Kako b</w:t>
      </w:r>
      <w:r w:rsidR="005868A3">
        <w:t xml:space="preserve">i se prikazali podaci vezani uz određenu geometriju, prikazane geometrije </w:t>
      </w:r>
      <w:proofErr w:type="spellStart"/>
      <w:r w:rsidR="005868A3">
        <w:t>bojaju</w:t>
      </w:r>
      <w:proofErr w:type="spellEnd"/>
      <w:r w:rsidR="005868A3">
        <w:t xml:space="preserve">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C30DF6">
        <w:t xml:space="preserve">Slika </w:t>
      </w:r>
      <w:r w:rsidR="00C30DF6">
        <w:rPr>
          <w:noProof/>
        </w:rPr>
        <w:t>7</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ED0094">
      <w:pPr>
        <w:pStyle w:val="Caption"/>
        <w:rPr>
          <w:noProof/>
        </w:rPr>
      </w:pPr>
      <w:bookmarkStart w:id="57" w:name="_Ref516992531"/>
      <w:r>
        <w:t xml:space="preserve">Slika </w:t>
      </w:r>
      <w:r w:rsidR="00740314">
        <w:fldChar w:fldCharType="begin"/>
      </w:r>
      <w:r w:rsidR="00740314">
        <w:instrText xml:space="preserve"> SEQ Slika \* ARABIC </w:instrText>
      </w:r>
      <w:r w:rsidR="00740314">
        <w:fldChar w:fldCharType="separate"/>
      </w:r>
      <w:r w:rsidR="00C30DF6">
        <w:rPr>
          <w:noProof/>
        </w:rPr>
        <w:t>7</w:t>
      </w:r>
      <w:r w:rsidR="00740314">
        <w:rPr>
          <w:noProof/>
        </w:rPr>
        <w:fldChar w:fldCharType="end"/>
      </w:r>
      <w:bookmarkEnd w:id="57"/>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C30DF6">
        <w:t xml:space="preserve">Slika </w:t>
      </w:r>
      <w:r w:rsidR="00C30DF6">
        <w:rPr>
          <w:noProof/>
        </w:rPr>
        <w:t>8</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ED0094">
      <w:pPr>
        <w:pStyle w:val="Caption"/>
      </w:pPr>
      <w:bookmarkStart w:id="58" w:name="_Ref516916917"/>
      <w:r>
        <w:t xml:space="preserve">Slika </w:t>
      </w:r>
      <w:r w:rsidR="00740314">
        <w:fldChar w:fldCharType="begin"/>
      </w:r>
      <w:r w:rsidR="00740314">
        <w:instrText xml:space="preserve"> SEQ Slika \* ARABIC </w:instrText>
      </w:r>
      <w:r w:rsidR="00740314">
        <w:fldChar w:fldCharType="separate"/>
      </w:r>
      <w:r w:rsidR="00C30DF6">
        <w:rPr>
          <w:noProof/>
        </w:rPr>
        <w:t>8</w:t>
      </w:r>
      <w:r w:rsidR="00740314">
        <w:rPr>
          <w:noProof/>
        </w:rPr>
        <w:fldChar w:fldCharType="end"/>
      </w:r>
      <w:bookmarkEnd w:id="58"/>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p>
    <w:p w:rsidR="00F8117B" w:rsidRDefault="00F8117B" w:rsidP="002C4654">
      <w:pPr>
        <w:pStyle w:val="Heading2"/>
      </w:pPr>
      <w:bookmarkStart w:id="59" w:name="_Toc517196532"/>
      <w:r>
        <w:lastRenderedPageBreak/>
        <w:t>Vizualizacija temeljena na broju ključeva</w:t>
      </w:r>
      <w:bookmarkEnd w:id="59"/>
    </w:p>
    <w:p w:rsidR="00E65A87" w:rsidRPr="00E65A87" w:rsidRDefault="00E65A87" w:rsidP="00E65A87">
      <w:pPr>
        <w:spacing w:line="360" w:lineRule="auto"/>
        <w:jc w:val="both"/>
      </w:pPr>
      <w:r>
        <w:t xml:space="preserve">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(engl. </w:t>
      </w:r>
      <w:proofErr w:type="spellStart"/>
      <w:r>
        <w:t>categorical</w:t>
      </w:r>
      <w:proofErr w:type="spellEnd"/>
      <w:r>
        <w:t xml:space="preserve">) ili redni (engl. </w:t>
      </w:r>
      <w:proofErr w:type="spellStart"/>
      <w:r>
        <w:t>ordinal</w:t>
      </w:r>
      <w:proofErr w:type="spellEnd"/>
      <w:r>
        <w:t xml:space="preserve">).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(engl. </w:t>
      </w:r>
      <w:proofErr w:type="spellStart"/>
      <w:r>
        <w:t>quantitive</w:t>
      </w:r>
      <w:proofErr w:type="spellEnd"/>
      <w:r>
        <w:t>).</w:t>
      </w:r>
    </w:p>
    <w:p w:rsidR="00831DAC" w:rsidRDefault="00831DAC" w:rsidP="00F8117B">
      <w:pPr>
        <w:pStyle w:val="Heading3"/>
      </w:pPr>
      <w:bookmarkStart w:id="60" w:name="_Toc517196533"/>
      <w:r>
        <w:t>Vizualizacija podataka s jednim ključem</w:t>
      </w:r>
      <w:bookmarkEnd w:id="60"/>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(engl. bar </w:t>
      </w:r>
      <w:proofErr w:type="spellStart"/>
      <w:r>
        <w:t>chart</w:t>
      </w:r>
      <w:proofErr w:type="spellEnd"/>
      <w:r>
        <w: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C30DF6">
        <w:t xml:space="preserve">Slika </w:t>
      </w:r>
      <w:r w:rsidR="00C30DF6">
        <w:rPr>
          <w:noProof/>
        </w:rPr>
        <w:t>9</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ED0094">
      <w:pPr>
        <w:pStyle w:val="Caption"/>
      </w:pPr>
      <w:bookmarkStart w:id="61" w:name="_Ref516984050"/>
      <w:r>
        <w:t xml:space="preserve">Slika </w:t>
      </w:r>
      <w:r w:rsidR="00740314">
        <w:fldChar w:fldCharType="begin"/>
      </w:r>
      <w:r w:rsidR="00740314">
        <w:instrText xml:space="preserve"> SEQ Slika \* ARABIC </w:instrText>
      </w:r>
      <w:r w:rsidR="00740314">
        <w:fldChar w:fldCharType="separate"/>
      </w:r>
      <w:r w:rsidR="00C30DF6">
        <w:rPr>
          <w:noProof/>
        </w:rPr>
        <w:t>9</w:t>
      </w:r>
      <w:r w:rsidR="00740314">
        <w:rPr>
          <w:noProof/>
        </w:rPr>
        <w:fldChar w:fldCharType="end"/>
      </w:r>
      <w:bookmarkEnd w:id="61"/>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(engl. </w:t>
      </w:r>
      <w:proofErr w:type="spellStart"/>
      <w:r w:rsidR="008A3D2B">
        <w:t>lookup</w:t>
      </w:r>
      <w:proofErr w:type="spellEnd"/>
      <w:r w:rsidR="008A3D2B">
        <w:t>).</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C30DF6">
        <w:t xml:space="preserve">Slika </w:t>
      </w:r>
      <w:r w:rsidR="00C30DF6">
        <w:rPr>
          <w:noProof/>
        </w:rPr>
        <w:t>9</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 xml:space="preserve">(engl. </w:t>
      </w:r>
      <w:proofErr w:type="spellStart"/>
      <w:r w:rsidR="00395D34">
        <w:t>dot</w:t>
      </w:r>
      <w:proofErr w:type="spellEnd"/>
      <w:r w:rsidR="00395D34">
        <w:t xml:space="preserve"> </w:t>
      </w:r>
      <w:proofErr w:type="spellStart"/>
      <w:r w:rsidR="00395D34">
        <w:t>chart</w:t>
      </w:r>
      <w:proofErr w:type="spellEnd"/>
      <w:r w:rsidR="00395D34">
        <w: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C30DF6">
        <w:t xml:space="preserve">Slika </w:t>
      </w:r>
      <w:r w:rsidR="00C30DF6">
        <w:rPr>
          <w:noProof/>
        </w:rPr>
        <w:t>10</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ED0094">
      <w:pPr>
        <w:pStyle w:val="Caption"/>
        <w:rPr>
          <w:noProof/>
        </w:rPr>
      </w:pPr>
      <w:bookmarkStart w:id="62" w:name="_Ref516990444"/>
      <w:r>
        <w:t xml:space="preserve">Slika </w:t>
      </w:r>
      <w:r w:rsidR="00740314">
        <w:fldChar w:fldCharType="begin"/>
      </w:r>
      <w:r w:rsidR="00740314">
        <w:instrText xml:space="preserve"> SEQ Slika \* ARABIC </w:instrText>
      </w:r>
      <w:r w:rsidR="00740314">
        <w:fldChar w:fldCharType="separate"/>
      </w:r>
      <w:r w:rsidR="00C30DF6">
        <w:rPr>
          <w:noProof/>
        </w:rPr>
        <w:t>10</w:t>
      </w:r>
      <w:r w:rsidR="00740314">
        <w:rPr>
          <w:noProof/>
        </w:rPr>
        <w:fldChar w:fldCharType="end"/>
      </w:r>
      <w:bookmarkEnd w:id="62"/>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C30DF6">
        <w:t xml:space="preserve">Slika </w:t>
      </w:r>
      <w:r w:rsidR="00C30DF6">
        <w:rPr>
          <w:noProof/>
        </w:rPr>
        <w:t>11</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ED0094">
      <w:pPr>
        <w:pStyle w:val="Caption"/>
      </w:pPr>
      <w:bookmarkStart w:id="63" w:name="_Ref516984779"/>
      <w:r>
        <w:t xml:space="preserve">Slika </w:t>
      </w:r>
      <w:r w:rsidR="00740314">
        <w:fldChar w:fldCharType="begin"/>
      </w:r>
      <w:r w:rsidR="00740314">
        <w:instrText xml:space="preserve"> SEQ Slika \* ARABIC </w:instrText>
      </w:r>
      <w:r w:rsidR="00740314">
        <w:fldChar w:fldCharType="separate"/>
      </w:r>
      <w:r w:rsidR="00C30DF6">
        <w:rPr>
          <w:noProof/>
        </w:rPr>
        <w:t>11</w:t>
      </w:r>
      <w:r w:rsidR="00740314">
        <w:rPr>
          <w:noProof/>
        </w:rPr>
        <w:fldChar w:fldCharType="end"/>
      </w:r>
      <w:bookmarkEnd w:id="63"/>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C30DF6">
        <w:t xml:space="preserve">Slika </w:t>
      </w:r>
      <w:r w:rsidR="00C30DF6">
        <w:rPr>
          <w:noProof/>
        </w:rPr>
        <w:t>11</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 xml:space="preserve">Linijski graf ne bi se </w:t>
      </w:r>
      <w:proofErr w:type="spellStart"/>
      <w:r>
        <w:t>smio</w:t>
      </w:r>
      <w:proofErr w:type="spellEnd"/>
      <w:r>
        <w:t xml:space="preserve">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64" w:name="_Toc517196534"/>
      <w:r>
        <w:lastRenderedPageBreak/>
        <w:t>Vizualizacija podataka s dva</w:t>
      </w:r>
      <w:r w:rsidR="00831DAC">
        <w:t xml:space="preserve"> ključa</w:t>
      </w:r>
      <w:bookmarkEnd w:id="64"/>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 xml:space="preserve">Najčešći prikaz podataka s dva ključa je grafom naziva žarišna mapa (engl. </w:t>
      </w:r>
      <w:proofErr w:type="spellStart"/>
      <w:r>
        <w:t>heatmap</w:t>
      </w:r>
      <w:proofErr w:type="spellEnd"/>
      <w:r>
        <w:t>).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C30DF6">
        <w:t xml:space="preserve">Slika </w:t>
      </w:r>
      <w:r w:rsidR="00C30DF6">
        <w:rPr>
          <w:noProof/>
        </w:rPr>
        <w:t>12</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213256" w:rsidRPr="00725573" w:rsidRDefault="00213256" w:rsidP="00ED0094">
                            <w:pPr>
                              <w:pStyle w:val="Caption"/>
                              <w:rPr>
                                <w:noProof/>
                                <w:szCs w:val="24"/>
                              </w:rPr>
                            </w:pPr>
                            <w:bookmarkStart w:id="65" w:name="_Ref515626800"/>
                            <w:r>
                              <w:t xml:space="preserve">Slika </w:t>
                            </w:r>
                            <w:r>
                              <w:fldChar w:fldCharType="begin"/>
                            </w:r>
                            <w:r>
                              <w:instrText xml:space="preserve"> SEQ Slika \* ARABIC </w:instrText>
                            </w:r>
                            <w:r>
                              <w:fldChar w:fldCharType="separate"/>
                            </w:r>
                            <w:r>
                              <w:rPr>
                                <w:noProof/>
                              </w:rPr>
                              <w:t>12</w:t>
                            </w:r>
                            <w:r>
                              <w:rPr>
                                <w:noProof/>
                              </w:rPr>
                              <w:fldChar w:fldCharType="end"/>
                            </w:r>
                            <w:bookmarkEnd w:id="65"/>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2EF" id="Text Box 14" o:spid="_x0000_s1029"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" stroked="f">
                <v:textbox style="mso-fit-shape-to-text:t" inset="0,0,0,0">
                  <w:txbxContent>
                    <w:p w:rsidR="00213256" w:rsidRPr="00725573" w:rsidRDefault="00213256" w:rsidP="00ED0094">
                      <w:pPr>
                        <w:pStyle w:val="Caption"/>
                        <w:rPr>
                          <w:noProof/>
                          <w:szCs w:val="24"/>
                        </w:rPr>
                      </w:pPr>
                      <w:bookmarkStart w:id="66" w:name="_Ref515626800"/>
                      <w:r>
                        <w:t xml:space="preserve">Slika </w:t>
                      </w:r>
                      <w:r>
                        <w:fldChar w:fldCharType="begin"/>
                      </w:r>
                      <w:r>
                        <w:instrText xml:space="preserve"> SEQ Slika \* ARABIC </w:instrText>
                      </w:r>
                      <w:r>
                        <w:fldChar w:fldCharType="separate"/>
                      </w:r>
                      <w:r>
                        <w:rPr>
                          <w:noProof/>
                        </w:rPr>
                        <w:t>12</w:t>
                      </w:r>
                      <w:r>
                        <w:rPr>
                          <w:noProof/>
                        </w:rPr>
                        <w:fldChar w:fldCharType="end"/>
                      </w:r>
                      <w:bookmarkEnd w:id="66"/>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C30DF6">
        <w:t xml:space="preserve">Slika </w:t>
      </w:r>
      <w:r w:rsidR="00C30DF6">
        <w:rPr>
          <w:noProof/>
        </w:rPr>
        <w:t>12</w:t>
      </w:r>
      <w:r w:rsidR="00CE2593">
        <w:fldChar w:fldCharType="end"/>
      </w:r>
      <w:r w:rsidR="00CE2593">
        <w:t xml:space="preserve"> </w:t>
      </w:r>
      <w:r w:rsidR="00412650">
        <w:t xml:space="preserve">prikazuje broj posada koje su u godinu </w:t>
      </w:r>
      <w:r w:rsidR="00412650">
        <w:lastRenderedPageBreak/>
        <w:t xml:space="preserve">dana veslale u Veslačkom kupu Miljenka </w:t>
      </w:r>
      <w:proofErr w:type="spellStart"/>
      <w:r w:rsidR="00412650">
        <w:t>Finderlea</w:t>
      </w:r>
      <w:proofErr w:type="spellEnd"/>
      <w:r w:rsidR="00412650">
        <w:t xml:space="preserve">. Broj posada je prikazan u ovisnosti o tipu čamca i starosnoj kategoriji u kojoj je posada veslala. Na grafu je lako primijetiti da se veće vrijednosti nalaze u gornjem lijevom trokutu. </w:t>
      </w:r>
      <w:r w:rsidR="00E63127">
        <w:t xml:space="preserve">Iz te činjenice može se zaključiti da se u kupu Miljenka </w:t>
      </w:r>
      <w:proofErr w:type="spellStart"/>
      <w:r w:rsidR="00E63127">
        <w:t>Finderlea</w:t>
      </w:r>
      <w:proofErr w:type="spellEnd"/>
      <w:r w:rsidR="00E63127">
        <w:t xml:space="preserve"> najviše veslaju manji čamci i da je većina veslača mlađe životne dobi.</w:t>
      </w:r>
    </w:p>
    <w:p w:rsidR="00C6169C" w:rsidRPr="0046468E"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r w:rsidR="00C6169C">
        <w:br w:type="page"/>
      </w:r>
    </w:p>
    <w:p w:rsidR="00317C29" w:rsidRDefault="00317C29" w:rsidP="002C4654">
      <w:pPr>
        <w:pStyle w:val="Heading2"/>
      </w:pPr>
      <w:bookmarkStart w:id="67" w:name="_Toc517196535"/>
      <w:r>
        <w:lastRenderedPageBreak/>
        <w:t xml:space="preserve">Vizualizacija podataka </w:t>
      </w:r>
      <w:r w:rsidR="009C47A4">
        <w:t>korištenjem</w:t>
      </w:r>
      <w:r>
        <w:t xml:space="preserve"> tablica</w:t>
      </w:r>
      <w:bookmarkEnd w:id="67"/>
    </w:p>
    <w:p w:rsidR="007D67A9" w:rsidRPr="007D67A9" w:rsidRDefault="007D67A9" w:rsidP="007D67A9">
      <w:pPr>
        <w:spacing w:line="360" w:lineRule="auto"/>
        <w:jc w:val="both"/>
      </w:pPr>
      <w:r>
        <w:t>Tablica je efikasan format usporedne analize objekata prema kategorijama. Najčešće se objekti koji se uspoređuju stavljaju u stupce, a kategorije u redove</w:t>
      </w:r>
      <w:r w:rsidR="00A16C7F">
        <w:t xml:space="preserve"> </w:t>
      </w:r>
      <w:r w:rsidR="00A16C7F">
        <w:fldChar w:fldCharType="begin"/>
      </w:r>
      <w:r w:rsidR="00A16C7F">
        <w:instrText xml:space="preserve"> REF _Ref517018958 \n \h </w:instrText>
      </w:r>
      <w:r w:rsidR="00A16C7F">
        <w:fldChar w:fldCharType="separate"/>
      </w:r>
      <w:r w:rsidR="00A16C7F">
        <w:t>[9]</w:t>
      </w:r>
      <w:r w:rsidR="00A16C7F">
        <w:fldChar w:fldCharType="end"/>
      </w:r>
      <w:r>
        <w:t>. Vrijednosti se zatim stavljaju na presjek retka</w:t>
      </w:r>
      <w:r w:rsidR="00F519A2">
        <w:t xml:space="preserve"> i stupca koji se naziva </w:t>
      </w:r>
      <w:proofErr w:type="spellStart"/>
      <w:r w:rsidR="00F519A2">
        <w:t>čelija</w:t>
      </w:r>
      <w:proofErr w:type="spellEnd"/>
      <w:r w:rsidR="00F519A2">
        <w:t xml:space="preserve">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C30DF6">
        <w:t xml:space="preserve">Slika </w:t>
      </w:r>
      <w:r w:rsidR="00C30DF6">
        <w:rPr>
          <w:noProof/>
        </w:rPr>
        <w:t>13</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ED0094">
      <w:pPr>
        <w:pStyle w:val="Caption"/>
      </w:pPr>
      <w:bookmarkStart w:id="68" w:name="_Ref516985507"/>
      <w:r>
        <w:t xml:space="preserve">Slika </w:t>
      </w:r>
      <w:r w:rsidR="00740314">
        <w:fldChar w:fldCharType="begin"/>
      </w:r>
      <w:r w:rsidR="00740314">
        <w:instrText xml:space="preserve"> SEQ Slika \* ARABIC </w:instrText>
      </w:r>
      <w:r w:rsidR="00740314">
        <w:fldChar w:fldCharType="separate"/>
      </w:r>
      <w:r w:rsidR="00C30DF6">
        <w:rPr>
          <w:noProof/>
        </w:rPr>
        <w:t>13</w:t>
      </w:r>
      <w:r w:rsidR="00740314">
        <w:rPr>
          <w:noProof/>
        </w:rPr>
        <w:fldChar w:fldCharType="end"/>
      </w:r>
      <w:bookmarkEnd w:id="68"/>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 xml:space="preserve">engl. </w:t>
      </w:r>
      <w:proofErr w:type="spellStart"/>
      <w:r w:rsidRPr="00F519A2">
        <w:rPr>
          <w:i/>
        </w:rPr>
        <w:t>pie</w:t>
      </w:r>
      <w:proofErr w:type="spellEnd"/>
      <w:r w:rsidRPr="00F519A2">
        <w:rPr>
          <w:i/>
        </w:rPr>
        <w:t xml:space="preserve"> </w:t>
      </w:r>
      <w:proofErr w:type="spellStart"/>
      <w:r w:rsidRPr="00F519A2">
        <w:rPr>
          <w:i/>
        </w:rPr>
        <w:t>chart</w:t>
      </w:r>
      <w:proofErr w:type="spellEnd"/>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C30DF6">
        <w:t xml:space="preserve">Slika </w:t>
      </w:r>
      <w:r w:rsidR="00C30DF6">
        <w:rPr>
          <w:noProof/>
        </w:rPr>
        <w:t>13</w:t>
      </w:r>
      <w:r>
        <w:fldChar w:fldCharType="end"/>
      </w:r>
      <w:r>
        <w:t xml:space="preserve"> prikazuje rezultate utrke u tabličnom obliku. Koristi se tablični  prikaz ovog skupa podataka zato što je atribut vrijeme potrebno razlikovati do preciznosti od milisekunde. Stupac „Kratica Posade“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69" w:name="_Toc517196536"/>
      <w:r>
        <w:lastRenderedPageBreak/>
        <w:t>Boja u grafovima</w:t>
      </w:r>
      <w:bookmarkEnd w:id="69"/>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r w:rsidR="00687D9B">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70" w:name="_Toc517196537"/>
      <w:r>
        <w:t>Prostori boja</w:t>
      </w:r>
      <w:bookmarkEnd w:id="70"/>
    </w:p>
    <w:p w:rsidR="0015433D" w:rsidRDefault="00BA6E91" w:rsidP="003535AF">
      <w:pPr>
        <w:spacing w:line="360" w:lineRule="auto"/>
        <w:jc w:val="both"/>
      </w:pPr>
      <w:r>
        <w:t>Prostor boja je skup svih boja koje određeni sustav može registrirati ili prikazati. Ljudsko oko ima 3 vrste receptora koji osjetljivi na svje</w:t>
      </w:r>
      <w:r w:rsidR="00076EBE">
        <w:t xml:space="preserve">tlost različitih valnih duljina </w:t>
      </w:r>
      <w:r w:rsidR="00076EBE">
        <w:fldChar w:fldCharType="begin"/>
      </w:r>
      <w:r w:rsidR="00076EBE">
        <w:instrText xml:space="preserve"> REF _Ref517019397 \n \h </w:instrText>
      </w:r>
      <w:r w:rsidR="00076EBE">
        <w:fldChar w:fldCharType="separate"/>
      </w:r>
      <w:r w:rsidR="00076EBE">
        <w:t>[10]</w:t>
      </w:r>
      <w:r w:rsidR="00076EBE">
        <w:fldChar w:fldCharType="end"/>
      </w:r>
      <w:r w:rsidR="00076EBE">
        <w:t xml:space="preserve">. </w:t>
      </w:r>
      <w:r>
        <w:t>I</w:t>
      </w:r>
      <w:r w:rsidR="00076EBE">
        <w:t>z</w:t>
      </w:r>
      <w:r>
        <w:t xml:space="preserve">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 xml:space="preserve">U računalnoj grafici najrašireniji prostor boja je RGB prostor boja. Svaka boja prikazuje se kao </w:t>
      </w:r>
      <w:proofErr w:type="spellStart"/>
      <w:r>
        <w:t>triplet</w:t>
      </w:r>
      <w:proofErr w:type="spellEnd"/>
      <w:r>
        <w:t xml:space="preserve"> crvene (engl. red), zelene (engl. </w:t>
      </w:r>
      <w:proofErr w:type="spellStart"/>
      <w:r>
        <w:t>green</w:t>
      </w:r>
      <w:proofErr w:type="spellEnd"/>
      <w:r>
        <w:t xml:space="preserve">) i plave (engl. </w:t>
      </w:r>
      <w:proofErr w:type="spellStart"/>
      <w:r>
        <w:t>blue</w:t>
      </w:r>
      <w:proofErr w:type="spellEnd"/>
      <w:r>
        <w:t>)</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C30DF6">
        <w:t xml:space="preserve">Slika </w:t>
      </w:r>
      <w:r w:rsidR="00C30DF6">
        <w:rPr>
          <w:noProof/>
        </w:rPr>
        <w:t>14</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ED0094">
      <w:pPr>
        <w:pStyle w:val="Caption"/>
      </w:pPr>
      <w:bookmarkStart w:id="71" w:name="_Ref516986825"/>
      <w:r>
        <w:t xml:space="preserve">Slika </w:t>
      </w:r>
      <w:r w:rsidR="00740314">
        <w:fldChar w:fldCharType="begin"/>
      </w:r>
      <w:r w:rsidR="00740314">
        <w:instrText xml:space="preserve"> SEQ Slika \* ARABIC </w:instrText>
      </w:r>
      <w:r w:rsidR="00740314">
        <w:fldChar w:fldCharType="separate"/>
      </w:r>
      <w:r w:rsidR="00C30DF6">
        <w:rPr>
          <w:noProof/>
        </w:rPr>
        <w:t>14</w:t>
      </w:r>
      <w:r w:rsidR="00740314">
        <w:rPr>
          <w:noProof/>
        </w:rPr>
        <w:fldChar w:fldCharType="end"/>
      </w:r>
      <w:bookmarkEnd w:id="71"/>
      <w:r>
        <w:t xml:space="preserve"> </w:t>
      </w:r>
      <w:r>
        <w:rPr>
          <w:noProof/>
        </w:rPr>
        <w:t>RGB prostor boja</w:t>
      </w:r>
    </w:p>
    <w:p w:rsidR="00A84D2D" w:rsidRDefault="00A84D2D" w:rsidP="003535AF">
      <w:pPr>
        <w:spacing w:line="360" w:lineRule="auto"/>
        <w:jc w:val="both"/>
      </w:pPr>
    </w:p>
    <w:p w:rsidR="00A84D2D" w:rsidRDefault="00A84D2D" w:rsidP="003535AF">
      <w:pPr>
        <w:spacing w:line="360" w:lineRule="auto"/>
        <w:jc w:val="both"/>
      </w:pPr>
    </w:p>
    <w:p w:rsidR="003F6C85" w:rsidRDefault="003F6C85" w:rsidP="003535AF">
      <w:pPr>
        <w:spacing w:line="360" w:lineRule="auto"/>
        <w:jc w:val="both"/>
      </w:pPr>
      <w:r>
        <w:t xml:space="preserve">Prostor boja HSL intuitivniji je za korištenje </w:t>
      </w:r>
      <w:r w:rsidR="009136ED">
        <w:t xml:space="preserve">kod grafičkog dizajna </w:t>
      </w:r>
      <w:r>
        <w:t xml:space="preserve">i sličniji je načinu na koji ljudsko oko doživljava boje. Ovaj prostor boja također se sastoji od 3 kanala. Kanali su: nijansa (engl. </w:t>
      </w:r>
      <w:proofErr w:type="spellStart"/>
      <w:r>
        <w:t>hue</w:t>
      </w:r>
      <w:proofErr w:type="spellEnd"/>
      <w:r>
        <w:t xml:space="preserve">), </w:t>
      </w:r>
      <w:r w:rsidR="00917AC5">
        <w:t xml:space="preserve">zasićenje (engl. </w:t>
      </w:r>
      <w:proofErr w:type="spellStart"/>
      <w:r w:rsidR="00917AC5">
        <w:t>saturation</w:t>
      </w:r>
      <w:proofErr w:type="spellEnd"/>
      <w:r w:rsidR="00917AC5">
        <w:t xml:space="preserve">) i svjetlina (engl. </w:t>
      </w:r>
      <w:proofErr w:type="spellStart"/>
      <w:r w:rsidR="00917AC5" w:rsidRPr="00917AC5">
        <w:t>lightness</w:t>
      </w:r>
      <w:proofErr w:type="spellEnd"/>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C30DF6">
        <w:t xml:space="preserve">Slika </w:t>
      </w:r>
      <w:r w:rsidR="00C30DF6">
        <w:rPr>
          <w:noProof/>
        </w:rPr>
        <w:t>15</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ED0094">
      <w:pPr>
        <w:pStyle w:val="Caption"/>
      </w:pPr>
      <w:bookmarkStart w:id="72" w:name="_Ref516987424"/>
      <w:r>
        <w:t xml:space="preserve">Slika </w:t>
      </w:r>
      <w:r w:rsidR="00740314">
        <w:fldChar w:fldCharType="begin"/>
      </w:r>
      <w:r w:rsidR="00740314">
        <w:instrText xml:space="preserve"> SEQ Slika \* ARABIC </w:instrText>
      </w:r>
      <w:r w:rsidR="00740314">
        <w:fldChar w:fldCharType="separate"/>
      </w:r>
      <w:r w:rsidR="00C30DF6">
        <w:rPr>
          <w:noProof/>
        </w:rPr>
        <w:t>15</w:t>
      </w:r>
      <w:r w:rsidR="00740314">
        <w:rPr>
          <w:noProof/>
        </w:rPr>
        <w:fldChar w:fldCharType="end"/>
      </w:r>
      <w:bookmarkEnd w:id="72"/>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E34368" w:rsidRDefault="00E93036" w:rsidP="00E93036">
      <w:pPr>
        <w:pStyle w:val="Heading3"/>
      </w:pPr>
      <w:bookmarkStart w:id="73" w:name="_Toc517196538"/>
      <w:r>
        <w:lastRenderedPageBreak/>
        <w:t>Uloga boje u vizualizaciji</w:t>
      </w:r>
      <w:bookmarkEnd w:id="73"/>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C30DF6">
        <w:t xml:space="preserve">Slika </w:t>
      </w:r>
      <w:r w:rsidR="00C30DF6">
        <w:rPr>
          <w:noProof/>
        </w:rPr>
        <w:t>16</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ED0094">
      <w:pPr>
        <w:pStyle w:val="Caption"/>
      </w:pPr>
      <w:bookmarkStart w:id="74" w:name="_Ref516988527"/>
      <w:r>
        <w:t xml:space="preserve">Slika </w:t>
      </w:r>
      <w:r w:rsidR="00740314">
        <w:fldChar w:fldCharType="begin"/>
      </w:r>
      <w:r w:rsidR="00740314">
        <w:instrText xml:space="preserve"> SEQ Slika \* ARABIC </w:instrText>
      </w:r>
      <w:r w:rsidR="00740314">
        <w:fldChar w:fldCharType="separate"/>
      </w:r>
      <w:r w:rsidR="00C30DF6">
        <w:rPr>
          <w:noProof/>
        </w:rPr>
        <w:t>16</w:t>
      </w:r>
      <w:r w:rsidR="00740314">
        <w:rPr>
          <w:noProof/>
        </w:rPr>
        <w:fldChar w:fldCharType="end"/>
      </w:r>
      <w:bookmarkEnd w:id="74"/>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w:t>
      </w:r>
      <w:proofErr w:type="spellStart"/>
      <w:r>
        <w:t>diskretizaciju</w:t>
      </w:r>
      <w:proofErr w:type="spellEnd"/>
      <w:r>
        <w:t xml:space="preserve"> boja svjetlinom može se koristiti i </w:t>
      </w:r>
      <w:proofErr w:type="spellStart"/>
      <w:r>
        <w:t>diskretizacija</w:t>
      </w:r>
      <w:proofErr w:type="spellEnd"/>
      <w:r>
        <w:t xml:space="preserve"> na temelju kanala zasićenja.</w:t>
      </w:r>
      <w:r w:rsidR="00B519DB">
        <w:t xml:space="preserve"> </w:t>
      </w:r>
      <w:r>
        <w:t xml:space="preserve">Ovakav način </w:t>
      </w:r>
      <w:proofErr w:type="spellStart"/>
      <w:r>
        <w:t>diskretizacije</w:t>
      </w:r>
      <w:proofErr w:type="spellEnd"/>
      <w:r>
        <w:t xml:space="preserve"> ima iste probleme kao i </w:t>
      </w:r>
      <w:proofErr w:type="spellStart"/>
      <w:r>
        <w:t>diskretizacija</w:t>
      </w:r>
      <w:proofErr w:type="spellEnd"/>
      <w:r>
        <w:t xml:space="preserve">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C30DF6">
        <w:t xml:space="preserve">Slika </w:t>
      </w:r>
      <w:r w:rsidR="00C30DF6">
        <w:rPr>
          <w:noProof/>
        </w:rPr>
        <w:t>17</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ED0094">
      <w:pPr>
        <w:pStyle w:val="Caption"/>
      </w:pPr>
      <w:bookmarkStart w:id="75" w:name="_Ref516988958"/>
      <w:r>
        <w:t xml:space="preserve">Slika </w:t>
      </w:r>
      <w:r w:rsidR="00740314">
        <w:fldChar w:fldCharType="begin"/>
      </w:r>
      <w:r w:rsidR="00740314">
        <w:instrText xml:space="preserve"> SEQ Slika \* ARABIC </w:instrText>
      </w:r>
      <w:r w:rsidR="00740314">
        <w:fldChar w:fldCharType="separate"/>
      </w:r>
      <w:r w:rsidR="00C30DF6">
        <w:rPr>
          <w:noProof/>
        </w:rPr>
        <w:t>17</w:t>
      </w:r>
      <w:r w:rsidR="00740314">
        <w:rPr>
          <w:noProof/>
        </w:rPr>
        <w:fldChar w:fldCharType="end"/>
      </w:r>
      <w:bookmarkEnd w:id="75"/>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76" w:name="_Toc517196539"/>
      <w:r>
        <w:lastRenderedPageBreak/>
        <w:t>Vizualizacija uz pomoć alata Power</w:t>
      </w:r>
      <w:r w:rsidR="00860E11">
        <w:t xml:space="preserve"> </w:t>
      </w:r>
      <w:r>
        <w:t>BI</w:t>
      </w:r>
      <w:bookmarkEnd w:id="76"/>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w:t>
      </w:r>
      <w:proofErr w:type="spellStart"/>
      <w:r w:rsidR="00F604F3">
        <w:t>Informix</w:t>
      </w:r>
      <w:proofErr w:type="spellEnd"/>
      <w:r w:rsidR="00F604F3">
        <w:t xml:space="preserve"> baze podataka, </w:t>
      </w:r>
      <w:proofErr w:type="spellStart"/>
      <w:r w:rsidR="00F604F3">
        <w:t>MySQL</w:t>
      </w:r>
      <w:proofErr w:type="spellEnd"/>
      <w:r w:rsidR="00F604F3">
        <w:t xml:space="preserve"> baze podataka, </w:t>
      </w:r>
      <w:proofErr w:type="spellStart"/>
      <w:r w:rsidR="00F604F3">
        <w:t>PostgresSQL</w:t>
      </w:r>
      <w:proofErr w:type="spellEnd"/>
      <w:r w:rsidR="00F604F3">
        <w:t xml:space="preserve"> baze podataka, sustav Impala, sustav </w:t>
      </w:r>
      <w:proofErr w:type="spellStart"/>
      <w:r w:rsidR="00F604F3">
        <w:t>Hadoop</w:t>
      </w:r>
      <w:proofErr w:type="spellEnd"/>
      <w:r w:rsidR="00F604F3">
        <w:t xml:space="preserve">, sustav </w:t>
      </w:r>
      <w:proofErr w:type="spellStart"/>
      <w:r w:rsidR="00F604F3">
        <w:t>Spark</w:t>
      </w:r>
      <w:proofErr w:type="spellEnd"/>
      <w:r w:rsidR="00F604F3">
        <w:t xml:space="preserve">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77" w:name="_Hlk516589630"/>
      <w:r w:rsidRPr="00860E11">
        <w:rPr>
          <w:i/>
        </w:rPr>
        <w:t>„Power BI“</w:t>
      </w:r>
      <w:r>
        <w:rPr>
          <w:i/>
        </w:rPr>
        <w:t xml:space="preserve"> </w:t>
      </w:r>
      <w:bookmarkEnd w:id="77"/>
      <w:r>
        <w:t>projekta grafovi se u logičke i fizičke cjeline povezuju uz pomoć ploča (</w:t>
      </w:r>
      <w:r w:rsidRPr="00C47CD2">
        <w:rPr>
          <w:i/>
        </w:rPr>
        <w:t xml:space="preserve">engl. </w:t>
      </w:r>
      <w:proofErr w:type="spellStart"/>
      <w:r w:rsidRPr="00C47CD2">
        <w:rPr>
          <w:i/>
        </w:rPr>
        <w:t>dashborad</w:t>
      </w:r>
      <w:proofErr w:type="spellEnd"/>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C30DF6">
        <w:t xml:space="preserve">Slika </w:t>
      </w:r>
      <w:r w:rsidR="00C30DF6">
        <w:rPr>
          <w:noProof/>
        </w:rPr>
        <w:t>18</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ED0094">
      <w:pPr>
        <w:pStyle w:val="Caption"/>
      </w:pPr>
      <w:bookmarkStart w:id="78" w:name="_Ref516989263"/>
      <w:r>
        <w:t xml:space="preserve">Slika </w:t>
      </w:r>
      <w:r w:rsidR="00740314">
        <w:fldChar w:fldCharType="begin"/>
      </w:r>
      <w:r w:rsidR="00740314">
        <w:instrText xml:space="preserve"> SEQ Slika \* ARABIC </w:instrText>
      </w:r>
      <w:r w:rsidR="00740314">
        <w:fldChar w:fldCharType="separate"/>
      </w:r>
      <w:r w:rsidR="00C30DF6">
        <w:rPr>
          <w:noProof/>
        </w:rPr>
        <w:t>18</w:t>
      </w:r>
      <w:r w:rsidR="00740314">
        <w:rPr>
          <w:noProof/>
        </w:rPr>
        <w:fldChar w:fldCharType="end"/>
      </w:r>
      <w:bookmarkEnd w:id="78"/>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C30DF6">
        <w:t xml:space="preserve">Slika </w:t>
      </w:r>
      <w:r w:rsidR="00C30DF6">
        <w:rPr>
          <w:noProof/>
        </w:rPr>
        <w:t>18</w:t>
      </w:r>
      <w:r w:rsidR="00BF54FE">
        <w:fldChar w:fldCharType="end"/>
      </w:r>
      <w:r w:rsidR="00BF54FE">
        <w:rPr>
          <w:color w:val="70AD47" w:themeColor="accent6"/>
        </w:rPr>
        <w:t xml:space="preserve"> </w:t>
      </w:r>
      <w:r>
        <w:t>prikazuje ploču pod nazivom „Regata“.</w:t>
      </w:r>
      <w:r w:rsidR="00CD1D13">
        <w:t xml:space="preserve"> Ova ploča prikazuje podatke koji su direktno povezani s pojmom regate. Na ovoj ploči filter je entitet „Regata“.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C30DF6">
        <w:t xml:space="preserve">Slika </w:t>
      </w:r>
      <w:r w:rsidR="00C30DF6">
        <w:rPr>
          <w:noProof/>
        </w:rPr>
        <w:t>19</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213256" w:rsidRPr="00A105C5" w:rsidRDefault="00213256" w:rsidP="00ED0094">
                            <w:pPr>
                              <w:pStyle w:val="Caption"/>
                              <w:rPr>
                                <w:szCs w:val="24"/>
                              </w:rPr>
                            </w:pPr>
                            <w:bookmarkStart w:id="79" w:name="_Ref516989331"/>
                            <w:r>
                              <w:t xml:space="preserve">Slika </w:t>
                            </w:r>
                            <w:r>
                              <w:fldChar w:fldCharType="begin"/>
                            </w:r>
                            <w:r>
                              <w:instrText xml:space="preserve"> SEQ Slika \* ARABIC </w:instrText>
                            </w:r>
                            <w:r>
                              <w:fldChar w:fldCharType="separate"/>
                            </w:r>
                            <w:r>
                              <w:rPr>
                                <w:noProof/>
                              </w:rPr>
                              <w:t>19</w:t>
                            </w:r>
                            <w:r>
                              <w:rPr>
                                <w:noProof/>
                              </w:rPr>
                              <w:fldChar w:fldCharType="end"/>
                            </w:r>
                            <w:bookmarkEnd w:id="79"/>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30"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6rLwIAAGY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" stroked="f">
                <v:textbox style="mso-fit-shape-to-text:t" inset="0,0,0,0">
                  <w:txbxContent>
                    <w:p w:rsidR="00213256" w:rsidRPr="00A105C5" w:rsidRDefault="00213256" w:rsidP="00ED0094">
                      <w:pPr>
                        <w:pStyle w:val="Caption"/>
                        <w:rPr>
                          <w:szCs w:val="24"/>
                        </w:rPr>
                      </w:pPr>
                      <w:bookmarkStart w:id="80" w:name="_Ref516989331"/>
                      <w:r>
                        <w:t xml:space="preserve">Slika </w:t>
                      </w:r>
                      <w:r>
                        <w:fldChar w:fldCharType="begin"/>
                      </w:r>
                      <w:r>
                        <w:instrText xml:space="preserve"> SEQ Slika \* ARABIC </w:instrText>
                      </w:r>
                      <w:r>
                        <w:fldChar w:fldCharType="separate"/>
                      </w:r>
                      <w:r>
                        <w:rPr>
                          <w:noProof/>
                        </w:rPr>
                        <w:t>19</w:t>
                      </w:r>
                      <w:r>
                        <w:rPr>
                          <w:noProof/>
                        </w:rPr>
                        <w:fldChar w:fldCharType="end"/>
                      </w:r>
                      <w:bookmarkEnd w:id="80"/>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C30DF6">
        <w:t xml:space="preserve">Slika </w:t>
      </w:r>
      <w:r w:rsidR="00C30DF6">
        <w:rPr>
          <w:noProof/>
        </w:rPr>
        <w:t>19</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 xml:space="preserve">Ploča imena trening sadrži podatke o treninzima za pojedine veslače. Ova ploča sadrži filter s vrijednostima  veslača i 5 grafova. Jedan od grafova prikazuje vremena </w:t>
      </w:r>
      <w:proofErr w:type="spellStart"/>
      <w:r>
        <w:t>izveslana</w:t>
      </w:r>
      <w:proofErr w:type="spellEnd"/>
      <w:r>
        <w:t xml:space="preserve"> na </w:t>
      </w:r>
      <w:proofErr w:type="spellStart"/>
      <w:r>
        <w:t>predikcijskom</w:t>
      </w:r>
      <w:proofErr w:type="spellEnd"/>
      <w:r>
        <w:t xml:space="preserve"> treningu na 2000 metara, vremena su grupirana prema rednom broju </w:t>
      </w:r>
      <w:proofErr w:type="spellStart"/>
      <w:r>
        <w:t>izveslane</w:t>
      </w:r>
      <w:proofErr w:type="spellEnd"/>
      <w:r>
        <w:t xml:space="preserve"> dionice i prikazana na osi na kojoj se nalazi datum održavanja treninga.</w:t>
      </w:r>
      <w:r w:rsidR="008B55AB">
        <w:t xml:space="preserve"> Uz ovaj graf nalazi se graf koji koristi iste ulazne podatke kao i prethodni graf, ali ovaj graf prikazuje </w:t>
      </w:r>
      <w:r w:rsidR="002A7053">
        <w:t xml:space="preserve">predviđeno vrijeme veslanja koje se temelji na rezultatima </w:t>
      </w:r>
      <w:proofErr w:type="spellStart"/>
      <w:r w:rsidR="002A7053">
        <w:t>predikcijskog</w:t>
      </w:r>
      <w:proofErr w:type="spellEnd"/>
      <w:r w:rsidR="002A7053">
        <w:t xml:space="preserve">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w:t>
      </w:r>
      <w:proofErr w:type="spellStart"/>
      <w:r w:rsidR="002A7053">
        <w:t>odveslanoj</w:t>
      </w:r>
      <w:proofErr w:type="spellEnd"/>
      <w:r w:rsidR="002A7053">
        <w:t xml:space="preserve"> dionici i na osi su prikazani kroz datum kada je odveslan trening.</w:t>
      </w:r>
    </w:p>
    <w:p w:rsidR="00750888" w:rsidRPr="00E350B5" w:rsidRDefault="00750888" w:rsidP="008138B9">
      <w:pPr>
        <w:pStyle w:val="Heading1"/>
        <w:spacing w:line="360" w:lineRule="auto"/>
        <w:rPr>
          <w:sz w:val="32"/>
        </w:rPr>
      </w:pPr>
      <w:bookmarkStart w:id="81" w:name="_Toc517196540"/>
      <w:r w:rsidRPr="00E350B5">
        <w:rPr>
          <w:sz w:val="32"/>
        </w:rPr>
        <w:lastRenderedPageBreak/>
        <w:t>Zaključak</w:t>
      </w:r>
      <w:bookmarkStart w:id="82" w:name="_Toc73793800"/>
      <w:bookmarkStart w:id="83" w:name="_Toc73794370"/>
      <w:bookmarkStart w:id="84" w:name="_Toc113812272"/>
      <w:bookmarkEnd w:id="14"/>
      <w:bookmarkEnd w:id="81"/>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 jer postoji velika mogućnost da dio zahtjeva neće biti ispunjen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Vizualizaciju podataka potrebno je obaviti prema pravilima i smjernicama koje pruža teorija vizualizacije. Vizualizirati podatke je lagano, ali vizualizirati podatke pravilno je teško.</w:t>
      </w:r>
      <w:r w:rsidR="00520A41">
        <w:t xml:space="preserve"> Svrha vizualizacije nije prikaz podataka slikama i bojama.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85" w:name="_Toc517196541"/>
      <w:r w:rsidRPr="00E350B5">
        <w:rPr>
          <w:sz w:val="32"/>
        </w:rPr>
        <w:lastRenderedPageBreak/>
        <w:t>Literatura</w:t>
      </w:r>
      <w:bookmarkEnd w:id="82"/>
      <w:bookmarkEnd w:id="83"/>
      <w:bookmarkEnd w:id="84"/>
      <w:bookmarkEnd w:id="85"/>
    </w:p>
    <w:p w:rsidR="00C031ED" w:rsidRDefault="00C031ED" w:rsidP="00434FF6">
      <w:pPr>
        <w:pStyle w:val="ListParagraph"/>
        <w:numPr>
          <w:ilvl w:val="0"/>
          <w:numId w:val="40"/>
        </w:numPr>
        <w:spacing w:line="360" w:lineRule="auto"/>
      </w:pPr>
      <w:bookmarkStart w:id="86" w:name="_Ref517015310"/>
      <w:bookmarkStart w:id="87" w:name="_Ref517014585"/>
      <w:proofErr w:type="spellStart"/>
      <w:r w:rsidRPr="00C031ED">
        <w:t>What</w:t>
      </w:r>
      <w:proofErr w:type="spellEnd"/>
      <w:r w:rsidRPr="00C031ED">
        <w:t xml:space="preserve"> </w:t>
      </w:r>
      <w:proofErr w:type="spellStart"/>
      <w:r w:rsidRPr="00C031ED">
        <w:t>is</w:t>
      </w:r>
      <w:proofErr w:type="spellEnd"/>
      <w:r w:rsidRPr="00C031ED">
        <w:t xml:space="preserve"> </w:t>
      </w:r>
      <w:proofErr w:type="spellStart"/>
      <w:r w:rsidRPr="00C031ED">
        <w:t>Rowing</w:t>
      </w:r>
      <w:proofErr w:type="spellEnd"/>
      <w:r w:rsidRPr="00C031ED">
        <w:t>?</w:t>
      </w:r>
      <w:r>
        <w:t xml:space="preserve">, </w:t>
      </w:r>
      <w:proofErr w:type="spellStart"/>
      <w:r w:rsidRPr="00C031ED">
        <w:rPr>
          <w:i/>
        </w:rPr>
        <w:t>What</w:t>
      </w:r>
      <w:proofErr w:type="spellEnd"/>
      <w:r w:rsidRPr="00C031ED">
        <w:rPr>
          <w:i/>
        </w:rPr>
        <w:t xml:space="preserve"> </w:t>
      </w:r>
      <w:proofErr w:type="spellStart"/>
      <w:r w:rsidRPr="00C031ED">
        <w:rPr>
          <w:i/>
        </w:rPr>
        <w:t>is</w:t>
      </w:r>
      <w:proofErr w:type="spellEnd"/>
      <w:r w:rsidRPr="00C031ED">
        <w:rPr>
          <w:i/>
        </w:rPr>
        <w:t xml:space="preserve"> </w:t>
      </w:r>
      <w:proofErr w:type="spellStart"/>
      <w:r w:rsidRPr="00C031ED">
        <w:rPr>
          <w:i/>
        </w:rPr>
        <w:t>Rowing</w:t>
      </w:r>
      <w:proofErr w:type="spellEnd"/>
      <w:r w:rsidRPr="00C031ED">
        <w:rPr>
          <w:i/>
        </w:rPr>
        <w:t>?</w:t>
      </w:r>
      <w:r>
        <w:rPr>
          <w:i/>
        </w:rPr>
        <w:t xml:space="preserve">, </w:t>
      </w:r>
      <w:hyperlink r:id="rId30" w:history="1">
        <w:r w:rsidR="00434FF6" w:rsidRPr="00A43FB4">
          <w:rPr>
            <w:rStyle w:val="Hyperlink"/>
          </w:rPr>
          <w:t>http://threeriversrowing.org/rowing/getting-started/what-is-rowing/</w:t>
        </w:r>
      </w:hyperlink>
      <w:r w:rsidR="00434FF6">
        <w:rPr>
          <w:i/>
        </w:rPr>
        <w:t xml:space="preserve"> </w:t>
      </w:r>
      <w:r w:rsidR="00D44FD5">
        <w:rPr>
          <w:i/>
        </w:rPr>
        <w:t xml:space="preserve">, </w:t>
      </w:r>
      <w:r w:rsidR="00D44FD5" w:rsidRPr="00D44FD5">
        <w:t>15.4.2018.</w:t>
      </w:r>
      <w:bookmarkEnd w:id="86"/>
    </w:p>
    <w:p w:rsidR="00341867" w:rsidRDefault="00341867" w:rsidP="00341867">
      <w:pPr>
        <w:pStyle w:val="ListParagraph"/>
        <w:numPr>
          <w:ilvl w:val="0"/>
          <w:numId w:val="40"/>
        </w:numPr>
        <w:spacing w:line="360" w:lineRule="auto"/>
      </w:pPr>
      <w:bookmarkStart w:id="88" w:name="_Ref517015379"/>
      <w:r w:rsidRPr="00473298">
        <w:t>Vijeće klubova Hrvatskog veslačkog saveza</w:t>
      </w:r>
      <w:r>
        <w:t xml:space="preserve">, </w:t>
      </w:r>
      <w:r w:rsidRPr="00473298">
        <w:t>Pravila o veslačkim na</w:t>
      </w:r>
      <w:r>
        <w:t xml:space="preserve">tjecanjima i provedbena pravila,  </w:t>
      </w:r>
      <w:r w:rsidRPr="00473298">
        <w:t>29.04.2017</w:t>
      </w:r>
      <w:r>
        <w:t xml:space="preserve">., </w:t>
      </w:r>
      <w:r w:rsidRPr="00473298">
        <w:rPr>
          <w:i/>
        </w:rPr>
        <w:t>Pravila o veslačkim natjecanjima i provedbena pravila</w:t>
      </w:r>
      <w:r>
        <w:rPr>
          <w:i/>
        </w:rPr>
        <w:t xml:space="preserve">, </w:t>
      </w:r>
      <w:hyperlink r:id="rId31" w:history="1">
        <w:r w:rsidRPr="00A43FB4">
          <w:rPr>
            <w:rStyle w:val="Hyperlink"/>
          </w:rPr>
          <w:t>http://www.veslanje.hr/dokumenti/pravilnici_statuti_2018/Pravila_o_veslackim_natjecanjima_i_provedbena_pravila%20_%2020170429.pdf</w:t>
        </w:r>
      </w:hyperlink>
      <w:r w:rsidRPr="00341867">
        <w:rPr>
          <w:i/>
        </w:rPr>
        <w:t xml:space="preserve"> </w:t>
      </w:r>
      <w:r>
        <w:t>,15.4.2018.</w:t>
      </w:r>
      <w:bookmarkEnd w:id="87"/>
      <w:bookmarkEnd w:id="88"/>
    </w:p>
    <w:p w:rsidR="00C525F2" w:rsidRDefault="00C525F2" w:rsidP="00C525F2">
      <w:pPr>
        <w:pStyle w:val="ListParagraph"/>
        <w:numPr>
          <w:ilvl w:val="0"/>
          <w:numId w:val="40"/>
        </w:numPr>
        <w:spacing w:line="360" w:lineRule="auto"/>
      </w:pPr>
      <w:bookmarkStart w:id="89" w:name="_Ref517014994"/>
      <w:proofErr w:type="spellStart"/>
      <w:r w:rsidRPr="001E2288">
        <w:t>What</w:t>
      </w:r>
      <w:proofErr w:type="spellEnd"/>
      <w:r w:rsidRPr="001E2288">
        <w:t xml:space="preserve"> </w:t>
      </w:r>
      <w:proofErr w:type="spellStart"/>
      <w:r w:rsidRPr="001E2288">
        <w:t>is</w:t>
      </w:r>
      <w:proofErr w:type="spellEnd"/>
      <w:r w:rsidRPr="001E2288">
        <w:t xml:space="preserve"> MVC?</w:t>
      </w:r>
      <w:r>
        <w:t xml:space="preserve">, </w:t>
      </w:r>
      <w:r w:rsidRPr="001E2288">
        <w:rPr>
          <w:i/>
        </w:rPr>
        <w:t xml:space="preserve">MVC Framework </w:t>
      </w:r>
      <w:r>
        <w:rPr>
          <w:i/>
        </w:rPr>
        <w:t>–</w:t>
      </w:r>
      <w:r w:rsidRPr="001E2288">
        <w:rPr>
          <w:i/>
        </w:rPr>
        <w:t xml:space="preserve"> </w:t>
      </w:r>
      <w:proofErr w:type="spellStart"/>
      <w:r w:rsidRPr="001E2288">
        <w:rPr>
          <w:i/>
        </w:rPr>
        <w:t>Introduction</w:t>
      </w:r>
      <w:proofErr w:type="spellEnd"/>
      <w:r>
        <w:rPr>
          <w:i/>
        </w:rPr>
        <w:t xml:space="preserve">, </w:t>
      </w:r>
      <w:r>
        <w:t xml:space="preserve"> </w:t>
      </w:r>
      <w:hyperlink r:id="rId32" w:history="1">
        <w:r w:rsidRPr="00A43FB4">
          <w:rPr>
            <w:rStyle w:val="Hyperlink"/>
          </w:rPr>
          <w:t>https://www.tutorialspoint.com/mvc_framework/mvc_framework_introduction.htm</w:t>
        </w:r>
      </w:hyperlink>
      <w:r>
        <w:t xml:space="preserve"> , </w:t>
      </w:r>
      <w:r w:rsidR="00ED108E">
        <w:t>5</w:t>
      </w:r>
      <w:r>
        <w:t>.5.2018.</w:t>
      </w:r>
    </w:p>
    <w:p w:rsidR="00C525F2" w:rsidRDefault="005A1578" w:rsidP="00740314">
      <w:pPr>
        <w:pStyle w:val="ListParagraph"/>
        <w:numPr>
          <w:ilvl w:val="0"/>
          <w:numId w:val="40"/>
        </w:numPr>
        <w:spacing w:line="360" w:lineRule="auto"/>
      </w:pPr>
      <w:bookmarkStart w:id="90" w:name="_Ref517016886"/>
      <w:bookmarkEnd w:id="89"/>
      <w:proofErr w:type="spellStart"/>
      <w:r>
        <w:t>Jeffrey</w:t>
      </w:r>
      <w:proofErr w:type="spellEnd"/>
      <w:r>
        <w:t xml:space="preserve"> A. </w:t>
      </w:r>
      <w:proofErr w:type="spellStart"/>
      <w:r>
        <w:t>Hoffer</w:t>
      </w:r>
      <w:proofErr w:type="spellEnd"/>
      <w:r>
        <w:t xml:space="preserve">, </w:t>
      </w:r>
      <w:proofErr w:type="spellStart"/>
      <w:r>
        <w:t>Mary</w:t>
      </w:r>
      <w:proofErr w:type="spellEnd"/>
      <w:r>
        <w:t xml:space="preserve"> B. </w:t>
      </w:r>
      <w:proofErr w:type="spellStart"/>
      <w:r>
        <w:t>Prescott</w:t>
      </w:r>
      <w:proofErr w:type="spellEnd"/>
      <w:r>
        <w:t xml:space="preserve">, </w:t>
      </w:r>
      <w:proofErr w:type="spellStart"/>
      <w:r>
        <w:t>Fred</w:t>
      </w:r>
      <w:proofErr w:type="spellEnd"/>
      <w:r>
        <w:t xml:space="preserve"> R. </w:t>
      </w:r>
      <w:proofErr w:type="spellStart"/>
      <w:r>
        <w:t>McFadden</w:t>
      </w:r>
      <w:proofErr w:type="spellEnd"/>
      <w:r>
        <w:t xml:space="preserve">,  </w:t>
      </w:r>
      <w:proofErr w:type="spellStart"/>
      <w:r>
        <w:t>Modern</w:t>
      </w:r>
      <w:proofErr w:type="spellEnd"/>
      <w:r>
        <w:t xml:space="preserve"> </w:t>
      </w:r>
      <w:proofErr w:type="spellStart"/>
      <w:r>
        <w:t>Database</w:t>
      </w:r>
      <w:proofErr w:type="spellEnd"/>
      <w:r>
        <w:t xml:space="preserve"> Management, 8. izdanje, </w:t>
      </w:r>
      <w:r w:rsidR="00B52A6E">
        <w:t xml:space="preserve"> New </w:t>
      </w:r>
      <w:proofErr w:type="spellStart"/>
      <w:r w:rsidR="00B52A6E">
        <w:t>J</w:t>
      </w:r>
      <w:r>
        <w:t>ersey</w:t>
      </w:r>
      <w:proofErr w:type="spellEnd"/>
      <w:r>
        <w:t>:</w:t>
      </w:r>
      <w:r w:rsidR="00B52A6E">
        <w:t xml:space="preserve"> </w:t>
      </w:r>
      <w:proofErr w:type="spellStart"/>
      <w:r w:rsidR="00B52A6E">
        <w:t>Pearson</w:t>
      </w:r>
      <w:proofErr w:type="spellEnd"/>
      <w:r w:rsidR="00B52A6E">
        <w:t xml:space="preserve"> </w:t>
      </w:r>
      <w:proofErr w:type="spellStart"/>
      <w:r w:rsidR="00B52A6E">
        <w:t>Prentice</w:t>
      </w:r>
      <w:proofErr w:type="spellEnd"/>
      <w:r w:rsidR="00B52A6E">
        <w:t xml:space="preserve"> Hall,</w:t>
      </w:r>
      <w:r w:rsidR="000C16A8">
        <w:t xml:space="preserve"> </w:t>
      </w:r>
      <w:r w:rsidR="00B52A6E">
        <w:t>2007</w:t>
      </w:r>
      <w:bookmarkEnd w:id="90"/>
      <w:r w:rsidR="000C16A8">
        <w:t>.</w:t>
      </w:r>
    </w:p>
    <w:p w:rsidR="007C1C52" w:rsidRDefault="00FA7612" w:rsidP="00104D22">
      <w:pPr>
        <w:pStyle w:val="ListParagraph"/>
        <w:numPr>
          <w:ilvl w:val="0"/>
          <w:numId w:val="40"/>
        </w:numPr>
        <w:spacing w:line="360" w:lineRule="auto"/>
      </w:pPr>
      <w:bookmarkStart w:id="91" w:name="_Ref517017535"/>
      <w:proofErr w:type="spellStart"/>
      <w:r>
        <w:t>Hugh</w:t>
      </w:r>
      <w:proofErr w:type="spellEnd"/>
      <w:r>
        <w:t xml:space="preserve"> </w:t>
      </w:r>
      <w:proofErr w:type="spellStart"/>
      <w:r>
        <w:t>Darwen</w:t>
      </w:r>
      <w:proofErr w:type="spellEnd"/>
      <w:r>
        <w:t xml:space="preserve">, </w:t>
      </w:r>
      <w:proofErr w:type="spellStart"/>
      <w:r w:rsidR="008A3B28">
        <w:t>Temporal</w:t>
      </w:r>
      <w:proofErr w:type="spellEnd"/>
      <w:r w:rsidR="008A3B28">
        <w:t xml:space="preserve"> Data,</w:t>
      </w:r>
      <w:r w:rsidR="00B11EEF">
        <w:t xml:space="preserve"> </w:t>
      </w:r>
      <w:proofErr w:type="spellStart"/>
      <w:r w:rsidR="008A3B28" w:rsidRPr="008A3B28">
        <w:rPr>
          <w:i/>
        </w:rPr>
        <w:t>Temporal</w:t>
      </w:r>
      <w:proofErr w:type="spellEnd"/>
      <w:r w:rsidR="008A3B28" w:rsidRPr="008A3B28">
        <w:rPr>
          <w:i/>
        </w:rPr>
        <w:t xml:space="preserve"> Dana </w:t>
      </w:r>
      <w:proofErr w:type="spellStart"/>
      <w:r w:rsidR="008A3B28" w:rsidRPr="008A3B28">
        <w:rPr>
          <w:i/>
        </w:rPr>
        <w:t>and</w:t>
      </w:r>
      <w:proofErr w:type="spellEnd"/>
      <w:r w:rsidR="008A3B28" w:rsidRPr="008A3B28">
        <w:rPr>
          <w:i/>
        </w:rPr>
        <w:t xml:space="preserve"> </w:t>
      </w:r>
      <w:proofErr w:type="spellStart"/>
      <w:r w:rsidR="008A3B28" w:rsidRPr="008A3B28">
        <w:rPr>
          <w:i/>
        </w:rPr>
        <w:t>The</w:t>
      </w:r>
      <w:proofErr w:type="spellEnd"/>
      <w:r w:rsidR="008A3B28" w:rsidRPr="008A3B28">
        <w:rPr>
          <w:i/>
        </w:rPr>
        <w:t xml:space="preserve"> </w:t>
      </w:r>
      <w:proofErr w:type="spellStart"/>
      <w:r w:rsidR="008A3B28" w:rsidRPr="008A3B28">
        <w:rPr>
          <w:i/>
        </w:rPr>
        <w:t>Relational</w:t>
      </w:r>
      <w:proofErr w:type="spellEnd"/>
      <w:r w:rsidR="008A3B28" w:rsidRPr="008A3B28">
        <w:rPr>
          <w:i/>
        </w:rPr>
        <w:t xml:space="preserve"> Model</w:t>
      </w:r>
      <w:r w:rsidR="00A75105">
        <w:rPr>
          <w:i/>
        </w:rPr>
        <w:t xml:space="preserve">, </w:t>
      </w:r>
      <w:hyperlink r:id="rId33" w:history="1">
        <w:r w:rsidR="00104D22" w:rsidRPr="00A43FB4">
          <w:rPr>
            <w:rStyle w:val="Hyperlink"/>
          </w:rPr>
          <w:t>http://www.dcs.warwick.ac.uk/~hugh/TTM/TemporalData.Warwick.pdf</w:t>
        </w:r>
      </w:hyperlink>
      <w:r w:rsidR="00104D22">
        <w:rPr>
          <w:i/>
        </w:rPr>
        <w:t xml:space="preserve"> </w:t>
      </w:r>
      <w:r w:rsidR="00E86405">
        <w:t xml:space="preserve">, </w:t>
      </w:r>
      <w:r w:rsidR="00ED108E">
        <w:t>6.5.2018.</w:t>
      </w:r>
      <w:bookmarkEnd w:id="91"/>
    </w:p>
    <w:p w:rsidR="000C16A8" w:rsidRDefault="006406B0" w:rsidP="00F04A5B">
      <w:pPr>
        <w:pStyle w:val="ListParagraph"/>
        <w:numPr>
          <w:ilvl w:val="0"/>
          <w:numId w:val="40"/>
        </w:numPr>
        <w:spacing w:line="360" w:lineRule="auto"/>
      </w:pPr>
      <w:bookmarkStart w:id="92" w:name="_Ref517017286"/>
      <w:proofErr w:type="spellStart"/>
      <w:r>
        <w:t>Kris</w:t>
      </w:r>
      <w:proofErr w:type="spellEnd"/>
      <w:r>
        <w:t xml:space="preserve"> </w:t>
      </w:r>
      <w:proofErr w:type="spellStart"/>
      <w:r>
        <w:t>Wenzel</w:t>
      </w:r>
      <w:proofErr w:type="spellEnd"/>
      <w:r>
        <w:t xml:space="preserve">, </w:t>
      </w:r>
      <w:proofErr w:type="spellStart"/>
      <w:r>
        <w:t>What</w:t>
      </w:r>
      <w:proofErr w:type="spellEnd"/>
      <w:r>
        <w:t xml:space="preserve"> </w:t>
      </w:r>
      <w:proofErr w:type="spellStart"/>
      <w:r>
        <w:t>is</w:t>
      </w:r>
      <w:proofErr w:type="spellEnd"/>
      <w:r>
        <w:t xml:space="preserve"> a </w:t>
      </w:r>
      <w:proofErr w:type="spellStart"/>
      <w:r>
        <w:t>Relational</w:t>
      </w:r>
      <w:proofErr w:type="spellEnd"/>
      <w:r>
        <w:t xml:space="preserve"> </w:t>
      </w:r>
      <w:proofErr w:type="spellStart"/>
      <w:r>
        <w:t>Database</w:t>
      </w:r>
      <w:proofErr w:type="spellEnd"/>
      <w:r>
        <w:t xml:space="preserve"> </w:t>
      </w:r>
      <w:proofErr w:type="spellStart"/>
      <w:r>
        <w:t>View</w:t>
      </w:r>
      <w:proofErr w:type="spellEnd"/>
      <w:r>
        <w:t xml:space="preserve">?, </w:t>
      </w:r>
      <w:proofErr w:type="spellStart"/>
      <w:r w:rsidRPr="006406B0">
        <w:rPr>
          <w:i/>
        </w:rPr>
        <w:t>What</w:t>
      </w:r>
      <w:proofErr w:type="spellEnd"/>
      <w:r w:rsidRPr="006406B0">
        <w:rPr>
          <w:i/>
        </w:rPr>
        <w:t xml:space="preserve"> </w:t>
      </w:r>
      <w:proofErr w:type="spellStart"/>
      <w:r w:rsidRPr="006406B0">
        <w:rPr>
          <w:i/>
        </w:rPr>
        <w:t>is</w:t>
      </w:r>
      <w:proofErr w:type="spellEnd"/>
      <w:r w:rsidRPr="006406B0">
        <w:rPr>
          <w:i/>
        </w:rPr>
        <w:t xml:space="preserve"> a </w:t>
      </w:r>
      <w:proofErr w:type="spellStart"/>
      <w:r w:rsidRPr="006406B0">
        <w:rPr>
          <w:i/>
        </w:rPr>
        <w:t>Relational</w:t>
      </w:r>
      <w:proofErr w:type="spellEnd"/>
      <w:r w:rsidRPr="006406B0">
        <w:rPr>
          <w:i/>
        </w:rPr>
        <w:t xml:space="preserve"> </w:t>
      </w:r>
      <w:proofErr w:type="spellStart"/>
      <w:r w:rsidRPr="006406B0">
        <w:rPr>
          <w:i/>
        </w:rPr>
        <w:t>Database</w:t>
      </w:r>
      <w:proofErr w:type="spellEnd"/>
      <w:r w:rsidRPr="006406B0">
        <w:rPr>
          <w:i/>
        </w:rPr>
        <w:t xml:space="preserve"> </w:t>
      </w:r>
      <w:proofErr w:type="spellStart"/>
      <w:r w:rsidRPr="006406B0">
        <w:rPr>
          <w:i/>
        </w:rPr>
        <w:t>View</w:t>
      </w:r>
      <w:proofErr w:type="spellEnd"/>
      <w:r w:rsidRPr="006406B0">
        <w:rPr>
          <w:i/>
        </w:rPr>
        <w:t>?</w:t>
      </w:r>
      <w:r w:rsidR="003F5455">
        <w:rPr>
          <w:i/>
        </w:rPr>
        <w:t xml:space="preserve">, </w:t>
      </w:r>
      <w:hyperlink r:id="rId34" w:history="1">
        <w:r w:rsidR="00F04A5B" w:rsidRPr="00A43FB4">
          <w:rPr>
            <w:rStyle w:val="Hyperlink"/>
          </w:rPr>
          <w:t>https://www.essentialsql.com/what-is-a-relational-database-view/</w:t>
        </w:r>
      </w:hyperlink>
      <w:r w:rsidR="00F04A5B">
        <w:rPr>
          <w:i/>
        </w:rPr>
        <w:t xml:space="preserve"> </w:t>
      </w:r>
      <w:r w:rsidR="009B7DA1">
        <w:t xml:space="preserve">, </w:t>
      </w:r>
      <w:r w:rsidR="00ED108E">
        <w:t>13</w:t>
      </w:r>
      <w:r w:rsidR="009B7DA1">
        <w:t>.5.2018.</w:t>
      </w:r>
      <w:bookmarkEnd w:id="92"/>
    </w:p>
    <w:p w:rsidR="00680193" w:rsidRDefault="00B11EEF" w:rsidP="00F04A5B">
      <w:pPr>
        <w:pStyle w:val="ListParagraph"/>
        <w:numPr>
          <w:ilvl w:val="0"/>
          <w:numId w:val="40"/>
        </w:numPr>
        <w:spacing w:line="360" w:lineRule="auto"/>
      </w:pPr>
      <w:bookmarkStart w:id="93" w:name="_Ref517018315"/>
      <w:r>
        <w:t xml:space="preserve">Tamara </w:t>
      </w:r>
      <w:proofErr w:type="spellStart"/>
      <w:r>
        <w:t>Munzner</w:t>
      </w:r>
      <w:proofErr w:type="spellEnd"/>
      <w:r>
        <w:t xml:space="preserve">, </w:t>
      </w:r>
      <w:proofErr w:type="spellStart"/>
      <w:r>
        <w:t>Visualization</w:t>
      </w:r>
      <w:proofErr w:type="spellEnd"/>
      <w:r>
        <w:t xml:space="preserve"> </w:t>
      </w:r>
      <w:proofErr w:type="spellStart"/>
      <w:r>
        <w:t>Analysis</w:t>
      </w:r>
      <w:proofErr w:type="spellEnd"/>
      <w:r>
        <w:t xml:space="preserve"> &amp; Design, 1. Izdanje, Canada:</w:t>
      </w:r>
      <w:r w:rsidR="001E0112">
        <w:t xml:space="preserve"> CRC Press, 2014.</w:t>
      </w:r>
      <w:bookmarkEnd w:id="93"/>
    </w:p>
    <w:p w:rsidR="00F9493B" w:rsidRDefault="00F9493B" w:rsidP="00F9493B">
      <w:pPr>
        <w:pStyle w:val="ListParagraph"/>
        <w:numPr>
          <w:ilvl w:val="0"/>
          <w:numId w:val="40"/>
        </w:numPr>
        <w:spacing w:line="360" w:lineRule="auto"/>
      </w:pPr>
      <w:bookmarkStart w:id="94" w:name="_Ref517018656"/>
      <w:r>
        <w:t xml:space="preserve">A. </w:t>
      </w:r>
      <w:proofErr w:type="spellStart"/>
      <w:r>
        <w:t>Sheth</w:t>
      </w:r>
      <w:proofErr w:type="spellEnd"/>
      <w:r>
        <w:t xml:space="preserve">, </w:t>
      </w:r>
      <w:r w:rsidRPr="00F9493B">
        <w:t xml:space="preserve">Data </w:t>
      </w:r>
      <w:proofErr w:type="spellStart"/>
      <w:r w:rsidRPr="00F9493B">
        <w:t>Semantics</w:t>
      </w:r>
      <w:proofErr w:type="spellEnd"/>
      <w:r w:rsidRPr="00F9493B">
        <w:t xml:space="preserve">: </w:t>
      </w:r>
      <w:proofErr w:type="spellStart"/>
      <w:r w:rsidRPr="00F9493B">
        <w:t>what</w:t>
      </w:r>
      <w:proofErr w:type="spellEnd"/>
      <w:r w:rsidRPr="00F9493B">
        <w:t xml:space="preserve">, </w:t>
      </w:r>
      <w:proofErr w:type="spellStart"/>
      <w:r w:rsidRPr="00F9493B">
        <w:t>where</w:t>
      </w:r>
      <w:proofErr w:type="spellEnd"/>
      <w:r w:rsidRPr="00F9493B">
        <w:t xml:space="preserve"> </w:t>
      </w:r>
      <w:proofErr w:type="spellStart"/>
      <w:r w:rsidRPr="00F9493B">
        <w:t>and</w:t>
      </w:r>
      <w:proofErr w:type="spellEnd"/>
      <w:r w:rsidRPr="00F9493B">
        <w:t xml:space="preserve"> how?</w:t>
      </w:r>
      <w:r>
        <w:t xml:space="preserve">, </w:t>
      </w:r>
      <w:proofErr w:type="spellStart"/>
      <w:r>
        <w:t>Large</w:t>
      </w:r>
      <w:proofErr w:type="spellEnd"/>
      <w:r>
        <w:t xml:space="preserve"> </w:t>
      </w:r>
      <w:proofErr w:type="spellStart"/>
      <w:r>
        <w:t>Scale</w:t>
      </w:r>
      <w:proofErr w:type="spellEnd"/>
      <w:r>
        <w:t xml:space="preserve"> </w:t>
      </w:r>
      <w:proofErr w:type="spellStart"/>
      <w:r>
        <w:t>Distributed</w:t>
      </w:r>
      <w:proofErr w:type="spellEnd"/>
      <w:r>
        <w:t xml:space="preserve"> </w:t>
      </w:r>
      <w:proofErr w:type="spellStart"/>
      <w:r>
        <w:t>Information</w:t>
      </w:r>
      <w:proofErr w:type="spellEnd"/>
      <w:r>
        <w:t xml:space="preserve"> Systems </w:t>
      </w:r>
      <w:proofErr w:type="spellStart"/>
      <w:r>
        <w:t>Lab</w:t>
      </w:r>
      <w:proofErr w:type="spellEnd"/>
      <w:r>
        <w:t xml:space="preserve">, Department </w:t>
      </w:r>
      <w:proofErr w:type="spellStart"/>
      <w:r>
        <w:t>of</w:t>
      </w:r>
      <w:proofErr w:type="spellEnd"/>
      <w:r>
        <w:t xml:space="preserve"> Computer Science, University </w:t>
      </w:r>
      <w:proofErr w:type="spellStart"/>
      <w:r>
        <w:t>of</w:t>
      </w:r>
      <w:proofErr w:type="spellEnd"/>
      <w:r>
        <w:t xml:space="preserve"> </w:t>
      </w:r>
      <w:proofErr w:type="spellStart"/>
      <w:r>
        <w:t>Georgia</w:t>
      </w:r>
      <w:proofErr w:type="spellEnd"/>
      <w:r w:rsidR="00A46C6B">
        <w:t>, 1995</w:t>
      </w:r>
      <w:r w:rsidR="00F56F83">
        <w:t>.</w:t>
      </w:r>
      <w:bookmarkEnd w:id="94"/>
    </w:p>
    <w:p w:rsidR="00123F1D" w:rsidRDefault="0082702D" w:rsidP="00123F1D">
      <w:pPr>
        <w:pStyle w:val="ListParagraph"/>
        <w:numPr>
          <w:ilvl w:val="0"/>
          <w:numId w:val="40"/>
        </w:numPr>
        <w:spacing w:line="360" w:lineRule="auto"/>
      </w:pPr>
      <w:bookmarkStart w:id="95" w:name="_Ref517018958"/>
      <w:proofErr w:type="spellStart"/>
      <w:r w:rsidRPr="0082702D">
        <w:t>Kevin</w:t>
      </w:r>
      <w:proofErr w:type="spellEnd"/>
      <w:r w:rsidRPr="0082702D">
        <w:t xml:space="preserve"> </w:t>
      </w:r>
      <w:proofErr w:type="spellStart"/>
      <w:r w:rsidRPr="0082702D">
        <w:t>Dunn</w:t>
      </w:r>
      <w:proofErr w:type="spellEnd"/>
      <w:r>
        <w:t xml:space="preserve">, </w:t>
      </w:r>
      <w:proofErr w:type="spellStart"/>
      <w:r w:rsidR="009D3421" w:rsidRPr="009D3421">
        <w:t>Process</w:t>
      </w:r>
      <w:proofErr w:type="spellEnd"/>
      <w:r w:rsidR="009D3421" w:rsidRPr="009D3421">
        <w:t xml:space="preserve"> </w:t>
      </w:r>
      <w:proofErr w:type="spellStart"/>
      <w:r w:rsidR="009D3421" w:rsidRPr="009D3421">
        <w:t>Improvement</w:t>
      </w:r>
      <w:proofErr w:type="spellEnd"/>
      <w:r w:rsidR="009D3421" w:rsidRPr="009D3421">
        <w:t xml:space="preserve"> </w:t>
      </w:r>
      <w:proofErr w:type="spellStart"/>
      <w:r w:rsidR="009D3421" w:rsidRPr="009D3421">
        <w:t>Using</w:t>
      </w:r>
      <w:proofErr w:type="spellEnd"/>
      <w:r w:rsidR="009D3421" w:rsidRPr="009D3421">
        <w:t xml:space="preserve"> Data</w:t>
      </w:r>
      <w:r w:rsidR="009D3421">
        <w:t xml:space="preserve">, </w:t>
      </w:r>
      <w:r>
        <w:t xml:space="preserve">Izdanje </w:t>
      </w:r>
      <w:r w:rsidRPr="0082702D">
        <w:t>419-67d8</w:t>
      </w:r>
      <w:r w:rsidR="009D3421">
        <w:t>, 2018.</w:t>
      </w:r>
      <w:bookmarkEnd w:id="95"/>
    </w:p>
    <w:p w:rsidR="00123F1D" w:rsidRDefault="000C3852" w:rsidP="000C3852">
      <w:pPr>
        <w:pStyle w:val="ListParagraph"/>
        <w:numPr>
          <w:ilvl w:val="0"/>
          <w:numId w:val="40"/>
        </w:numPr>
        <w:spacing w:line="360" w:lineRule="auto"/>
      </w:pPr>
      <w:bookmarkStart w:id="96" w:name="_Ref517019397"/>
      <w:r>
        <w:t xml:space="preserve">D. </w:t>
      </w:r>
      <w:proofErr w:type="spellStart"/>
      <w:r>
        <w:t>Purves</w:t>
      </w:r>
      <w:proofErr w:type="spellEnd"/>
      <w:r>
        <w:t xml:space="preserve"> , G.J. Augustine, D. </w:t>
      </w:r>
      <w:proofErr w:type="spellStart"/>
      <w:r>
        <w:t>Fitzpatrick</w:t>
      </w:r>
      <w:proofErr w:type="spellEnd"/>
      <w:r>
        <w:t xml:space="preserve"> i ostali,</w:t>
      </w:r>
      <w:r w:rsidRPr="000C3852">
        <w:t xml:space="preserve"> </w:t>
      </w:r>
      <w:proofErr w:type="spellStart"/>
      <w:r w:rsidRPr="000C3852">
        <w:t>Neuroscience</w:t>
      </w:r>
      <w:proofErr w:type="spellEnd"/>
      <w:r>
        <w:t xml:space="preserve"> , 2. izdanje, </w:t>
      </w:r>
      <w:proofErr w:type="spellStart"/>
      <w:r>
        <w:t>Sunderland</w:t>
      </w:r>
      <w:proofErr w:type="spellEnd"/>
      <w:r>
        <w:t xml:space="preserve">: </w:t>
      </w:r>
      <w:proofErr w:type="spellStart"/>
      <w:r>
        <w:t>Sinauer</w:t>
      </w:r>
      <w:proofErr w:type="spellEnd"/>
      <w:r>
        <w:t xml:space="preserve"> </w:t>
      </w:r>
      <w:proofErr w:type="spellStart"/>
      <w:r>
        <w:t>Associates</w:t>
      </w:r>
      <w:proofErr w:type="spellEnd"/>
      <w:r>
        <w:t>, 2001.</w:t>
      </w:r>
      <w:bookmarkEnd w:id="96"/>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sectPr w:rsidR="000C16A8" w:rsidSect="003A4F10">
          <w:headerReference w:type="even" r:id="rId35"/>
          <w:headerReference w:type="default" r:id="rId36"/>
          <w:footerReference w:type="default" r:id="rId37"/>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FD6BAE" w:rsidRDefault="00FD6BAE" w:rsidP="00FD6BAE">
      <w:pPr>
        <w:spacing w:line="360" w:lineRule="auto"/>
        <w:jc w:val="both"/>
      </w:pPr>
      <w:r>
        <w:t>U Hrvatskoj ne postoji adekvatan sustav bi mogao pratiti performanse veslača kroz vrijeme. Iz tog razloga napravljen je sustav za praćenje i analizu performansi veslača. Ovaj informacijski sustav je oblikovan da na efikasan način, koristeći vizualizaciju podataka, prenese prikupljene i analizirane podatke svojim korisnicima. Vizualizacija podataka napravljena je na temelju teorije vizualizacije kako bi prijenos informacija od sustava do korisnika bio maksimalno efikasan. Sustav prikazuje analizirane podatke do kojih prije nije bilo moguće doći. Također sustav otkriva veze među veslačima i trendove u rezultatima koje je prije bilo teško uočiti. Sam sustav je oblikovan prema zahtjevima ljudi koji aktivno sudjeluju u Hrvatskom veslanju.</w:t>
      </w:r>
    </w:p>
    <w:p w:rsidR="00FD6BAE" w:rsidRDefault="00FD6BAE"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FD6BAE" w:rsidRDefault="00FD6BAE" w:rsidP="00FD6BAE">
      <w:pPr>
        <w:spacing w:line="360" w:lineRule="auto"/>
        <w:jc w:val="both"/>
        <w:rPr>
          <w:lang w:val="en-US"/>
        </w:rPr>
      </w:pPr>
      <w:r>
        <w:rPr>
          <w:lang w:val="en-US"/>
        </w:rPr>
        <w:t>In Croatia, there is no adequate system for monitoring rower performance through time. For that reason, a system was made for monitoring and analyzing performance of rowers. This information system was designed to effectively transfer collected and analyzed information to its users using data visualization. Data visualization was made based on visualization theory to maximize data transfer efficiency from system to user. The system shows analyzed that that wasn’t available before. Furthermore, the system reveals connections between rowers and trends in their results that ware hard to notice before. The system itself was designed based on inquiries from people that actively participate in Croatia rowing.</w:t>
      </w:r>
    </w:p>
    <w:p w:rsidR="00FD6BAE" w:rsidRPr="002112F6" w:rsidRDefault="00FD6BAE" w:rsidP="00412E48">
      <w:pPr>
        <w:spacing w:line="360" w:lineRule="auto"/>
        <w:jc w:val="center"/>
        <w:rPr>
          <w:b/>
          <w:lang w:val="en-US"/>
        </w:rPr>
      </w:pP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F048A7" w:rsidRPr="0048572A" w:rsidRDefault="00F048A7" w:rsidP="008138B9">
      <w:pPr>
        <w:spacing w:line="360" w:lineRule="auto"/>
      </w:pPr>
    </w:p>
    <w:sectPr w:rsidR="00F048A7" w:rsidRPr="0048572A" w:rsidSect="00DD1D19">
      <w:footerReference w:type="default" r:id="rId38"/>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1B97" w:rsidRDefault="00D81B97" w:rsidP="00750888">
      <w:r>
        <w:separator/>
      </w:r>
    </w:p>
    <w:p w:rsidR="00D81B97" w:rsidRDefault="00D81B97" w:rsidP="00750888"/>
    <w:p w:rsidR="00D81B97" w:rsidRDefault="00D81B97" w:rsidP="00750888"/>
    <w:p w:rsidR="00D81B97" w:rsidRDefault="00D81B97"/>
  </w:endnote>
  <w:endnote w:type="continuationSeparator" w:id="0">
    <w:p w:rsidR="00D81B97" w:rsidRDefault="00D81B97" w:rsidP="00750888">
      <w:r>
        <w:continuationSeparator/>
      </w:r>
    </w:p>
    <w:p w:rsidR="00D81B97" w:rsidRDefault="00D81B97" w:rsidP="00750888"/>
    <w:p w:rsidR="00D81B97" w:rsidRDefault="00D81B97" w:rsidP="00750888"/>
    <w:p w:rsidR="00D81B97" w:rsidRDefault="00D81B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256" w:rsidRPr="00C2068C" w:rsidRDefault="00213256"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213256" w:rsidRDefault="00213256" w:rsidP="00750888"/>
  <w:p w:rsidR="00213256" w:rsidRDefault="00213256"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256" w:rsidRDefault="00213256" w:rsidP="006C49A9">
    <w:pPr>
      <w:pStyle w:val="Footer"/>
      <w:jc w:val="center"/>
    </w:pPr>
  </w:p>
  <w:p w:rsidR="00213256" w:rsidRDefault="00213256"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256" w:rsidRDefault="00213256"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D009DA">
      <w:rPr>
        <w:rStyle w:val="PageNumber"/>
        <w:noProof/>
      </w:rPr>
      <w:t>18</w:t>
    </w:r>
    <w:r>
      <w:rPr>
        <w:rStyle w:val="PageNumber"/>
      </w:rPr>
      <w:fldChar w:fldCharType="end"/>
    </w:r>
  </w:p>
  <w:p w:rsidR="00213256" w:rsidRDefault="0021325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256" w:rsidRDefault="00213256" w:rsidP="00F73319">
    <w:pPr>
      <w:pStyle w:val="Footer"/>
      <w:jc w:val="right"/>
    </w:pPr>
  </w:p>
  <w:p w:rsidR="00213256" w:rsidRDefault="002132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1B97" w:rsidRDefault="00D81B97" w:rsidP="00750888">
      <w:r>
        <w:separator/>
      </w:r>
    </w:p>
    <w:p w:rsidR="00D81B97" w:rsidRDefault="00D81B97" w:rsidP="00750888"/>
    <w:p w:rsidR="00D81B97" w:rsidRDefault="00D81B97" w:rsidP="00750888"/>
    <w:p w:rsidR="00D81B97" w:rsidRDefault="00D81B97"/>
  </w:footnote>
  <w:footnote w:type="continuationSeparator" w:id="0">
    <w:p w:rsidR="00D81B97" w:rsidRDefault="00D81B97" w:rsidP="00750888">
      <w:r>
        <w:continuationSeparator/>
      </w:r>
    </w:p>
    <w:p w:rsidR="00D81B97" w:rsidRDefault="00D81B97" w:rsidP="00750888"/>
    <w:p w:rsidR="00D81B97" w:rsidRDefault="00D81B97" w:rsidP="00750888"/>
    <w:p w:rsidR="00D81B97" w:rsidRDefault="00D81B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256" w:rsidRPr="00350ADB" w:rsidRDefault="00213256" w:rsidP="00750888">
    <w:r w:rsidRPr="00350ADB">
      <w:t xml:space="preserve">Kvaliteta usluge u </w:t>
    </w:r>
    <w:proofErr w:type="spellStart"/>
    <w:r w:rsidRPr="00350ADB">
      <w:t>OpenBSD</w:t>
    </w:r>
    <w:proofErr w:type="spellEnd"/>
    <w:r w:rsidRPr="00350ADB">
      <w:t>-u</w:t>
    </w:r>
  </w:p>
  <w:p w:rsidR="00213256" w:rsidRDefault="00213256" w:rsidP="00750888"/>
  <w:p w:rsidR="00213256" w:rsidRDefault="00213256"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256" w:rsidRDefault="002132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256" w:rsidRDefault="00213256">
    <w:pPr>
      <w:pStyle w:val="Header"/>
    </w:pPr>
  </w:p>
  <w:p w:rsidR="00213256" w:rsidRDefault="002132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2917EBF"/>
    <w:multiLevelType w:val="hybridMultilevel"/>
    <w:tmpl w:val="96AA669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1" w15:restartNumberingAfterBreak="0">
    <w:nsid w:val="66552A0E"/>
    <w:multiLevelType w:val="hybridMultilevel"/>
    <w:tmpl w:val="152ECB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3"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6"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9"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8"/>
  </w:num>
  <w:num w:numId="4">
    <w:abstractNumId w:val="12"/>
  </w:num>
  <w:num w:numId="5">
    <w:abstractNumId w:val="28"/>
  </w:num>
  <w:num w:numId="6">
    <w:abstractNumId w:val="27"/>
  </w:num>
  <w:num w:numId="7">
    <w:abstractNumId w:val="1"/>
  </w:num>
  <w:num w:numId="8">
    <w:abstractNumId w:val="2"/>
  </w:num>
  <w:num w:numId="9">
    <w:abstractNumId w:val="3"/>
  </w:num>
  <w:num w:numId="10">
    <w:abstractNumId w:val="4"/>
  </w:num>
  <w:num w:numId="11">
    <w:abstractNumId w:val="5"/>
  </w:num>
  <w:num w:numId="12">
    <w:abstractNumId w:val="6"/>
  </w:num>
  <w:num w:numId="13">
    <w:abstractNumId w:val="36"/>
  </w:num>
  <w:num w:numId="14">
    <w:abstractNumId w:val="7"/>
  </w:num>
  <w:num w:numId="15">
    <w:abstractNumId w:val="25"/>
  </w:num>
  <w:num w:numId="16">
    <w:abstractNumId w:val="17"/>
  </w:num>
  <w:num w:numId="17">
    <w:abstractNumId w:val="29"/>
  </w:num>
  <w:num w:numId="18">
    <w:abstractNumId w:val="22"/>
  </w:num>
  <w:num w:numId="19">
    <w:abstractNumId w:val="30"/>
  </w:num>
  <w:num w:numId="20">
    <w:abstractNumId w:val="9"/>
  </w:num>
  <w:num w:numId="21">
    <w:abstractNumId w:val="38"/>
  </w:num>
  <w:num w:numId="22">
    <w:abstractNumId w:val="33"/>
  </w:num>
  <w:num w:numId="23">
    <w:abstractNumId w:val="35"/>
  </w:num>
  <w:num w:numId="24">
    <w:abstractNumId w:val="20"/>
  </w:num>
  <w:num w:numId="25">
    <w:abstractNumId w:val="11"/>
  </w:num>
  <w:num w:numId="26">
    <w:abstractNumId w:val="32"/>
  </w:num>
  <w:num w:numId="27">
    <w:abstractNumId w:val="14"/>
  </w:num>
  <w:num w:numId="28">
    <w:abstractNumId w:val="19"/>
  </w:num>
  <w:num w:numId="29">
    <w:abstractNumId w:val="37"/>
  </w:num>
  <w:num w:numId="30">
    <w:abstractNumId w:val="16"/>
  </w:num>
  <w:num w:numId="31">
    <w:abstractNumId w:val="23"/>
  </w:num>
  <w:num w:numId="32">
    <w:abstractNumId w:val="39"/>
  </w:num>
  <w:num w:numId="33">
    <w:abstractNumId w:val="24"/>
  </w:num>
  <w:num w:numId="34">
    <w:abstractNumId w:val="27"/>
  </w:num>
  <w:num w:numId="35">
    <w:abstractNumId w:val="27"/>
  </w:num>
  <w:num w:numId="36">
    <w:abstractNumId w:val="27"/>
  </w:num>
  <w:num w:numId="37">
    <w:abstractNumId w:val="21"/>
  </w:num>
  <w:num w:numId="38">
    <w:abstractNumId w:val="34"/>
  </w:num>
  <w:num w:numId="39">
    <w:abstractNumId w:val="15"/>
  </w:num>
  <w:num w:numId="40">
    <w:abstractNumId w:val="26"/>
  </w:num>
  <w:num w:numId="41">
    <w:abstractNumId w:val="13"/>
  </w:num>
  <w:num w:numId="42">
    <w:abstractNumId w:val="1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428F"/>
    <w:rsid w:val="00016FE0"/>
    <w:rsid w:val="000171D3"/>
    <w:rsid w:val="00017289"/>
    <w:rsid w:val="00017F24"/>
    <w:rsid w:val="00022ED4"/>
    <w:rsid w:val="000231EF"/>
    <w:rsid w:val="000237CA"/>
    <w:rsid w:val="000241A7"/>
    <w:rsid w:val="00024B86"/>
    <w:rsid w:val="00024CCE"/>
    <w:rsid w:val="000266D0"/>
    <w:rsid w:val="00030470"/>
    <w:rsid w:val="000306E6"/>
    <w:rsid w:val="00031252"/>
    <w:rsid w:val="00031FF9"/>
    <w:rsid w:val="00032D03"/>
    <w:rsid w:val="00032EC5"/>
    <w:rsid w:val="00033434"/>
    <w:rsid w:val="0003403B"/>
    <w:rsid w:val="0003487E"/>
    <w:rsid w:val="000372A1"/>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13B"/>
    <w:rsid w:val="00063473"/>
    <w:rsid w:val="000634F1"/>
    <w:rsid w:val="0006388C"/>
    <w:rsid w:val="00063FF6"/>
    <w:rsid w:val="000700A2"/>
    <w:rsid w:val="000735DF"/>
    <w:rsid w:val="000745CD"/>
    <w:rsid w:val="00074D6B"/>
    <w:rsid w:val="00075239"/>
    <w:rsid w:val="00076EBE"/>
    <w:rsid w:val="0008030F"/>
    <w:rsid w:val="00081B9D"/>
    <w:rsid w:val="00081DA8"/>
    <w:rsid w:val="0008488F"/>
    <w:rsid w:val="000854BD"/>
    <w:rsid w:val="000855AB"/>
    <w:rsid w:val="00085866"/>
    <w:rsid w:val="00085BC5"/>
    <w:rsid w:val="00090EE5"/>
    <w:rsid w:val="000911BE"/>
    <w:rsid w:val="0009230B"/>
    <w:rsid w:val="000929A4"/>
    <w:rsid w:val="0009341C"/>
    <w:rsid w:val="0009392F"/>
    <w:rsid w:val="00093B67"/>
    <w:rsid w:val="00095430"/>
    <w:rsid w:val="000A0359"/>
    <w:rsid w:val="000A0783"/>
    <w:rsid w:val="000A0F49"/>
    <w:rsid w:val="000A2F6C"/>
    <w:rsid w:val="000A3656"/>
    <w:rsid w:val="000A36E2"/>
    <w:rsid w:val="000A453E"/>
    <w:rsid w:val="000A4628"/>
    <w:rsid w:val="000A55F0"/>
    <w:rsid w:val="000B05AA"/>
    <w:rsid w:val="000B117D"/>
    <w:rsid w:val="000B208E"/>
    <w:rsid w:val="000B2A25"/>
    <w:rsid w:val="000B2F27"/>
    <w:rsid w:val="000B3030"/>
    <w:rsid w:val="000B3501"/>
    <w:rsid w:val="000B35D4"/>
    <w:rsid w:val="000B3BE9"/>
    <w:rsid w:val="000B3C84"/>
    <w:rsid w:val="000B42D5"/>
    <w:rsid w:val="000B6667"/>
    <w:rsid w:val="000B7B28"/>
    <w:rsid w:val="000C0F0B"/>
    <w:rsid w:val="000C16A8"/>
    <w:rsid w:val="000C1B1C"/>
    <w:rsid w:val="000C1B48"/>
    <w:rsid w:val="000C2867"/>
    <w:rsid w:val="000C37D7"/>
    <w:rsid w:val="000C3852"/>
    <w:rsid w:val="000C4554"/>
    <w:rsid w:val="000C5BE7"/>
    <w:rsid w:val="000C7826"/>
    <w:rsid w:val="000D0B0E"/>
    <w:rsid w:val="000D1319"/>
    <w:rsid w:val="000D263E"/>
    <w:rsid w:val="000D3A46"/>
    <w:rsid w:val="000D3D7E"/>
    <w:rsid w:val="000D4224"/>
    <w:rsid w:val="000D46D4"/>
    <w:rsid w:val="000D65B4"/>
    <w:rsid w:val="000D6A2B"/>
    <w:rsid w:val="000E0225"/>
    <w:rsid w:val="000E058F"/>
    <w:rsid w:val="000E0E29"/>
    <w:rsid w:val="000E10BD"/>
    <w:rsid w:val="000E1D17"/>
    <w:rsid w:val="000E237B"/>
    <w:rsid w:val="000E2EB8"/>
    <w:rsid w:val="000E32C5"/>
    <w:rsid w:val="000E394F"/>
    <w:rsid w:val="000E3A99"/>
    <w:rsid w:val="000E417D"/>
    <w:rsid w:val="000E42AA"/>
    <w:rsid w:val="000E5FFB"/>
    <w:rsid w:val="000E67DA"/>
    <w:rsid w:val="000F1765"/>
    <w:rsid w:val="000F2117"/>
    <w:rsid w:val="000F379D"/>
    <w:rsid w:val="000F3C77"/>
    <w:rsid w:val="000F4C42"/>
    <w:rsid w:val="000F57EE"/>
    <w:rsid w:val="000F642E"/>
    <w:rsid w:val="00100E44"/>
    <w:rsid w:val="001018BE"/>
    <w:rsid w:val="00101B25"/>
    <w:rsid w:val="00102072"/>
    <w:rsid w:val="001035F2"/>
    <w:rsid w:val="00104D22"/>
    <w:rsid w:val="0010518A"/>
    <w:rsid w:val="001102E1"/>
    <w:rsid w:val="00110CD9"/>
    <w:rsid w:val="00111D9F"/>
    <w:rsid w:val="00112766"/>
    <w:rsid w:val="001129F9"/>
    <w:rsid w:val="001131AF"/>
    <w:rsid w:val="00113AC6"/>
    <w:rsid w:val="001160EA"/>
    <w:rsid w:val="00116372"/>
    <w:rsid w:val="0011781E"/>
    <w:rsid w:val="00117BF8"/>
    <w:rsid w:val="001217A8"/>
    <w:rsid w:val="00122DB3"/>
    <w:rsid w:val="00123170"/>
    <w:rsid w:val="001234DE"/>
    <w:rsid w:val="00123F1D"/>
    <w:rsid w:val="0012719E"/>
    <w:rsid w:val="00131435"/>
    <w:rsid w:val="00131897"/>
    <w:rsid w:val="001318BE"/>
    <w:rsid w:val="00131AFB"/>
    <w:rsid w:val="00132DA4"/>
    <w:rsid w:val="0013460D"/>
    <w:rsid w:val="00135025"/>
    <w:rsid w:val="00135473"/>
    <w:rsid w:val="00136926"/>
    <w:rsid w:val="00137316"/>
    <w:rsid w:val="00137618"/>
    <w:rsid w:val="00137914"/>
    <w:rsid w:val="00140CFB"/>
    <w:rsid w:val="00141B53"/>
    <w:rsid w:val="001443EB"/>
    <w:rsid w:val="00144CF4"/>
    <w:rsid w:val="00145929"/>
    <w:rsid w:val="00145FFC"/>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2704"/>
    <w:rsid w:val="0016394A"/>
    <w:rsid w:val="00164DCC"/>
    <w:rsid w:val="00164E98"/>
    <w:rsid w:val="00166FD7"/>
    <w:rsid w:val="00167378"/>
    <w:rsid w:val="001704D7"/>
    <w:rsid w:val="00171785"/>
    <w:rsid w:val="00172570"/>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1D4E"/>
    <w:rsid w:val="001922D6"/>
    <w:rsid w:val="00193446"/>
    <w:rsid w:val="00194762"/>
    <w:rsid w:val="001955BB"/>
    <w:rsid w:val="0019603F"/>
    <w:rsid w:val="001967D1"/>
    <w:rsid w:val="0019680D"/>
    <w:rsid w:val="00197346"/>
    <w:rsid w:val="001A0227"/>
    <w:rsid w:val="001A0900"/>
    <w:rsid w:val="001A0DCA"/>
    <w:rsid w:val="001A22F8"/>
    <w:rsid w:val="001A2585"/>
    <w:rsid w:val="001A25EA"/>
    <w:rsid w:val="001A50F3"/>
    <w:rsid w:val="001A5C23"/>
    <w:rsid w:val="001A5C28"/>
    <w:rsid w:val="001A730A"/>
    <w:rsid w:val="001B05D9"/>
    <w:rsid w:val="001B10F1"/>
    <w:rsid w:val="001B4F36"/>
    <w:rsid w:val="001B5644"/>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112"/>
    <w:rsid w:val="001E0C4D"/>
    <w:rsid w:val="001E12B3"/>
    <w:rsid w:val="001E1CFC"/>
    <w:rsid w:val="001E2288"/>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16CB"/>
    <w:rsid w:val="002123C7"/>
    <w:rsid w:val="00212E78"/>
    <w:rsid w:val="00213256"/>
    <w:rsid w:val="00213588"/>
    <w:rsid w:val="00213BAF"/>
    <w:rsid w:val="00213CDE"/>
    <w:rsid w:val="0021503C"/>
    <w:rsid w:val="00215517"/>
    <w:rsid w:val="00217A89"/>
    <w:rsid w:val="0022048E"/>
    <w:rsid w:val="00220C8E"/>
    <w:rsid w:val="00221680"/>
    <w:rsid w:val="002222AD"/>
    <w:rsid w:val="00222821"/>
    <w:rsid w:val="00224A9A"/>
    <w:rsid w:val="00224DC9"/>
    <w:rsid w:val="00225132"/>
    <w:rsid w:val="00226275"/>
    <w:rsid w:val="002275F4"/>
    <w:rsid w:val="002278AB"/>
    <w:rsid w:val="00230EFF"/>
    <w:rsid w:val="002310BE"/>
    <w:rsid w:val="00232676"/>
    <w:rsid w:val="0023267D"/>
    <w:rsid w:val="00233634"/>
    <w:rsid w:val="00233ADF"/>
    <w:rsid w:val="002341DD"/>
    <w:rsid w:val="00234680"/>
    <w:rsid w:val="002358F2"/>
    <w:rsid w:val="002363DC"/>
    <w:rsid w:val="00236580"/>
    <w:rsid w:val="00236678"/>
    <w:rsid w:val="00236782"/>
    <w:rsid w:val="00240135"/>
    <w:rsid w:val="002405FA"/>
    <w:rsid w:val="002420D0"/>
    <w:rsid w:val="0024269C"/>
    <w:rsid w:val="0024368F"/>
    <w:rsid w:val="002437C1"/>
    <w:rsid w:val="00243D2D"/>
    <w:rsid w:val="00246CDE"/>
    <w:rsid w:val="0024738F"/>
    <w:rsid w:val="00247C79"/>
    <w:rsid w:val="00247CD1"/>
    <w:rsid w:val="0025053A"/>
    <w:rsid w:val="00252A93"/>
    <w:rsid w:val="002541ED"/>
    <w:rsid w:val="00254272"/>
    <w:rsid w:val="00254658"/>
    <w:rsid w:val="002553EA"/>
    <w:rsid w:val="002565E4"/>
    <w:rsid w:val="00256692"/>
    <w:rsid w:val="00256CA7"/>
    <w:rsid w:val="00262522"/>
    <w:rsid w:val="002629CD"/>
    <w:rsid w:val="002644A7"/>
    <w:rsid w:val="00267287"/>
    <w:rsid w:val="00270F64"/>
    <w:rsid w:val="002724F7"/>
    <w:rsid w:val="002728DB"/>
    <w:rsid w:val="00272A2B"/>
    <w:rsid w:val="00272CCD"/>
    <w:rsid w:val="00272D71"/>
    <w:rsid w:val="002730D3"/>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945"/>
    <w:rsid w:val="002C4F46"/>
    <w:rsid w:val="002C5475"/>
    <w:rsid w:val="002C5B2C"/>
    <w:rsid w:val="002C6FA0"/>
    <w:rsid w:val="002C7AF9"/>
    <w:rsid w:val="002C7E2F"/>
    <w:rsid w:val="002D064E"/>
    <w:rsid w:val="002D07DD"/>
    <w:rsid w:val="002D1C2C"/>
    <w:rsid w:val="002D2A18"/>
    <w:rsid w:val="002D444A"/>
    <w:rsid w:val="002D59AF"/>
    <w:rsid w:val="002D5D86"/>
    <w:rsid w:val="002D6C53"/>
    <w:rsid w:val="002D6F6C"/>
    <w:rsid w:val="002D7431"/>
    <w:rsid w:val="002E0307"/>
    <w:rsid w:val="002E1F11"/>
    <w:rsid w:val="002E2767"/>
    <w:rsid w:val="002E32AF"/>
    <w:rsid w:val="002E3FD0"/>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3D3"/>
    <w:rsid w:val="00314961"/>
    <w:rsid w:val="00314CDD"/>
    <w:rsid w:val="00314E2B"/>
    <w:rsid w:val="00314E60"/>
    <w:rsid w:val="00315A07"/>
    <w:rsid w:val="00317C29"/>
    <w:rsid w:val="003202E0"/>
    <w:rsid w:val="003210EE"/>
    <w:rsid w:val="003212C0"/>
    <w:rsid w:val="00322E8C"/>
    <w:rsid w:val="00326A38"/>
    <w:rsid w:val="00330CDA"/>
    <w:rsid w:val="003310D1"/>
    <w:rsid w:val="00331C16"/>
    <w:rsid w:val="003324A9"/>
    <w:rsid w:val="0033371B"/>
    <w:rsid w:val="003340F0"/>
    <w:rsid w:val="00334336"/>
    <w:rsid w:val="0033547D"/>
    <w:rsid w:val="0033620B"/>
    <w:rsid w:val="003374DF"/>
    <w:rsid w:val="00337675"/>
    <w:rsid w:val="00337D57"/>
    <w:rsid w:val="00337DA8"/>
    <w:rsid w:val="00337F32"/>
    <w:rsid w:val="0034006E"/>
    <w:rsid w:val="00340E08"/>
    <w:rsid w:val="003413B4"/>
    <w:rsid w:val="00341867"/>
    <w:rsid w:val="003419A4"/>
    <w:rsid w:val="00341A21"/>
    <w:rsid w:val="003424AE"/>
    <w:rsid w:val="00343B6A"/>
    <w:rsid w:val="00345432"/>
    <w:rsid w:val="003456ED"/>
    <w:rsid w:val="00345A24"/>
    <w:rsid w:val="00346C3F"/>
    <w:rsid w:val="00346E9C"/>
    <w:rsid w:val="0034761E"/>
    <w:rsid w:val="00350F2B"/>
    <w:rsid w:val="00352010"/>
    <w:rsid w:val="00352DC6"/>
    <w:rsid w:val="003535AF"/>
    <w:rsid w:val="00354486"/>
    <w:rsid w:val="00354596"/>
    <w:rsid w:val="003550E7"/>
    <w:rsid w:val="00355663"/>
    <w:rsid w:val="00355A5F"/>
    <w:rsid w:val="0035703C"/>
    <w:rsid w:val="003602C6"/>
    <w:rsid w:val="00360659"/>
    <w:rsid w:val="003612FA"/>
    <w:rsid w:val="0036282C"/>
    <w:rsid w:val="003632C2"/>
    <w:rsid w:val="00363A4A"/>
    <w:rsid w:val="00363BD5"/>
    <w:rsid w:val="00364B51"/>
    <w:rsid w:val="00365E8F"/>
    <w:rsid w:val="0036637B"/>
    <w:rsid w:val="00367298"/>
    <w:rsid w:val="00367C1E"/>
    <w:rsid w:val="00370413"/>
    <w:rsid w:val="0037232F"/>
    <w:rsid w:val="00373AA0"/>
    <w:rsid w:val="00374865"/>
    <w:rsid w:val="00375489"/>
    <w:rsid w:val="00375525"/>
    <w:rsid w:val="003756EC"/>
    <w:rsid w:val="00376A0D"/>
    <w:rsid w:val="003774F8"/>
    <w:rsid w:val="00380962"/>
    <w:rsid w:val="003810B5"/>
    <w:rsid w:val="0038120C"/>
    <w:rsid w:val="00381297"/>
    <w:rsid w:val="00382CF8"/>
    <w:rsid w:val="00382D66"/>
    <w:rsid w:val="00383114"/>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E16"/>
    <w:rsid w:val="003A045D"/>
    <w:rsid w:val="003A107A"/>
    <w:rsid w:val="003A148E"/>
    <w:rsid w:val="003A26AA"/>
    <w:rsid w:val="003A2C5B"/>
    <w:rsid w:val="003A3933"/>
    <w:rsid w:val="003A3C7A"/>
    <w:rsid w:val="003A4F10"/>
    <w:rsid w:val="003A4F85"/>
    <w:rsid w:val="003A51E3"/>
    <w:rsid w:val="003A5470"/>
    <w:rsid w:val="003A596E"/>
    <w:rsid w:val="003A64DE"/>
    <w:rsid w:val="003A671D"/>
    <w:rsid w:val="003A6A12"/>
    <w:rsid w:val="003A6F90"/>
    <w:rsid w:val="003A7792"/>
    <w:rsid w:val="003B21F4"/>
    <w:rsid w:val="003B3F28"/>
    <w:rsid w:val="003B43D6"/>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5455"/>
    <w:rsid w:val="003F6477"/>
    <w:rsid w:val="003F6C85"/>
    <w:rsid w:val="004003E5"/>
    <w:rsid w:val="00402C10"/>
    <w:rsid w:val="00403D16"/>
    <w:rsid w:val="004053DC"/>
    <w:rsid w:val="00405898"/>
    <w:rsid w:val="004063A9"/>
    <w:rsid w:val="00406B61"/>
    <w:rsid w:val="00407446"/>
    <w:rsid w:val="004074BA"/>
    <w:rsid w:val="00407E98"/>
    <w:rsid w:val="00412650"/>
    <w:rsid w:val="00412E48"/>
    <w:rsid w:val="00413D1F"/>
    <w:rsid w:val="004145BC"/>
    <w:rsid w:val="00420979"/>
    <w:rsid w:val="00420A0F"/>
    <w:rsid w:val="00422955"/>
    <w:rsid w:val="00422BCE"/>
    <w:rsid w:val="00424196"/>
    <w:rsid w:val="0042487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4FF6"/>
    <w:rsid w:val="00437B95"/>
    <w:rsid w:val="004434C9"/>
    <w:rsid w:val="00443BC5"/>
    <w:rsid w:val="00444012"/>
    <w:rsid w:val="00444371"/>
    <w:rsid w:val="004451D1"/>
    <w:rsid w:val="00447B49"/>
    <w:rsid w:val="00447C43"/>
    <w:rsid w:val="004510CA"/>
    <w:rsid w:val="0045150A"/>
    <w:rsid w:val="00451678"/>
    <w:rsid w:val="00451F3A"/>
    <w:rsid w:val="00452909"/>
    <w:rsid w:val="00452A3C"/>
    <w:rsid w:val="00454376"/>
    <w:rsid w:val="00454498"/>
    <w:rsid w:val="00455072"/>
    <w:rsid w:val="004552D0"/>
    <w:rsid w:val="0045584A"/>
    <w:rsid w:val="004568EE"/>
    <w:rsid w:val="0045695D"/>
    <w:rsid w:val="00456DBD"/>
    <w:rsid w:val="004575B2"/>
    <w:rsid w:val="00457721"/>
    <w:rsid w:val="004577A5"/>
    <w:rsid w:val="00462537"/>
    <w:rsid w:val="004636C7"/>
    <w:rsid w:val="00464383"/>
    <w:rsid w:val="0046468E"/>
    <w:rsid w:val="00464F95"/>
    <w:rsid w:val="0046563D"/>
    <w:rsid w:val="004667D9"/>
    <w:rsid w:val="00470D7A"/>
    <w:rsid w:val="00471EDB"/>
    <w:rsid w:val="00473298"/>
    <w:rsid w:val="004734A8"/>
    <w:rsid w:val="0047486A"/>
    <w:rsid w:val="00475338"/>
    <w:rsid w:val="00476348"/>
    <w:rsid w:val="00476A27"/>
    <w:rsid w:val="00480462"/>
    <w:rsid w:val="004816D6"/>
    <w:rsid w:val="0048234E"/>
    <w:rsid w:val="00482457"/>
    <w:rsid w:val="004824FF"/>
    <w:rsid w:val="004835AD"/>
    <w:rsid w:val="00484313"/>
    <w:rsid w:val="00484EAA"/>
    <w:rsid w:val="00484F3F"/>
    <w:rsid w:val="0048572A"/>
    <w:rsid w:val="004863B1"/>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4AC2"/>
    <w:rsid w:val="004D5445"/>
    <w:rsid w:val="004D6E4D"/>
    <w:rsid w:val="004E1CD4"/>
    <w:rsid w:val="004E1DF2"/>
    <w:rsid w:val="004E2FF0"/>
    <w:rsid w:val="004E332B"/>
    <w:rsid w:val="004E3DD6"/>
    <w:rsid w:val="004E6A30"/>
    <w:rsid w:val="004E6DE2"/>
    <w:rsid w:val="004F033A"/>
    <w:rsid w:val="004F0FA8"/>
    <w:rsid w:val="004F166E"/>
    <w:rsid w:val="004F3DE3"/>
    <w:rsid w:val="004F49C6"/>
    <w:rsid w:val="004F5922"/>
    <w:rsid w:val="004F5BA7"/>
    <w:rsid w:val="004F5E18"/>
    <w:rsid w:val="004F6167"/>
    <w:rsid w:val="004F6874"/>
    <w:rsid w:val="004F6ED0"/>
    <w:rsid w:val="00500781"/>
    <w:rsid w:val="0050145C"/>
    <w:rsid w:val="00501EAA"/>
    <w:rsid w:val="00502CE4"/>
    <w:rsid w:val="00502EF7"/>
    <w:rsid w:val="00502FB0"/>
    <w:rsid w:val="005034B4"/>
    <w:rsid w:val="005043EE"/>
    <w:rsid w:val="00504E48"/>
    <w:rsid w:val="005054CF"/>
    <w:rsid w:val="00505B43"/>
    <w:rsid w:val="005061FB"/>
    <w:rsid w:val="0050673B"/>
    <w:rsid w:val="0050679F"/>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083"/>
    <w:rsid w:val="00523A31"/>
    <w:rsid w:val="00523BBA"/>
    <w:rsid w:val="00530DA4"/>
    <w:rsid w:val="00533609"/>
    <w:rsid w:val="005339FB"/>
    <w:rsid w:val="00535BED"/>
    <w:rsid w:val="005362E7"/>
    <w:rsid w:val="0053647E"/>
    <w:rsid w:val="00536719"/>
    <w:rsid w:val="005373A8"/>
    <w:rsid w:val="00540711"/>
    <w:rsid w:val="00541364"/>
    <w:rsid w:val="005414F7"/>
    <w:rsid w:val="00543B59"/>
    <w:rsid w:val="00543CA0"/>
    <w:rsid w:val="00543EB8"/>
    <w:rsid w:val="00543F8D"/>
    <w:rsid w:val="00546BA0"/>
    <w:rsid w:val="00547BAD"/>
    <w:rsid w:val="00547C09"/>
    <w:rsid w:val="005500D2"/>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670"/>
    <w:rsid w:val="00580902"/>
    <w:rsid w:val="0058133C"/>
    <w:rsid w:val="00581E09"/>
    <w:rsid w:val="005827CD"/>
    <w:rsid w:val="0058333D"/>
    <w:rsid w:val="00583777"/>
    <w:rsid w:val="00584553"/>
    <w:rsid w:val="00584B8A"/>
    <w:rsid w:val="005854DC"/>
    <w:rsid w:val="005868A3"/>
    <w:rsid w:val="00587492"/>
    <w:rsid w:val="0059071B"/>
    <w:rsid w:val="00590FD0"/>
    <w:rsid w:val="00591F82"/>
    <w:rsid w:val="005922AA"/>
    <w:rsid w:val="00593FD6"/>
    <w:rsid w:val="00594F48"/>
    <w:rsid w:val="00595087"/>
    <w:rsid w:val="0059622E"/>
    <w:rsid w:val="0059754F"/>
    <w:rsid w:val="005A1253"/>
    <w:rsid w:val="005A1578"/>
    <w:rsid w:val="005A212E"/>
    <w:rsid w:val="005A29A1"/>
    <w:rsid w:val="005A2E34"/>
    <w:rsid w:val="005A2F15"/>
    <w:rsid w:val="005A32C9"/>
    <w:rsid w:val="005A38B7"/>
    <w:rsid w:val="005A44D9"/>
    <w:rsid w:val="005A4C67"/>
    <w:rsid w:val="005A52AA"/>
    <w:rsid w:val="005A5587"/>
    <w:rsid w:val="005A67C4"/>
    <w:rsid w:val="005A6EE0"/>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E37"/>
    <w:rsid w:val="005D5628"/>
    <w:rsid w:val="005D568E"/>
    <w:rsid w:val="005D57F6"/>
    <w:rsid w:val="005D6599"/>
    <w:rsid w:val="005D6613"/>
    <w:rsid w:val="005E07FB"/>
    <w:rsid w:val="005E1643"/>
    <w:rsid w:val="005E1C7F"/>
    <w:rsid w:val="005E1F38"/>
    <w:rsid w:val="005E2D43"/>
    <w:rsid w:val="005E319F"/>
    <w:rsid w:val="005E3BCD"/>
    <w:rsid w:val="005E42E2"/>
    <w:rsid w:val="005E46FE"/>
    <w:rsid w:val="005E4C08"/>
    <w:rsid w:val="005E4FAB"/>
    <w:rsid w:val="005E5CEB"/>
    <w:rsid w:val="005E5E28"/>
    <w:rsid w:val="005E5F0B"/>
    <w:rsid w:val="005E6198"/>
    <w:rsid w:val="005E6402"/>
    <w:rsid w:val="005E7388"/>
    <w:rsid w:val="005E7D24"/>
    <w:rsid w:val="005F1BE3"/>
    <w:rsid w:val="005F21CB"/>
    <w:rsid w:val="005F29EB"/>
    <w:rsid w:val="005F4437"/>
    <w:rsid w:val="005F4A8F"/>
    <w:rsid w:val="005F5CB3"/>
    <w:rsid w:val="005F62E7"/>
    <w:rsid w:val="005F6E75"/>
    <w:rsid w:val="005F7BF1"/>
    <w:rsid w:val="0060019A"/>
    <w:rsid w:val="006017D7"/>
    <w:rsid w:val="00602498"/>
    <w:rsid w:val="00602624"/>
    <w:rsid w:val="006029E6"/>
    <w:rsid w:val="00603010"/>
    <w:rsid w:val="00603BE3"/>
    <w:rsid w:val="006042B7"/>
    <w:rsid w:val="00607197"/>
    <w:rsid w:val="00610970"/>
    <w:rsid w:val="00611336"/>
    <w:rsid w:val="0061170B"/>
    <w:rsid w:val="00611A1D"/>
    <w:rsid w:val="00611D27"/>
    <w:rsid w:val="00612504"/>
    <w:rsid w:val="00614295"/>
    <w:rsid w:val="0061448B"/>
    <w:rsid w:val="00614E59"/>
    <w:rsid w:val="00615326"/>
    <w:rsid w:val="00615C3D"/>
    <w:rsid w:val="0061611B"/>
    <w:rsid w:val="006170D6"/>
    <w:rsid w:val="006201C4"/>
    <w:rsid w:val="00620238"/>
    <w:rsid w:val="00620354"/>
    <w:rsid w:val="0062112C"/>
    <w:rsid w:val="006220D7"/>
    <w:rsid w:val="00622F4F"/>
    <w:rsid w:val="0062372D"/>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06B0"/>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193"/>
    <w:rsid w:val="00680656"/>
    <w:rsid w:val="006806B6"/>
    <w:rsid w:val="00681ED4"/>
    <w:rsid w:val="00682485"/>
    <w:rsid w:val="0068500C"/>
    <w:rsid w:val="0068763E"/>
    <w:rsid w:val="00687D9B"/>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387"/>
    <w:rsid w:val="006A5BEA"/>
    <w:rsid w:val="006A66AA"/>
    <w:rsid w:val="006A69F6"/>
    <w:rsid w:val="006A6EB0"/>
    <w:rsid w:val="006A7001"/>
    <w:rsid w:val="006A769A"/>
    <w:rsid w:val="006A7AB2"/>
    <w:rsid w:val="006B0769"/>
    <w:rsid w:val="006B0EE1"/>
    <w:rsid w:val="006B16FD"/>
    <w:rsid w:val="006B2FA1"/>
    <w:rsid w:val="006B31A2"/>
    <w:rsid w:val="006B31FA"/>
    <w:rsid w:val="006B347F"/>
    <w:rsid w:val="006B36BC"/>
    <w:rsid w:val="006B389B"/>
    <w:rsid w:val="006B3D79"/>
    <w:rsid w:val="006B42D6"/>
    <w:rsid w:val="006B4849"/>
    <w:rsid w:val="006B4FB1"/>
    <w:rsid w:val="006B532A"/>
    <w:rsid w:val="006B552A"/>
    <w:rsid w:val="006B6CD4"/>
    <w:rsid w:val="006C3071"/>
    <w:rsid w:val="006C308C"/>
    <w:rsid w:val="006C3141"/>
    <w:rsid w:val="006C446F"/>
    <w:rsid w:val="006C49A9"/>
    <w:rsid w:val="006C7485"/>
    <w:rsid w:val="006C7521"/>
    <w:rsid w:val="006D0361"/>
    <w:rsid w:val="006D09D8"/>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0DA4"/>
    <w:rsid w:val="00701307"/>
    <w:rsid w:val="00702612"/>
    <w:rsid w:val="007041E0"/>
    <w:rsid w:val="007042A3"/>
    <w:rsid w:val="007061E2"/>
    <w:rsid w:val="0070745D"/>
    <w:rsid w:val="0070755C"/>
    <w:rsid w:val="007075D9"/>
    <w:rsid w:val="00707C0F"/>
    <w:rsid w:val="00710AA4"/>
    <w:rsid w:val="00711CA9"/>
    <w:rsid w:val="00712809"/>
    <w:rsid w:val="00713CAB"/>
    <w:rsid w:val="00713EB5"/>
    <w:rsid w:val="0071443C"/>
    <w:rsid w:val="007148F2"/>
    <w:rsid w:val="007168E4"/>
    <w:rsid w:val="007178E9"/>
    <w:rsid w:val="00720612"/>
    <w:rsid w:val="00720660"/>
    <w:rsid w:val="00721429"/>
    <w:rsid w:val="007228F2"/>
    <w:rsid w:val="00722F59"/>
    <w:rsid w:val="00723057"/>
    <w:rsid w:val="0072312A"/>
    <w:rsid w:val="007238B0"/>
    <w:rsid w:val="007239C4"/>
    <w:rsid w:val="00724627"/>
    <w:rsid w:val="007261CA"/>
    <w:rsid w:val="007266BE"/>
    <w:rsid w:val="00727460"/>
    <w:rsid w:val="00730C92"/>
    <w:rsid w:val="007318E7"/>
    <w:rsid w:val="00731BD5"/>
    <w:rsid w:val="007325D1"/>
    <w:rsid w:val="007331A2"/>
    <w:rsid w:val="00733947"/>
    <w:rsid w:val="007352D7"/>
    <w:rsid w:val="007353C0"/>
    <w:rsid w:val="00736065"/>
    <w:rsid w:val="00737B1F"/>
    <w:rsid w:val="0074008F"/>
    <w:rsid w:val="00740314"/>
    <w:rsid w:val="00741256"/>
    <w:rsid w:val="00742274"/>
    <w:rsid w:val="00742334"/>
    <w:rsid w:val="00742509"/>
    <w:rsid w:val="00742A1D"/>
    <w:rsid w:val="00743A39"/>
    <w:rsid w:val="00743A99"/>
    <w:rsid w:val="00745608"/>
    <w:rsid w:val="0074575B"/>
    <w:rsid w:val="00745A30"/>
    <w:rsid w:val="00745AC0"/>
    <w:rsid w:val="00746018"/>
    <w:rsid w:val="007464F7"/>
    <w:rsid w:val="0074695E"/>
    <w:rsid w:val="00746CDE"/>
    <w:rsid w:val="007478B9"/>
    <w:rsid w:val="00747A1D"/>
    <w:rsid w:val="00747E7A"/>
    <w:rsid w:val="00750888"/>
    <w:rsid w:val="00752208"/>
    <w:rsid w:val="00752D20"/>
    <w:rsid w:val="00753010"/>
    <w:rsid w:val="00753188"/>
    <w:rsid w:val="00756ACD"/>
    <w:rsid w:val="00761230"/>
    <w:rsid w:val="0076194D"/>
    <w:rsid w:val="00761AAF"/>
    <w:rsid w:val="00762BC3"/>
    <w:rsid w:val="0076470C"/>
    <w:rsid w:val="00765516"/>
    <w:rsid w:val="00765702"/>
    <w:rsid w:val="00765A68"/>
    <w:rsid w:val="00766A25"/>
    <w:rsid w:val="00766C5E"/>
    <w:rsid w:val="00766FCF"/>
    <w:rsid w:val="0077131E"/>
    <w:rsid w:val="007720BA"/>
    <w:rsid w:val="00773808"/>
    <w:rsid w:val="0077430C"/>
    <w:rsid w:val="00775B02"/>
    <w:rsid w:val="007764F8"/>
    <w:rsid w:val="0077690D"/>
    <w:rsid w:val="00777705"/>
    <w:rsid w:val="00777A4E"/>
    <w:rsid w:val="007803D6"/>
    <w:rsid w:val="00780A25"/>
    <w:rsid w:val="00781722"/>
    <w:rsid w:val="007817C1"/>
    <w:rsid w:val="007821B8"/>
    <w:rsid w:val="00782F6F"/>
    <w:rsid w:val="007839D9"/>
    <w:rsid w:val="00784815"/>
    <w:rsid w:val="0078514B"/>
    <w:rsid w:val="00785213"/>
    <w:rsid w:val="00785398"/>
    <w:rsid w:val="00785982"/>
    <w:rsid w:val="00785FB2"/>
    <w:rsid w:val="007860FA"/>
    <w:rsid w:val="00790325"/>
    <w:rsid w:val="00790521"/>
    <w:rsid w:val="007910B7"/>
    <w:rsid w:val="0079382E"/>
    <w:rsid w:val="00794E02"/>
    <w:rsid w:val="0079689F"/>
    <w:rsid w:val="007970EF"/>
    <w:rsid w:val="007A046D"/>
    <w:rsid w:val="007A059E"/>
    <w:rsid w:val="007A25CC"/>
    <w:rsid w:val="007A2804"/>
    <w:rsid w:val="007A4BAE"/>
    <w:rsid w:val="007A4E22"/>
    <w:rsid w:val="007A5D1B"/>
    <w:rsid w:val="007A6524"/>
    <w:rsid w:val="007A66E6"/>
    <w:rsid w:val="007A71FC"/>
    <w:rsid w:val="007B049B"/>
    <w:rsid w:val="007B0CB1"/>
    <w:rsid w:val="007B1797"/>
    <w:rsid w:val="007B1FF1"/>
    <w:rsid w:val="007B231D"/>
    <w:rsid w:val="007B2948"/>
    <w:rsid w:val="007B3186"/>
    <w:rsid w:val="007B3405"/>
    <w:rsid w:val="007B35B7"/>
    <w:rsid w:val="007B3E8C"/>
    <w:rsid w:val="007B454F"/>
    <w:rsid w:val="007B46AC"/>
    <w:rsid w:val="007B4C8D"/>
    <w:rsid w:val="007B6024"/>
    <w:rsid w:val="007B694F"/>
    <w:rsid w:val="007B774B"/>
    <w:rsid w:val="007C109E"/>
    <w:rsid w:val="007C1C52"/>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81D"/>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4D21"/>
    <w:rsid w:val="00805AF4"/>
    <w:rsid w:val="00805E22"/>
    <w:rsid w:val="00805FFB"/>
    <w:rsid w:val="008060B1"/>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4AFA"/>
    <w:rsid w:val="00825135"/>
    <w:rsid w:val="008255DB"/>
    <w:rsid w:val="008255E8"/>
    <w:rsid w:val="00825993"/>
    <w:rsid w:val="0082702D"/>
    <w:rsid w:val="008272AC"/>
    <w:rsid w:val="008302FD"/>
    <w:rsid w:val="008303DC"/>
    <w:rsid w:val="008315AD"/>
    <w:rsid w:val="0083161C"/>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2DFB"/>
    <w:rsid w:val="008538E0"/>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2D8"/>
    <w:rsid w:val="00877426"/>
    <w:rsid w:val="00877D4B"/>
    <w:rsid w:val="00877E1F"/>
    <w:rsid w:val="00880200"/>
    <w:rsid w:val="0088150D"/>
    <w:rsid w:val="008821E9"/>
    <w:rsid w:val="00882D73"/>
    <w:rsid w:val="008830D5"/>
    <w:rsid w:val="0088545E"/>
    <w:rsid w:val="008857F8"/>
    <w:rsid w:val="00887981"/>
    <w:rsid w:val="00890482"/>
    <w:rsid w:val="00891D33"/>
    <w:rsid w:val="008925C8"/>
    <w:rsid w:val="0089277D"/>
    <w:rsid w:val="00893643"/>
    <w:rsid w:val="008939AE"/>
    <w:rsid w:val="00894BBC"/>
    <w:rsid w:val="008957A0"/>
    <w:rsid w:val="00897799"/>
    <w:rsid w:val="008A2022"/>
    <w:rsid w:val="008A3B28"/>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1BC9"/>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001D"/>
    <w:rsid w:val="008F1577"/>
    <w:rsid w:val="008F1C96"/>
    <w:rsid w:val="008F1F64"/>
    <w:rsid w:val="008F2281"/>
    <w:rsid w:val="008F47BB"/>
    <w:rsid w:val="008F4BDD"/>
    <w:rsid w:val="008F6ACD"/>
    <w:rsid w:val="008F7E8D"/>
    <w:rsid w:val="0090262D"/>
    <w:rsid w:val="0090493C"/>
    <w:rsid w:val="00904EEE"/>
    <w:rsid w:val="0091065A"/>
    <w:rsid w:val="009109E9"/>
    <w:rsid w:val="00910D19"/>
    <w:rsid w:val="0091325A"/>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227"/>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548"/>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1610"/>
    <w:rsid w:val="00972080"/>
    <w:rsid w:val="00972110"/>
    <w:rsid w:val="0097247F"/>
    <w:rsid w:val="00973BBA"/>
    <w:rsid w:val="0097591F"/>
    <w:rsid w:val="009764C3"/>
    <w:rsid w:val="009816AA"/>
    <w:rsid w:val="00981DE7"/>
    <w:rsid w:val="00981E47"/>
    <w:rsid w:val="00984943"/>
    <w:rsid w:val="009862AF"/>
    <w:rsid w:val="00991309"/>
    <w:rsid w:val="00992F05"/>
    <w:rsid w:val="00993305"/>
    <w:rsid w:val="0099402B"/>
    <w:rsid w:val="0099431A"/>
    <w:rsid w:val="00994ACE"/>
    <w:rsid w:val="009957AF"/>
    <w:rsid w:val="00995A60"/>
    <w:rsid w:val="00996969"/>
    <w:rsid w:val="00997095"/>
    <w:rsid w:val="009A0110"/>
    <w:rsid w:val="009A0AFF"/>
    <w:rsid w:val="009A0D8C"/>
    <w:rsid w:val="009A1CA5"/>
    <w:rsid w:val="009A21BD"/>
    <w:rsid w:val="009A3C28"/>
    <w:rsid w:val="009A48A2"/>
    <w:rsid w:val="009A4C88"/>
    <w:rsid w:val="009A5366"/>
    <w:rsid w:val="009A58F3"/>
    <w:rsid w:val="009A5E5E"/>
    <w:rsid w:val="009A642B"/>
    <w:rsid w:val="009A7805"/>
    <w:rsid w:val="009B259A"/>
    <w:rsid w:val="009B2958"/>
    <w:rsid w:val="009B3CF1"/>
    <w:rsid w:val="009B4A85"/>
    <w:rsid w:val="009B5F7C"/>
    <w:rsid w:val="009B7AC7"/>
    <w:rsid w:val="009B7DA1"/>
    <w:rsid w:val="009C017C"/>
    <w:rsid w:val="009C0D36"/>
    <w:rsid w:val="009C1245"/>
    <w:rsid w:val="009C2A6F"/>
    <w:rsid w:val="009C31F6"/>
    <w:rsid w:val="009C47A4"/>
    <w:rsid w:val="009C5155"/>
    <w:rsid w:val="009C5935"/>
    <w:rsid w:val="009C5AC6"/>
    <w:rsid w:val="009C6E6E"/>
    <w:rsid w:val="009C6F35"/>
    <w:rsid w:val="009C6FF3"/>
    <w:rsid w:val="009C6FF7"/>
    <w:rsid w:val="009C7056"/>
    <w:rsid w:val="009C78BD"/>
    <w:rsid w:val="009D07DB"/>
    <w:rsid w:val="009D27D2"/>
    <w:rsid w:val="009D28E3"/>
    <w:rsid w:val="009D2BEB"/>
    <w:rsid w:val="009D3421"/>
    <w:rsid w:val="009D44A2"/>
    <w:rsid w:val="009D5A07"/>
    <w:rsid w:val="009D719F"/>
    <w:rsid w:val="009D7620"/>
    <w:rsid w:val="009E00A2"/>
    <w:rsid w:val="009E12DB"/>
    <w:rsid w:val="009E14F4"/>
    <w:rsid w:val="009E2621"/>
    <w:rsid w:val="009E796F"/>
    <w:rsid w:val="009F0873"/>
    <w:rsid w:val="009F2471"/>
    <w:rsid w:val="009F35E2"/>
    <w:rsid w:val="009F36C7"/>
    <w:rsid w:val="009F37D3"/>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C7F"/>
    <w:rsid w:val="00A16E78"/>
    <w:rsid w:val="00A17FE1"/>
    <w:rsid w:val="00A20323"/>
    <w:rsid w:val="00A2036B"/>
    <w:rsid w:val="00A21415"/>
    <w:rsid w:val="00A2240B"/>
    <w:rsid w:val="00A22F63"/>
    <w:rsid w:val="00A23BB7"/>
    <w:rsid w:val="00A2493E"/>
    <w:rsid w:val="00A27B12"/>
    <w:rsid w:val="00A30ED9"/>
    <w:rsid w:val="00A3186D"/>
    <w:rsid w:val="00A31EC5"/>
    <w:rsid w:val="00A320FE"/>
    <w:rsid w:val="00A33787"/>
    <w:rsid w:val="00A33AAC"/>
    <w:rsid w:val="00A33FE9"/>
    <w:rsid w:val="00A349C2"/>
    <w:rsid w:val="00A35302"/>
    <w:rsid w:val="00A35C40"/>
    <w:rsid w:val="00A36795"/>
    <w:rsid w:val="00A37D16"/>
    <w:rsid w:val="00A410D4"/>
    <w:rsid w:val="00A4122A"/>
    <w:rsid w:val="00A46156"/>
    <w:rsid w:val="00A46C6B"/>
    <w:rsid w:val="00A47A24"/>
    <w:rsid w:val="00A47E8D"/>
    <w:rsid w:val="00A52CEF"/>
    <w:rsid w:val="00A5301B"/>
    <w:rsid w:val="00A53275"/>
    <w:rsid w:val="00A539EF"/>
    <w:rsid w:val="00A54B03"/>
    <w:rsid w:val="00A56368"/>
    <w:rsid w:val="00A563A9"/>
    <w:rsid w:val="00A5658D"/>
    <w:rsid w:val="00A56AEA"/>
    <w:rsid w:val="00A57F59"/>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105"/>
    <w:rsid w:val="00A75570"/>
    <w:rsid w:val="00A7601B"/>
    <w:rsid w:val="00A76AF1"/>
    <w:rsid w:val="00A76E22"/>
    <w:rsid w:val="00A8048B"/>
    <w:rsid w:val="00A80788"/>
    <w:rsid w:val="00A80C33"/>
    <w:rsid w:val="00A80EF2"/>
    <w:rsid w:val="00A81F29"/>
    <w:rsid w:val="00A83D5F"/>
    <w:rsid w:val="00A84386"/>
    <w:rsid w:val="00A84D2D"/>
    <w:rsid w:val="00A85118"/>
    <w:rsid w:val="00A8515B"/>
    <w:rsid w:val="00A8531C"/>
    <w:rsid w:val="00A861F6"/>
    <w:rsid w:val="00A87A3A"/>
    <w:rsid w:val="00A90102"/>
    <w:rsid w:val="00A91033"/>
    <w:rsid w:val="00A916B0"/>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143F"/>
    <w:rsid w:val="00AB2091"/>
    <w:rsid w:val="00AB3A43"/>
    <w:rsid w:val="00AB4981"/>
    <w:rsid w:val="00AB4B54"/>
    <w:rsid w:val="00AC1A94"/>
    <w:rsid w:val="00AC391E"/>
    <w:rsid w:val="00AC42CA"/>
    <w:rsid w:val="00AC4658"/>
    <w:rsid w:val="00AC5DC6"/>
    <w:rsid w:val="00AC5ECA"/>
    <w:rsid w:val="00AC5FBC"/>
    <w:rsid w:val="00AC608F"/>
    <w:rsid w:val="00AD0309"/>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392"/>
    <w:rsid w:val="00AE3ACE"/>
    <w:rsid w:val="00AE449F"/>
    <w:rsid w:val="00AE4C51"/>
    <w:rsid w:val="00AE54F0"/>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1EEF"/>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1D9B"/>
    <w:rsid w:val="00B34970"/>
    <w:rsid w:val="00B34EC9"/>
    <w:rsid w:val="00B35A84"/>
    <w:rsid w:val="00B35C97"/>
    <w:rsid w:val="00B4028B"/>
    <w:rsid w:val="00B402B7"/>
    <w:rsid w:val="00B420CD"/>
    <w:rsid w:val="00B42466"/>
    <w:rsid w:val="00B43514"/>
    <w:rsid w:val="00B44111"/>
    <w:rsid w:val="00B45C24"/>
    <w:rsid w:val="00B4769C"/>
    <w:rsid w:val="00B4793F"/>
    <w:rsid w:val="00B47E8A"/>
    <w:rsid w:val="00B50CA3"/>
    <w:rsid w:val="00B513F5"/>
    <w:rsid w:val="00B519DB"/>
    <w:rsid w:val="00B525E8"/>
    <w:rsid w:val="00B5272A"/>
    <w:rsid w:val="00B52A6E"/>
    <w:rsid w:val="00B532F4"/>
    <w:rsid w:val="00B53ADD"/>
    <w:rsid w:val="00B551C6"/>
    <w:rsid w:val="00B568AE"/>
    <w:rsid w:val="00B56EEA"/>
    <w:rsid w:val="00B609E6"/>
    <w:rsid w:val="00B61863"/>
    <w:rsid w:val="00B61B43"/>
    <w:rsid w:val="00B632EE"/>
    <w:rsid w:val="00B642FC"/>
    <w:rsid w:val="00B66A2D"/>
    <w:rsid w:val="00B70035"/>
    <w:rsid w:val="00B71688"/>
    <w:rsid w:val="00B71DEC"/>
    <w:rsid w:val="00B73E5C"/>
    <w:rsid w:val="00B74FDA"/>
    <w:rsid w:val="00B80350"/>
    <w:rsid w:val="00B8057B"/>
    <w:rsid w:val="00B81BFE"/>
    <w:rsid w:val="00B81DCA"/>
    <w:rsid w:val="00B821D9"/>
    <w:rsid w:val="00B825F5"/>
    <w:rsid w:val="00B829D8"/>
    <w:rsid w:val="00B83ECD"/>
    <w:rsid w:val="00B8559F"/>
    <w:rsid w:val="00B855E8"/>
    <w:rsid w:val="00B85979"/>
    <w:rsid w:val="00B85FB6"/>
    <w:rsid w:val="00B87AD1"/>
    <w:rsid w:val="00B87FD9"/>
    <w:rsid w:val="00B91596"/>
    <w:rsid w:val="00B92214"/>
    <w:rsid w:val="00B9514F"/>
    <w:rsid w:val="00B95186"/>
    <w:rsid w:val="00B957B1"/>
    <w:rsid w:val="00B97BCE"/>
    <w:rsid w:val="00BA0AA0"/>
    <w:rsid w:val="00BA1102"/>
    <w:rsid w:val="00BA128D"/>
    <w:rsid w:val="00BA29F2"/>
    <w:rsid w:val="00BA3AD9"/>
    <w:rsid w:val="00BA40AA"/>
    <w:rsid w:val="00BA5D85"/>
    <w:rsid w:val="00BA6E91"/>
    <w:rsid w:val="00BA79E1"/>
    <w:rsid w:val="00BA7A57"/>
    <w:rsid w:val="00BA7D8B"/>
    <w:rsid w:val="00BA7DB8"/>
    <w:rsid w:val="00BB04EC"/>
    <w:rsid w:val="00BB09B5"/>
    <w:rsid w:val="00BB0AB6"/>
    <w:rsid w:val="00BB1923"/>
    <w:rsid w:val="00BB1FCC"/>
    <w:rsid w:val="00BB289F"/>
    <w:rsid w:val="00BB2FC3"/>
    <w:rsid w:val="00BB352C"/>
    <w:rsid w:val="00BB47E0"/>
    <w:rsid w:val="00BB4B3F"/>
    <w:rsid w:val="00BB4D15"/>
    <w:rsid w:val="00BB565F"/>
    <w:rsid w:val="00BB5E50"/>
    <w:rsid w:val="00BB69F4"/>
    <w:rsid w:val="00BB79A1"/>
    <w:rsid w:val="00BB7A98"/>
    <w:rsid w:val="00BC00A3"/>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6F6"/>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1F96"/>
    <w:rsid w:val="00C023F3"/>
    <w:rsid w:val="00C031ED"/>
    <w:rsid w:val="00C034BA"/>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20ED"/>
    <w:rsid w:val="00C125E9"/>
    <w:rsid w:val="00C13A58"/>
    <w:rsid w:val="00C140CF"/>
    <w:rsid w:val="00C14189"/>
    <w:rsid w:val="00C14826"/>
    <w:rsid w:val="00C15A7C"/>
    <w:rsid w:val="00C16E51"/>
    <w:rsid w:val="00C171CB"/>
    <w:rsid w:val="00C1740B"/>
    <w:rsid w:val="00C17E76"/>
    <w:rsid w:val="00C20BBF"/>
    <w:rsid w:val="00C20E0D"/>
    <w:rsid w:val="00C21993"/>
    <w:rsid w:val="00C224A2"/>
    <w:rsid w:val="00C232C3"/>
    <w:rsid w:val="00C2359D"/>
    <w:rsid w:val="00C26D0D"/>
    <w:rsid w:val="00C30DF6"/>
    <w:rsid w:val="00C31265"/>
    <w:rsid w:val="00C330FF"/>
    <w:rsid w:val="00C364FE"/>
    <w:rsid w:val="00C37C5B"/>
    <w:rsid w:val="00C37EAC"/>
    <w:rsid w:val="00C40752"/>
    <w:rsid w:val="00C42522"/>
    <w:rsid w:val="00C43367"/>
    <w:rsid w:val="00C436DD"/>
    <w:rsid w:val="00C4505A"/>
    <w:rsid w:val="00C4550F"/>
    <w:rsid w:val="00C45D22"/>
    <w:rsid w:val="00C47CD2"/>
    <w:rsid w:val="00C50BB2"/>
    <w:rsid w:val="00C50C15"/>
    <w:rsid w:val="00C51E49"/>
    <w:rsid w:val="00C525F2"/>
    <w:rsid w:val="00C52614"/>
    <w:rsid w:val="00C5546A"/>
    <w:rsid w:val="00C55BBC"/>
    <w:rsid w:val="00C57D08"/>
    <w:rsid w:val="00C57D8C"/>
    <w:rsid w:val="00C61565"/>
    <w:rsid w:val="00C6169C"/>
    <w:rsid w:val="00C62C72"/>
    <w:rsid w:val="00C63A16"/>
    <w:rsid w:val="00C65DE0"/>
    <w:rsid w:val="00C67917"/>
    <w:rsid w:val="00C72340"/>
    <w:rsid w:val="00C72C20"/>
    <w:rsid w:val="00C74783"/>
    <w:rsid w:val="00C74AEA"/>
    <w:rsid w:val="00C772BF"/>
    <w:rsid w:val="00C7730B"/>
    <w:rsid w:val="00C77542"/>
    <w:rsid w:val="00C80C3F"/>
    <w:rsid w:val="00C82A5C"/>
    <w:rsid w:val="00C83066"/>
    <w:rsid w:val="00C836FC"/>
    <w:rsid w:val="00C842CF"/>
    <w:rsid w:val="00C843F1"/>
    <w:rsid w:val="00C87655"/>
    <w:rsid w:val="00C87C1C"/>
    <w:rsid w:val="00C90805"/>
    <w:rsid w:val="00C90A8D"/>
    <w:rsid w:val="00C916CF"/>
    <w:rsid w:val="00C92699"/>
    <w:rsid w:val="00C9372F"/>
    <w:rsid w:val="00C95307"/>
    <w:rsid w:val="00C95FA2"/>
    <w:rsid w:val="00C96FBA"/>
    <w:rsid w:val="00C97474"/>
    <w:rsid w:val="00C977A1"/>
    <w:rsid w:val="00CA01EC"/>
    <w:rsid w:val="00CA26E5"/>
    <w:rsid w:val="00CA3705"/>
    <w:rsid w:val="00CA3D46"/>
    <w:rsid w:val="00CA49D0"/>
    <w:rsid w:val="00CA6621"/>
    <w:rsid w:val="00CA6926"/>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1158"/>
    <w:rsid w:val="00CC382C"/>
    <w:rsid w:val="00CC434E"/>
    <w:rsid w:val="00CC4B83"/>
    <w:rsid w:val="00CC5337"/>
    <w:rsid w:val="00CC6334"/>
    <w:rsid w:val="00CC6F88"/>
    <w:rsid w:val="00CC6FA9"/>
    <w:rsid w:val="00CC74C6"/>
    <w:rsid w:val="00CC790A"/>
    <w:rsid w:val="00CD0B3F"/>
    <w:rsid w:val="00CD1980"/>
    <w:rsid w:val="00CD1D13"/>
    <w:rsid w:val="00CD1DE5"/>
    <w:rsid w:val="00CD3314"/>
    <w:rsid w:val="00CD3CD6"/>
    <w:rsid w:val="00CD3DE8"/>
    <w:rsid w:val="00CD4949"/>
    <w:rsid w:val="00CD4AF8"/>
    <w:rsid w:val="00CD50C7"/>
    <w:rsid w:val="00CD5461"/>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35BF"/>
    <w:rsid w:val="00CF35D7"/>
    <w:rsid w:val="00CF4AD2"/>
    <w:rsid w:val="00CF5515"/>
    <w:rsid w:val="00CF5B09"/>
    <w:rsid w:val="00CF678A"/>
    <w:rsid w:val="00D009DA"/>
    <w:rsid w:val="00D00BE1"/>
    <w:rsid w:val="00D01963"/>
    <w:rsid w:val="00D022E3"/>
    <w:rsid w:val="00D02A86"/>
    <w:rsid w:val="00D02C06"/>
    <w:rsid w:val="00D046C3"/>
    <w:rsid w:val="00D05D9B"/>
    <w:rsid w:val="00D0614E"/>
    <w:rsid w:val="00D077CA"/>
    <w:rsid w:val="00D10130"/>
    <w:rsid w:val="00D10C5C"/>
    <w:rsid w:val="00D115E6"/>
    <w:rsid w:val="00D116FA"/>
    <w:rsid w:val="00D11AB1"/>
    <w:rsid w:val="00D12F99"/>
    <w:rsid w:val="00D1331A"/>
    <w:rsid w:val="00D13D15"/>
    <w:rsid w:val="00D1571E"/>
    <w:rsid w:val="00D158F1"/>
    <w:rsid w:val="00D17FC2"/>
    <w:rsid w:val="00D20DF1"/>
    <w:rsid w:val="00D21F09"/>
    <w:rsid w:val="00D22301"/>
    <w:rsid w:val="00D22CC3"/>
    <w:rsid w:val="00D233C1"/>
    <w:rsid w:val="00D23F55"/>
    <w:rsid w:val="00D24A10"/>
    <w:rsid w:val="00D25CD6"/>
    <w:rsid w:val="00D262BD"/>
    <w:rsid w:val="00D2711F"/>
    <w:rsid w:val="00D30D35"/>
    <w:rsid w:val="00D30E3F"/>
    <w:rsid w:val="00D316CC"/>
    <w:rsid w:val="00D3243C"/>
    <w:rsid w:val="00D3383B"/>
    <w:rsid w:val="00D34A72"/>
    <w:rsid w:val="00D3511A"/>
    <w:rsid w:val="00D41FD8"/>
    <w:rsid w:val="00D4232A"/>
    <w:rsid w:val="00D4253E"/>
    <w:rsid w:val="00D42951"/>
    <w:rsid w:val="00D4295F"/>
    <w:rsid w:val="00D43487"/>
    <w:rsid w:val="00D43773"/>
    <w:rsid w:val="00D44FD5"/>
    <w:rsid w:val="00D45398"/>
    <w:rsid w:val="00D46D03"/>
    <w:rsid w:val="00D46DB9"/>
    <w:rsid w:val="00D46F0B"/>
    <w:rsid w:val="00D46F7C"/>
    <w:rsid w:val="00D47115"/>
    <w:rsid w:val="00D52010"/>
    <w:rsid w:val="00D5215E"/>
    <w:rsid w:val="00D5254C"/>
    <w:rsid w:val="00D53E05"/>
    <w:rsid w:val="00D55501"/>
    <w:rsid w:val="00D55C18"/>
    <w:rsid w:val="00D61D13"/>
    <w:rsid w:val="00D634CF"/>
    <w:rsid w:val="00D64694"/>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1B97"/>
    <w:rsid w:val="00D82642"/>
    <w:rsid w:val="00D83858"/>
    <w:rsid w:val="00D8397D"/>
    <w:rsid w:val="00D83FB9"/>
    <w:rsid w:val="00D84300"/>
    <w:rsid w:val="00D85B41"/>
    <w:rsid w:val="00D872A6"/>
    <w:rsid w:val="00D87417"/>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B58EB"/>
    <w:rsid w:val="00DC12BB"/>
    <w:rsid w:val="00DC2DF3"/>
    <w:rsid w:val="00DC4D54"/>
    <w:rsid w:val="00DC583F"/>
    <w:rsid w:val="00DC7480"/>
    <w:rsid w:val="00DC7C48"/>
    <w:rsid w:val="00DD0371"/>
    <w:rsid w:val="00DD0A98"/>
    <w:rsid w:val="00DD1D19"/>
    <w:rsid w:val="00DD22EF"/>
    <w:rsid w:val="00DD50DE"/>
    <w:rsid w:val="00DD5E99"/>
    <w:rsid w:val="00DE1154"/>
    <w:rsid w:val="00DE1158"/>
    <w:rsid w:val="00DE3B8E"/>
    <w:rsid w:val="00DE454A"/>
    <w:rsid w:val="00DE4951"/>
    <w:rsid w:val="00DE4A27"/>
    <w:rsid w:val="00DE4CBD"/>
    <w:rsid w:val="00DE5DAA"/>
    <w:rsid w:val="00DE642E"/>
    <w:rsid w:val="00DF1106"/>
    <w:rsid w:val="00DF16C3"/>
    <w:rsid w:val="00DF1F00"/>
    <w:rsid w:val="00DF2E6F"/>
    <w:rsid w:val="00DF5412"/>
    <w:rsid w:val="00DF68B8"/>
    <w:rsid w:val="00E006AD"/>
    <w:rsid w:val="00E0100B"/>
    <w:rsid w:val="00E01F42"/>
    <w:rsid w:val="00E025F0"/>
    <w:rsid w:val="00E027AA"/>
    <w:rsid w:val="00E04894"/>
    <w:rsid w:val="00E04DCE"/>
    <w:rsid w:val="00E05D97"/>
    <w:rsid w:val="00E12C07"/>
    <w:rsid w:val="00E12D90"/>
    <w:rsid w:val="00E147F5"/>
    <w:rsid w:val="00E14CB7"/>
    <w:rsid w:val="00E1533E"/>
    <w:rsid w:val="00E15814"/>
    <w:rsid w:val="00E17CC4"/>
    <w:rsid w:val="00E217D0"/>
    <w:rsid w:val="00E21B7D"/>
    <w:rsid w:val="00E22166"/>
    <w:rsid w:val="00E226C6"/>
    <w:rsid w:val="00E2465F"/>
    <w:rsid w:val="00E24C0F"/>
    <w:rsid w:val="00E25C34"/>
    <w:rsid w:val="00E27DE8"/>
    <w:rsid w:val="00E30C75"/>
    <w:rsid w:val="00E329B8"/>
    <w:rsid w:val="00E333E1"/>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57F91"/>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405"/>
    <w:rsid w:val="00E8698E"/>
    <w:rsid w:val="00E872CF"/>
    <w:rsid w:val="00E87A91"/>
    <w:rsid w:val="00E87B94"/>
    <w:rsid w:val="00E91E7D"/>
    <w:rsid w:val="00E92292"/>
    <w:rsid w:val="00E92D0D"/>
    <w:rsid w:val="00E93036"/>
    <w:rsid w:val="00E93BEB"/>
    <w:rsid w:val="00E94033"/>
    <w:rsid w:val="00E962C8"/>
    <w:rsid w:val="00E96774"/>
    <w:rsid w:val="00E97116"/>
    <w:rsid w:val="00EA0279"/>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209"/>
    <w:rsid w:val="00EC3DC6"/>
    <w:rsid w:val="00EC5B30"/>
    <w:rsid w:val="00EC62AD"/>
    <w:rsid w:val="00EC7A66"/>
    <w:rsid w:val="00ED0094"/>
    <w:rsid w:val="00ED108E"/>
    <w:rsid w:val="00ED1100"/>
    <w:rsid w:val="00ED13B2"/>
    <w:rsid w:val="00ED2AA4"/>
    <w:rsid w:val="00ED2E75"/>
    <w:rsid w:val="00ED2EB5"/>
    <w:rsid w:val="00ED2FDA"/>
    <w:rsid w:val="00ED56B2"/>
    <w:rsid w:val="00ED5BAB"/>
    <w:rsid w:val="00ED6762"/>
    <w:rsid w:val="00ED7AE7"/>
    <w:rsid w:val="00EE0A4F"/>
    <w:rsid w:val="00EE3548"/>
    <w:rsid w:val="00EE3E49"/>
    <w:rsid w:val="00EE3EEC"/>
    <w:rsid w:val="00EE40DE"/>
    <w:rsid w:val="00EE4809"/>
    <w:rsid w:val="00EE48C6"/>
    <w:rsid w:val="00EE4C87"/>
    <w:rsid w:val="00EE6B67"/>
    <w:rsid w:val="00EE7AAF"/>
    <w:rsid w:val="00EF07AF"/>
    <w:rsid w:val="00EF2C48"/>
    <w:rsid w:val="00EF411B"/>
    <w:rsid w:val="00EF4BFF"/>
    <w:rsid w:val="00EF4DC9"/>
    <w:rsid w:val="00EF51CD"/>
    <w:rsid w:val="00EF538F"/>
    <w:rsid w:val="00EF5495"/>
    <w:rsid w:val="00F00EB4"/>
    <w:rsid w:val="00F0242E"/>
    <w:rsid w:val="00F03524"/>
    <w:rsid w:val="00F03DD1"/>
    <w:rsid w:val="00F048A7"/>
    <w:rsid w:val="00F04A5B"/>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6A32"/>
    <w:rsid w:val="00F26ABD"/>
    <w:rsid w:val="00F276EC"/>
    <w:rsid w:val="00F308F8"/>
    <w:rsid w:val="00F30C8C"/>
    <w:rsid w:val="00F32E87"/>
    <w:rsid w:val="00F32FDC"/>
    <w:rsid w:val="00F335EE"/>
    <w:rsid w:val="00F3461B"/>
    <w:rsid w:val="00F348CF"/>
    <w:rsid w:val="00F355AD"/>
    <w:rsid w:val="00F364FB"/>
    <w:rsid w:val="00F36548"/>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6F83"/>
    <w:rsid w:val="00F57B01"/>
    <w:rsid w:val="00F60104"/>
    <w:rsid w:val="00F604F3"/>
    <w:rsid w:val="00F608C8"/>
    <w:rsid w:val="00F62A95"/>
    <w:rsid w:val="00F65E4A"/>
    <w:rsid w:val="00F66184"/>
    <w:rsid w:val="00F66325"/>
    <w:rsid w:val="00F667D1"/>
    <w:rsid w:val="00F72BFB"/>
    <w:rsid w:val="00F73319"/>
    <w:rsid w:val="00F75AA9"/>
    <w:rsid w:val="00F7628D"/>
    <w:rsid w:val="00F76653"/>
    <w:rsid w:val="00F76D91"/>
    <w:rsid w:val="00F770F5"/>
    <w:rsid w:val="00F77CB8"/>
    <w:rsid w:val="00F80FE0"/>
    <w:rsid w:val="00F8117B"/>
    <w:rsid w:val="00F81B81"/>
    <w:rsid w:val="00F81B8E"/>
    <w:rsid w:val="00F829BC"/>
    <w:rsid w:val="00F83DB2"/>
    <w:rsid w:val="00F8422D"/>
    <w:rsid w:val="00F84270"/>
    <w:rsid w:val="00F9008E"/>
    <w:rsid w:val="00F90AE7"/>
    <w:rsid w:val="00F91128"/>
    <w:rsid w:val="00F9231A"/>
    <w:rsid w:val="00F932C5"/>
    <w:rsid w:val="00F93DD9"/>
    <w:rsid w:val="00F9493B"/>
    <w:rsid w:val="00F94A06"/>
    <w:rsid w:val="00F96663"/>
    <w:rsid w:val="00F97ED0"/>
    <w:rsid w:val="00FA09A2"/>
    <w:rsid w:val="00FA0EE1"/>
    <w:rsid w:val="00FA1430"/>
    <w:rsid w:val="00FA187F"/>
    <w:rsid w:val="00FA1EB0"/>
    <w:rsid w:val="00FA2076"/>
    <w:rsid w:val="00FA52B9"/>
    <w:rsid w:val="00FA5356"/>
    <w:rsid w:val="00FA5404"/>
    <w:rsid w:val="00FA56D9"/>
    <w:rsid w:val="00FA7612"/>
    <w:rsid w:val="00FB0919"/>
    <w:rsid w:val="00FB2FDA"/>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78AD"/>
    <w:rsid w:val="00FD1559"/>
    <w:rsid w:val="00FD19CE"/>
    <w:rsid w:val="00FD2EEF"/>
    <w:rsid w:val="00FD4682"/>
    <w:rsid w:val="00FD4BC9"/>
    <w:rsid w:val="00FD5162"/>
    <w:rsid w:val="00FD55FB"/>
    <w:rsid w:val="00FD58A6"/>
    <w:rsid w:val="00FD6BAE"/>
    <w:rsid w:val="00FD72A8"/>
    <w:rsid w:val="00FD7F72"/>
    <w:rsid w:val="00FE09F7"/>
    <w:rsid w:val="00FE0C19"/>
    <w:rsid w:val="00FE129B"/>
    <w:rsid w:val="00FE3D8B"/>
    <w:rsid w:val="00FE50DF"/>
    <w:rsid w:val="00FE7B03"/>
    <w:rsid w:val="00FF094E"/>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13EE1A"/>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ED0094"/>
    <w:pPr>
      <w:keepNext/>
      <w:spacing w:before="240"/>
      <w:ind w:firstLine="432"/>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2E3FD0"/>
    <w:pPr>
      <w:tabs>
        <w:tab w:val="left" w:pos="960"/>
        <w:tab w:val="right" w:leader="dot" w:pos="9060"/>
      </w:tabs>
      <w:spacing w:line="360" w:lineRule="auto"/>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 w:type="character" w:styleId="UnresolvedMention">
    <w:name w:val="Unresolved Mention"/>
    <w:basedOn w:val="DefaultParagraphFont"/>
    <w:uiPriority w:val="99"/>
    <w:semiHidden/>
    <w:unhideWhenUsed/>
    <w:rsid w:val="00700D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173033169">
      <w:bodyDiv w:val="1"/>
      <w:marLeft w:val="0"/>
      <w:marRight w:val="0"/>
      <w:marTop w:val="0"/>
      <w:marBottom w:val="0"/>
      <w:divBdr>
        <w:top w:val="none" w:sz="0" w:space="0" w:color="auto"/>
        <w:left w:val="none" w:sz="0" w:space="0" w:color="auto"/>
        <w:bottom w:val="none" w:sz="0" w:space="0" w:color="auto"/>
        <w:right w:val="none" w:sz="0" w:space="0" w:color="auto"/>
      </w:divBdr>
    </w:div>
    <w:div w:id="246623085">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366639859">
      <w:bodyDiv w:val="1"/>
      <w:marLeft w:val="0"/>
      <w:marRight w:val="0"/>
      <w:marTop w:val="0"/>
      <w:marBottom w:val="0"/>
      <w:divBdr>
        <w:top w:val="none" w:sz="0" w:space="0" w:color="auto"/>
        <w:left w:val="none" w:sz="0" w:space="0" w:color="auto"/>
        <w:bottom w:val="none" w:sz="0" w:space="0" w:color="auto"/>
        <w:right w:val="none" w:sz="0" w:space="0" w:color="auto"/>
      </w:divBdr>
    </w:div>
    <w:div w:id="374695255">
      <w:bodyDiv w:val="1"/>
      <w:marLeft w:val="0"/>
      <w:marRight w:val="0"/>
      <w:marTop w:val="0"/>
      <w:marBottom w:val="0"/>
      <w:divBdr>
        <w:top w:val="none" w:sz="0" w:space="0" w:color="auto"/>
        <w:left w:val="none" w:sz="0" w:space="0" w:color="auto"/>
        <w:bottom w:val="none" w:sz="0" w:space="0" w:color="auto"/>
        <w:right w:val="none" w:sz="0" w:space="0" w:color="auto"/>
      </w:divBdr>
    </w:div>
    <w:div w:id="403794544">
      <w:bodyDiv w:val="1"/>
      <w:marLeft w:val="0"/>
      <w:marRight w:val="0"/>
      <w:marTop w:val="0"/>
      <w:marBottom w:val="0"/>
      <w:divBdr>
        <w:top w:val="none" w:sz="0" w:space="0" w:color="auto"/>
        <w:left w:val="none" w:sz="0" w:space="0" w:color="auto"/>
        <w:bottom w:val="none" w:sz="0" w:space="0" w:color="auto"/>
        <w:right w:val="none" w:sz="0" w:space="0" w:color="auto"/>
      </w:divBdr>
    </w:div>
    <w:div w:id="520360547">
      <w:bodyDiv w:val="1"/>
      <w:marLeft w:val="0"/>
      <w:marRight w:val="0"/>
      <w:marTop w:val="0"/>
      <w:marBottom w:val="0"/>
      <w:divBdr>
        <w:top w:val="none" w:sz="0" w:space="0" w:color="auto"/>
        <w:left w:val="none" w:sz="0" w:space="0" w:color="auto"/>
        <w:bottom w:val="none" w:sz="0" w:space="0" w:color="auto"/>
        <w:right w:val="none" w:sz="0" w:space="0" w:color="auto"/>
      </w:divBdr>
    </w:div>
    <w:div w:id="558638910">
      <w:bodyDiv w:val="1"/>
      <w:marLeft w:val="0"/>
      <w:marRight w:val="0"/>
      <w:marTop w:val="0"/>
      <w:marBottom w:val="0"/>
      <w:divBdr>
        <w:top w:val="none" w:sz="0" w:space="0" w:color="auto"/>
        <w:left w:val="none" w:sz="0" w:space="0" w:color="auto"/>
        <w:bottom w:val="none" w:sz="0" w:space="0" w:color="auto"/>
        <w:right w:val="none" w:sz="0" w:space="0" w:color="auto"/>
      </w:divBdr>
    </w:div>
    <w:div w:id="688677987">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808474491">
      <w:bodyDiv w:val="1"/>
      <w:marLeft w:val="0"/>
      <w:marRight w:val="0"/>
      <w:marTop w:val="0"/>
      <w:marBottom w:val="0"/>
      <w:divBdr>
        <w:top w:val="none" w:sz="0" w:space="0" w:color="auto"/>
        <w:left w:val="none" w:sz="0" w:space="0" w:color="auto"/>
        <w:bottom w:val="none" w:sz="0" w:space="0" w:color="auto"/>
        <w:right w:val="none" w:sz="0" w:space="0" w:color="auto"/>
      </w:divBdr>
    </w:div>
    <w:div w:id="950472399">
      <w:bodyDiv w:val="1"/>
      <w:marLeft w:val="0"/>
      <w:marRight w:val="0"/>
      <w:marTop w:val="0"/>
      <w:marBottom w:val="0"/>
      <w:divBdr>
        <w:top w:val="none" w:sz="0" w:space="0" w:color="auto"/>
        <w:left w:val="none" w:sz="0" w:space="0" w:color="auto"/>
        <w:bottom w:val="none" w:sz="0" w:space="0" w:color="auto"/>
        <w:right w:val="none" w:sz="0" w:space="0" w:color="auto"/>
      </w:divBdr>
    </w:div>
    <w:div w:id="961499085">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981738134">
      <w:bodyDiv w:val="1"/>
      <w:marLeft w:val="0"/>
      <w:marRight w:val="0"/>
      <w:marTop w:val="0"/>
      <w:marBottom w:val="0"/>
      <w:divBdr>
        <w:top w:val="none" w:sz="0" w:space="0" w:color="auto"/>
        <w:left w:val="none" w:sz="0" w:space="0" w:color="auto"/>
        <w:bottom w:val="none" w:sz="0" w:space="0" w:color="auto"/>
        <w:right w:val="none" w:sz="0" w:space="0" w:color="auto"/>
      </w:divBdr>
    </w:div>
    <w:div w:id="1008798516">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229463149">
      <w:bodyDiv w:val="1"/>
      <w:marLeft w:val="0"/>
      <w:marRight w:val="0"/>
      <w:marTop w:val="0"/>
      <w:marBottom w:val="0"/>
      <w:divBdr>
        <w:top w:val="none" w:sz="0" w:space="0" w:color="auto"/>
        <w:left w:val="none" w:sz="0" w:space="0" w:color="auto"/>
        <w:bottom w:val="none" w:sz="0" w:space="0" w:color="auto"/>
        <w:right w:val="none" w:sz="0" w:space="0" w:color="auto"/>
      </w:divBdr>
    </w:div>
    <w:div w:id="1416630555">
      <w:bodyDiv w:val="1"/>
      <w:marLeft w:val="0"/>
      <w:marRight w:val="0"/>
      <w:marTop w:val="0"/>
      <w:marBottom w:val="0"/>
      <w:divBdr>
        <w:top w:val="none" w:sz="0" w:space="0" w:color="auto"/>
        <w:left w:val="none" w:sz="0" w:space="0" w:color="auto"/>
        <w:bottom w:val="none" w:sz="0" w:space="0" w:color="auto"/>
        <w:right w:val="none" w:sz="0" w:space="0" w:color="auto"/>
      </w:divBdr>
    </w:div>
    <w:div w:id="1519657550">
      <w:bodyDiv w:val="1"/>
      <w:marLeft w:val="0"/>
      <w:marRight w:val="0"/>
      <w:marTop w:val="0"/>
      <w:marBottom w:val="0"/>
      <w:divBdr>
        <w:top w:val="none" w:sz="0" w:space="0" w:color="auto"/>
        <w:left w:val="none" w:sz="0" w:space="0" w:color="auto"/>
        <w:bottom w:val="none" w:sz="0" w:space="0" w:color="auto"/>
        <w:right w:val="none" w:sz="0" w:space="0" w:color="auto"/>
      </w:divBdr>
    </w:div>
    <w:div w:id="1528177939">
      <w:bodyDiv w:val="1"/>
      <w:marLeft w:val="0"/>
      <w:marRight w:val="0"/>
      <w:marTop w:val="0"/>
      <w:marBottom w:val="0"/>
      <w:divBdr>
        <w:top w:val="none" w:sz="0" w:space="0" w:color="auto"/>
        <w:left w:val="none" w:sz="0" w:space="0" w:color="auto"/>
        <w:bottom w:val="none" w:sz="0" w:space="0" w:color="auto"/>
        <w:right w:val="none" w:sz="0" w:space="0" w:color="auto"/>
      </w:divBdr>
    </w:div>
    <w:div w:id="1554657734">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1820221102">
      <w:bodyDiv w:val="1"/>
      <w:marLeft w:val="0"/>
      <w:marRight w:val="0"/>
      <w:marTop w:val="0"/>
      <w:marBottom w:val="0"/>
      <w:divBdr>
        <w:top w:val="none" w:sz="0" w:space="0" w:color="auto"/>
        <w:left w:val="none" w:sz="0" w:space="0" w:color="auto"/>
        <w:bottom w:val="none" w:sz="0" w:space="0" w:color="auto"/>
        <w:right w:val="none" w:sz="0" w:space="0" w:color="auto"/>
      </w:divBdr>
    </w:div>
    <w:div w:id="1823736256">
      <w:bodyDiv w:val="1"/>
      <w:marLeft w:val="0"/>
      <w:marRight w:val="0"/>
      <w:marTop w:val="0"/>
      <w:marBottom w:val="0"/>
      <w:divBdr>
        <w:top w:val="none" w:sz="0" w:space="0" w:color="auto"/>
        <w:left w:val="none" w:sz="0" w:space="0" w:color="auto"/>
        <w:bottom w:val="none" w:sz="0" w:space="0" w:color="auto"/>
        <w:right w:val="none" w:sz="0" w:space="0" w:color="auto"/>
      </w:divBdr>
    </w:div>
    <w:div w:id="1924803484">
      <w:bodyDiv w:val="1"/>
      <w:marLeft w:val="0"/>
      <w:marRight w:val="0"/>
      <w:marTop w:val="0"/>
      <w:marBottom w:val="0"/>
      <w:divBdr>
        <w:top w:val="none" w:sz="0" w:space="0" w:color="auto"/>
        <w:left w:val="none" w:sz="0" w:space="0" w:color="auto"/>
        <w:bottom w:val="none" w:sz="0" w:space="0" w:color="auto"/>
        <w:right w:val="none" w:sz="0" w:space="0" w:color="auto"/>
      </w:divBdr>
    </w:div>
    <w:div w:id="1970625391">
      <w:bodyDiv w:val="1"/>
      <w:marLeft w:val="0"/>
      <w:marRight w:val="0"/>
      <w:marTop w:val="0"/>
      <w:marBottom w:val="0"/>
      <w:divBdr>
        <w:top w:val="none" w:sz="0" w:space="0" w:color="auto"/>
        <w:left w:val="none" w:sz="0" w:space="0" w:color="auto"/>
        <w:bottom w:val="none" w:sz="0" w:space="0" w:color="auto"/>
        <w:right w:val="none" w:sz="0" w:space="0" w:color="auto"/>
      </w:divBdr>
    </w:div>
    <w:div w:id="1990085134">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14068598">
      <w:bodyDiv w:val="1"/>
      <w:marLeft w:val="0"/>
      <w:marRight w:val="0"/>
      <w:marTop w:val="0"/>
      <w:marBottom w:val="0"/>
      <w:divBdr>
        <w:top w:val="none" w:sz="0" w:space="0" w:color="auto"/>
        <w:left w:val="none" w:sz="0" w:space="0" w:color="auto"/>
        <w:bottom w:val="none" w:sz="0" w:space="0" w:color="auto"/>
        <w:right w:val="none" w:sz="0" w:space="0" w:color="auto"/>
      </w:divBdr>
    </w:div>
    <w:div w:id="2016952266">
      <w:bodyDiv w:val="1"/>
      <w:marLeft w:val="0"/>
      <w:marRight w:val="0"/>
      <w:marTop w:val="0"/>
      <w:marBottom w:val="0"/>
      <w:divBdr>
        <w:top w:val="none" w:sz="0" w:space="0" w:color="auto"/>
        <w:left w:val="none" w:sz="0" w:space="0" w:color="auto"/>
        <w:bottom w:val="none" w:sz="0" w:space="0" w:color="auto"/>
        <w:right w:val="none" w:sz="0" w:space="0" w:color="auto"/>
      </w:divBdr>
    </w:div>
    <w:div w:id="2038309831">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 w:id="2067606650">
      <w:bodyDiv w:val="1"/>
      <w:marLeft w:val="0"/>
      <w:marRight w:val="0"/>
      <w:marTop w:val="0"/>
      <w:marBottom w:val="0"/>
      <w:divBdr>
        <w:top w:val="none" w:sz="0" w:space="0" w:color="auto"/>
        <w:left w:val="none" w:sz="0" w:space="0" w:color="auto"/>
        <w:bottom w:val="none" w:sz="0" w:space="0" w:color="auto"/>
        <w:right w:val="none" w:sz="0" w:space="0" w:color="auto"/>
      </w:divBdr>
    </w:div>
    <w:div w:id="2069836873">
      <w:bodyDiv w:val="1"/>
      <w:marLeft w:val="0"/>
      <w:marRight w:val="0"/>
      <w:marTop w:val="0"/>
      <w:marBottom w:val="0"/>
      <w:divBdr>
        <w:top w:val="none" w:sz="0" w:space="0" w:color="auto"/>
        <w:left w:val="none" w:sz="0" w:space="0" w:color="auto"/>
        <w:bottom w:val="none" w:sz="0" w:space="0" w:color="auto"/>
        <w:right w:val="none" w:sz="0" w:space="0" w:color="auto"/>
      </w:divBdr>
    </w:div>
    <w:div w:id="212953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essentialsql.com/what-is-a-relational-database-view/"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dcs.warwick.ac.uk/~hugh/TTM/TemporalData.Warwick.pdf"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utorialspoint.com/mvc_framework/mvc_framework_introduction.htm"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veslanje.hr/dokumenti/pravilnici_statuti_2018/Pravila_o_veslackim_natjecanjima_i_provedbena_pravila%20_%2020170429.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threeriversrowing.org/rowing/getting-started/what-is-rowing/" TargetMode="External"/><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A7820-B390-4213-B94B-0CE2EBE57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1606</TotalTime>
  <Pages>60</Pages>
  <Words>13270</Words>
  <Characters>75642</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88735</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696</cp:revision>
  <cp:lastPrinted>2016-06-13T11:26:00Z</cp:lastPrinted>
  <dcterms:created xsi:type="dcterms:W3CDTF">2016-06-13T11:26:00Z</dcterms:created>
  <dcterms:modified xsi:type="dcterms:W3CDTF">2018-06-19T16:33:00Z</dcterms:modified>
</cp:coreProperties>
</file>
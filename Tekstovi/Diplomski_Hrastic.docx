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6663CD"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6992671" w:history="1">
        <w:r w:rsidR="006663CD" w:rsidRPr="004C5D07">
          <w:rPr>
            <w:rStyle w:val="Hyperlink"/>
          </w:rPr>
          <w:t>1.</w:t>
        </w:r>
        <w:r w:rsidR="006663CD">
          <w:rPr>
            <w:rFonts w:asciiTheme="minorHAnsi" w:eastAsiaTheme="minorEastAsia" w:hAnsiTheme="minorHAnsi" w:cstheme="minorBidi"/>
            <w:sz w:val="22"/>
            <w:szCs w:val="22"/>
          </w:rPr>
          <w:tab/>
        </w:r>
        <w:r w:rsidR="006663CD" w:rsidRPr="004C5D07">
          <w:rPr>
            <w:rStyle w:val="Hyperlink"/>
          </w:rPr>
          <w:t>Uvod</w:t>
        </w:r>
        <w:r w:rsidR="006663CD">
          <w:rPr>
            <w:webHidden/>
          </w:rPr>
          <w:tab/>
        </w:r>
        <w:r w:rsidR="006663CD">
          <w:rPr>
            <w:webHidden/>
          </w:rPr>
          <w:fldChar w:fldCharType="begin"/>
        </w:r>
        <w:r w:rsidR="006663CD">
          <w:rPr>
            <w:webHidden/>
          </w:rPr>
          <w:instrText xml:space="preserve"> PAGEREF _Toc516992671 \h </w:instrText>
        </w:r>
        <w:r w:rsidR="006663CD">
          <w:rPr>
            <w:webHidden/>
          </w:rPr>
        </w:r>
        <w:r w:rsidR="006663CD">
          <w:rPr>
            <w:webHidden/>
          </w:rPr>
          <w:fldChar w:fldCharType="separate"/>
        </w:r>
        <w:r w:rsidR="006663CD">
          <w:rPr>
            <w:webHidden/>
          </w:rPr>
          <w:t>1</w:t>
        </w:r>
        <w:r w:rsidR="006663CD">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672" w:history="1">
        <w:r w:rsidRPr="004C5D07">
          <w:rPr>
            <w:rStyle w:val="Hyperlink"/>
          </w:rPr>
          <w:t>2.</w:t>
        </w:r>
        <w:r>
          <w:rPr>
            <w:rFonts w:asciiTheme="minorHAnsi" w:eastAsiaTheme="minorEastAsia" w:hAnsiTheme="minorHAnsi" w:cstheme="minorBidi"/>
            <w:sz w:val="22"/>
            <w:szCs w:val="22"/>
          </w:rPr>
          <w:tab/>
        </w:r>
        <w:r w:rsidRPr="004C5D07">
          <w:rPr>
            <w:rStyle w:val="Hyperlink"/>
          </w:rPr>
          <w:t>Glavne karakteristike veslačkih natjecanja</w:t>
        </w:r>
        <w:r>
          <w:rPr>
            <w:webHidden/>
          </w:rPr>
          <w:tab/>
        </w:r>
        <w:r>
          <w:rPr>
            <w:webHidden/>
          </w:rPr>
          <w:fldChar w:fldCharType="begin"/>
        </w:r>
        <w:r>
          <w:rPr>
            <w:webHidden/>
          </w:rPr>
          <w:instrText xml:space="preserve"> PAGEREF _Toc516992672 \h </w:instrText>
        </w:r>
        <w:r>
          <w:rPr>
            <w:webHidden/>
          </w:rPr>
        </w:r>
        <w:r>
          <w:rPr>
            <w:webHidden/>
          </w:rPr>
          <w:fldChar w:fldCharType="separate"/>
        </w:r>
        <w:r>
          <w:rPr>
            <w:webHidden/>
          </w:rPr>
          <w:t>2</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3" w:history="1">
        <w:r w:rsidRPr="004C5D07">
          <w:rPr>
            <w:rStyle w:val="Hyperlink"/>
          </w:rPr>
          <w:t>2.1</w:t>
        </w:r>
        <w:r>
          <w:rPr>
            <w:rFonts w:asciiTheme="minorHAnsi" w:eastAsiaTheme="minorEastAsia" w:hAnsiTheme="minorHAnsi" w:cstheme="minorBidi"/>
            <w:sz w:val="22"/>
            <w:szCs w:val="22"/>
          </w:rPr>
          <w:tab/>
        </w:r>
        <w:r w:rsidRPr="004C5D07">
          <w:rPr>
            <w:rStyle w:val="Hyperlink"/>
          </w:rPr>
          <w:t>Starosne kategorije</w:t>
        </w:r>
        <w:r>
          <w:rPr>
            <w:webHidden/>
          </w:rPr>
          <w:tab/>
        </w:r>
        <w:r>
          <w:rPr>
            <w:webHidden/>
          </w:rPr>
          <w:fldChar w:fldCharType="begin"/>
        </w:r>
        <w:r>
          <w:rPr>
            <w:webHidden/>
          </w:rPr>
          <w:instrText xml:space="preserve"> PAGEREF _Toc516992673 \h </w:instrText>
        </w:r>
        <w:r>
          <w:rPr>
            <w:webHidden/>
          </w:rPr>
        </w:r>
        <w:r>
          <w:rPr>
            <w:webHidden/>
          </w:rPr>
          <w:fldChar w:fldCharType="separate"/>
        </w:r>
        <w:r>
          <w:rPr>
            <w:webHidden/>
          </w:rPr>
          <w:t>2</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4" w:history="1">
        <w:r w:rsidRPr="004C5D07">
          <w:rPr>
            <w:rStyle w:val="Hyperlink"/>
          </w:rPr>
          <w:t>2.2</w:t>
        </w:r>
        <w:r>
          <w:rPr>
            <w:rFonts w:asciiTheme="minorHAnsi" w:eastAsiaTheme="minorEastAsia" w:hAnsiTheme="minorHAnsi" w:cstheme="minorBidi"/>
            <w:sz w:val="22"/>
            <w:szCs w:val="22"/>
          </w:rPr>
          <w:tab/>
        </w:r>
        <w:r w:rsidRPr="004C5D07">
          <w:rPr>
            <w:rStyle w:val="Hyperlink"/>
          </w:rPr>
          <w:t>Vrste čamaca</w:t>
        </w:r>
        <w:r>
          <w:rPr>
            <w:webHidden/>
          </w:rPr>
          <w:tab/>
        </w:r>
        <w:r>
          <w:rPr>
            <w:webHidden/>
          </w:rPr>
          <w:fldChar w:fldCharType="begin"/>
        </w:r>
        <w:r>
          <w:rPr>
            <w:webHidden/>
          </w:rPr>
          <w:instrText xml:space="preserve"> PAGEREF _Toc516992674 \h </w:instrText>
        </w:r>
        <w:r>
          <w:rPr>
            <w:webHidden/>
          </w:rPr>
        </w:r>
        <w:r>
          <w:rPr>
            <w:webHidden/>
          </w:rPr>
          <w:fldChar w:fldCharType="separate"/>
        </w:r>
        <w:r>
          <w:rPr>
            <w:webHidden/>
          </w:rPr>
          <w:t>3</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5" w:history="1">
        <w:r w:rsidRPr="004C5D07">
          <w:rPr>
            <w:rStyle w:val="Hyperlink"/>
          </w:rPr>
          <w:t>2.3</w:t>
        </w:r>
        <w:r>
          <w:rPr>
            <w:rFonts w:asciiTheme="minorHAnsi" w:eastAsiaTheme="minorEastAsia" w:hAnsiTheme="minorHAnsi" w:cstheme="minorBidi"/>
            <w:sz w:val="22"/>
            <w:szCs w:val="22"/>
          </w:rPr>
          <w:tab/>
        </w:r>
        <w:r w:rsidRPr="004C5D07">
          <w:rPr>
            <w:rStyle w:val="Hyperlink"/>
          </w:rPr>
          <w:t>Kategorije prema težini</w:t>
        </w:r>
        <w:r>
          <w:rPr>
            <w:webHidden/>
          </w:rPr>
          <w:tab/>
        </w:r>
        <w:r>
          <w:rPr>
            <w:webHidden/>
          </w:rPr>
          <w:fldChar w:fldCharType="begin"/>
        </w:r>
        <w:r>
          <w:rPr>
            <w:webHidden/>
          </w:rPr>
          <w:instrText xml:space="preserve"> PAGEREF _Toc516992675 \h </w:instrText>
        </w:r>
        <w:r>
          <w:rPr>
            <w:webHidden/>
          </w:rPr>
        </w:r>
        <w:r>
          <w:rPr>
            <w:webHidden/>
          </w:rPr>
          <w:fldChar w:fldCharType="separate"/>
        </w:r>
        <w:r>
          <w:rPr>
            <w:webHidden/>
          </w:rPr>
          <w:t>4</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676" w:history="1">
        <w:r w:rsidRPr="004C5D07">
          <w:rPr>
            <w:rStyle w:val="Hyperlink"/>
          </w:rPr>
          <w:t>3.</w:t>
        </w:r>
        <w:r>
          <w:rPr>
            <w:rFonts w:asciiTheme="minorHAnsi" w:eastAsiaTheme="minorEastAsia" w:hAnsiTheme="minorHAnsi" w:cstheme="minorBidi"/>
            <w:sz w:val="22"/>
            <w:szCs w:val="22"/>
          </w:rPr>
          <w:tab/>
        </w:r>
        <w:r w:rsidRPr="004C5D07">
          <w:rPr>
            <w:rStyle w:val="Hyperlink"/>
          </w:rPr>
          <w:t>Definicija zahtjeva na sustav</w:t>
        </w:r>
        <w:r>
          <w:rPr>
            <w:webHidden/>
          </w:rPr>
          <w:tab/>
        </w:r>
        <w:r>
          <w:rPr>
            <w:webHidden/>
          </w:rPr>
          <w:fldChar w:fldCharType="begin"/>
        </w:r>
        <w:r>
          <w:rPr>
            <w:webHidden/>
          </w:rPr>
          <w:instrText xml:space="preserve"> PAGEREF _Toc516992676 \h </w:instrText>
        </w:r>
        <w:r>
          <w:rPr>
            <w:webHidden/>
          </w:rPr>
        </w:r>
        <w:r>
          <w:rPr>
            <w:webHidden/>
          </w:rPr>
          <w:fldChar w:fldCharType="separate"/>
        </w:r>
        <w:r>
          <w:rPr>
            <w:webHidden/>
          </w:rPr>
          <w:t>5</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7" w:history="1">
        <w:r w:rsidRPr="004C5D07">
          <w:rPr>
            <w:rStyle w:val="Hyperlink"/>
          </w:rPr>
          <w:t>3.1</w:t>
        </w:r>
        <w:r>
          <w:rPr>
            <w:rFonts w:asciiTheme="minorHAnsi" w:eastAsiaTheme="minorEastAsia" w:hAnsiTheme="minorHAnsi" w:cstheme="minorBidi"/>
            <w:sz w:val="22"/>
            <w:szCs w:val="22"/>
          </w:rPr>
          <w:tab/>
        </w:r>
        <w:r w:rsidRPr="004C5D07">
          <w:rPr>
            <w:rStyle w:val="Hyperlink"/>
          </w:rPr>
          <w:t>Definicija zahtjeva izbornika reprezentacije</w:t>
        </w:r>
        <w:r>
          <w:rPr>
            <w:webHidden/>
          </w:rPr>
          <w:tab/>
        </w:r>
        <w:r>
          <w:rPr>
            <w:webHidden/>
          </w:rPr>
          <w:fldChar w:fldCharType="begin"/>
        </w:r>
        <w:r>
          <w:rPr>
            <w:webHidden/>
          </w:rPr>
          <w:instrText xml:space="preserve"> PAGEREF _Toc516992677 \h </w:instrText>
        </w:r>
        <w:r>
          <w:rPr>
            <w:webHidden/>
          </w:rPr>
        </w:r>
        <w:r>
          <w:rPr>
            <w:webHidden/>
          </w:rPr>
          <w:fldChar w:fldCharType="separate"/>
        </w:r>
        <w:r>
          <w:rPr>
            <w:webHidden/>
          </w:rPr>
          <w:t>5</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8" w:history="1">
        <w:r w:rsidRPr="004C5D07">
          <w:rPr>
            <w:rStyle w:val="Hyperlink"/>
          </w:rPr>
          <w:t>3.2</w:t>
        </w:r>
        <w:r>
          <w:rPr>
            <w:rFonts w:asciiTheme="minorHAnsi" w:eastAsiaTheme="minorEastAsia" w:hAnsiTheme="minorHAnsi" w:cstheme="minorBidi"/>
            <w:sz w:val="22"/>
            <w:szCs w:val="22"/>
          </w:rPr>
          <w:tab/>
        </w:r>
        <w:r w:rsidRPr="004C5D07">
          <w:rPr>
            <w:rStyle w:val="Hyperlink"/>
          </w:rPr>
          <w:t>Definicija zahtjeva trenera</w:t>
        </w:r>
        <w:r>
          <w:rPr>
            <w:webHidden/>
          </w:rPr>
          <w:tab/>
        </w:r>
        <w:r>
          <w:rPr>
            <w:webHidden/>
          </w:rPr>
          <w:fldChar w:fldCharType="begin"/>
        </w:r>
        <w:r>
          <w:rPr>
            <w:webHidden/>
          </w:rPr>
          <w:instrText xml:space="preserve"> PAGEREF _Toc516992678 \h </w:instrText>
        </w:r>
        <w:r>
          <w:rPr>
            <w:webHidden/>
          </w:rPr>
        </w:r>
        <w:r>
          <w:rPr>
            <w:webHidden/>
          </w:rPr>
          <w:fldChar w:fldCharType="separate"/>
        </w:r>
        <w:r>
          <w:rPr>
            <w:webHidden/>
          </w:rPr>
          <w:t>7</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79" w:history="1">
        <w:r w:rsidRPr="004C5D07">
          <w:rPr>
            <w:rStyle w:val="Hyperlink"/>
          </w:rPr>
          <w:t>3.3</w:t>
        </w:r>
        <w:r>
          <w:rPr>
            <w:rFonts w:asciiTheme="minorHAnsi" w:eastAsiaTheme="minorEastAsia" w:hAnsiTheme="minorHAnsi" w:cstheme="minorBidi"/>
            <w:sz w:val="22"/>
            <w:szCs w:val="22"/>
          </w:rPr>
          <w:tab/>
        </w:r>
        <w:r w:rsidRPr="004C5D07">
          <w:rPr>
            <w:rStyle w:val="Hyperlink"/>
          </w:rPr>
          <w:t>Definicije zahtjeva veslačkih klubova</w:t>
        </w:r>
        <w:r>
          <w:rPr>
            <w:webHidden/>
          </w:rPr>
          <w:tab/>
        </w:r>
        <w:r>
          <w:rPr>
            <w:webHidden/>
          </w:rPr>
          <w:fldChar w:fldCharType="begin"/>
        </w:r>
        <w:r>
          <w:rPr>
            <w:webHidden/>
          </w:rPr>
          <w:instrText xml:space="preserve"> PAGEREF _Toc516992679 \h </w:instrText>
        </w:r>
        <w:r>
          <w:rPr>
            <w:webHidden/>
          </w:rPr>
        </w:r>
        <w:r>
          <w:rPr>
            <w:webHidden/>
          </w:rPr>
          <w:fldChar w:fldCharType="separate"/>
        </w:r>
        <w:r>
          <w:rPr>
            <w:webHidden/>
          </w:rPr>
          <w:t>8</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0" w:history="1">
        <w:r w:rsidRPr="004C5D07">
          <w:rPr>
            <w:rStyle w:val="Hyperlink"/>
          </w:rPr>
          <w:t>3.4</w:t>
        </w:r>
        <w:r>
          <w:rPr>
            <w:rFonts w:asciiTheme="minorHAnsi" w:eastAsiaTheme="minorEastAsia" w:hAnsiTheme="minorHAnsi" w:cstheme="minorBidi"/>
            <w:sz w:val="22"/>
            <w:szCs w:val="22"/>
          </w:rPr>
          <w:tab/>
        </w:r>
        <w:r w:rsidRPr="004C5D07">
          <w:rPr>
            <w:rStyle w:val="Hyperlink"/>
          </w:rPr>
          <w:t>Definicija zahtjeva organizatora natjecanja</w:t>
        </w:r>
        <w:r>
          <w:rPr>
            <w:webHidden/>
          </w:rPr>
          <w:tab/>
        </w:r>
        <w:r>
          <w:rPr>
            <w:webHidden/>
          </w:rPr>
          <w:fldChar w:fldCharType="begin"/>
        </w:r>
        <w:r>
          <w:rPr>
            <w:webHidden/>
          </w:rPr>
          <w:instrText xml:space="preserve"> PAGEREF _Toc516992680 \h </w:instrText>
        </w:r>
        <w:r>
          <w:rPr>
            <w:webHidden/>
          </w:rPr>
        </w:r>
        <w:r>
          <w:rPr>
            <w:webHidden/>
          </w:rPr>
          <w:fldChar w:fldCharType="separate"/>
        </w:r>
        <w:r>
          <w:rPr>
            <w:webHidden/>
          </w:rPr>
          <w:t>8</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681" w:history="1">
        <w:r w:rsidRPr="004C5D07">
          <w:rPr>
            <w:rStyle w:val="Hyperlink"/>
          </w:rPr>
          <w:t>4.</w:t>
        </w:r>
        <w:r>
          <w:rPr>
            <w:rFonts w:asciiTheme="minorHAnsi" w:eastAsiaTheme="minorEastAsia" w:hAnsiTheme="minorHAnsi" w:cstheme="minorBidi"/>
            <w:sz w:val="22"/>
            <w:szCs w:val="22"/>
          </w:rPr>
          <w:tab/>
        </w:r>
        <w:r w:rsidRPr="004C5D07">
          <w:rPr>
            <w:rStyle w:val="Hyperlink"/>
          </w:rPr>
          <w:t>Prikupljanje podataka</w:t>
        </w:r>
        <w:r>
          <w:rPr>
            <w:webHidden/>
          </w:rPr>
          <w:tab/>
        </w:r>
        <w:r>
          <w:rPr>
            <w:webHidden/>
          </w:rPr>
          <w:fldChar w:fldCharType="begin"/>
        </w:r>
        <w:r>
          <w:rPr>
            <w:webHidden/>
          </w:rPr>
          <w:instrText xml:space="preserve"> PAGEREF _Toc516992681 \h </w:instrText>
        </w:r>
        <w:r>
          <w:rPr>
            <w:webHidden/>
          </w:rPr>
        </w:r>
        <w:r>
          <w:rPr>
            <w:webHidden/>
          </w:rPr>
          <w:fldChar w:fldCharType="separate"/>
        </w:r>
        <w:r>
          <w:rPr>
            <w:webHidden/>
          </w:rPr>
          <w:t>9</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2" w:history="1">
        <w:r w:rsidRPr="004C5D07">
          <w:rPr>
            <w:rStyle w:val="Hyperlink"/>
          </w:rPr>
          <w:t>4.1</w:t>
        </w:r>
        <w:r>
          <w:rPr>
            <w:rFonts w:asciiTheme="minorHAnsi" w:eastAsiaTheme="minorEastAsia" w:hAnsiTheme="minorHAnsi" w:cstheme="minorBidi"/>
            <w:sz w:val="22"/>
            <w:szCs w:val="22"/>
          </w:rPr>
          <w:tab/>
        </w:r>
        <w:r w:rsidRPr="004C5D07">
          <w:rPr>
            <w:rStyle w:val="Hyperlink"/>
          </w:rPr>
          <w:t>Odabir tehnologije i načina prikupljanja podataka</w:t>
        </w:r>
        <w:r>
          <w:rPr>
            <w:webHidden/>
          </w:rPr>
          <w:tab/>
        </w:r>
        <w:r>
          <w:rPr>
            <w:webHidden/>
          </w:rPr>
          <w:fldChar w:fldCharType="begin"/>
        </w:r>
        <w:r>
          <w:rPr>
            <w:webHidden/>
          </w:rPr>
          <w:instrText xml:space="preserve"> PAGEREF _Toc516992682 \h </w:instrText>
        </w:r>
        <w:r>
          <w:rPr>
            <w:webHidden/>
          </w:rPr>
        </w:r>
        <w:r>
          <w:rPr>
            <w:webHidden/>
          </w:rPr>
          <w:fldChar w:fldCharType="separate"/>
        </w:r>
        <w:r>
          <w:rPr>
            <w:webHidden/>
          </w:rPr>
          <w:t>9</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3" w:history="1">
        <w:r w:rsidRPr="004C5D07">
          <w:rPr>
            <w:rStyle w:val="Hyperlink"/>
          </w:rPr>
          <w:t>4.2</w:t>
        </w:r>
        <w:r>
          <w:rPr>
            <w:rFonts w:asciiTheme="minorHAnsi" w:eastAsiaTheme="minorEastAsia" w:hAnsiTheme="minorHAnsi" w:cstheme="minorBidi"/>
            <w:sz w:val="22"/>
            <w:szCs w:val="22"/>
          </w:rPr>
          <w:tab/>
        </w:r>
        <w:r w:rsidRPr="004C5D07">
          <w:rPr>
            <w:rStyle w:val="Hyperlink"/>
          </w:rPr>
          <w:t>Aplikacija za prikupljanje podataka</w:t>
        </w:r>
        <w:r>
          <w:rPr>
            <w:webHidden/>
          </w:rPr>
          <w:tab/>
        </w:r>
        <w:r>
          <w:rPr>
            <w:webHidden/>
          </w:rPr>
          <w:fldChar w:fldCharType="begin"/>
        </w:r>
        <w:r>
          <w:rPr>
            <w:webHidden/>
          </w:rPr>
          <w:instrText xml:space="preserve"> PAGEREF _Toc516992683 \h </w:instrText>
        </w:r>
        <w:r>
          <w:rPr>
            <w:webHidden/>
          </w:rPr>
        </w:r>
        <w:r>
          <w:rPr>
            <w:webHidden/>
          </w:rPr>
          <w:fldChar w:fldCharType="separate"/>
        </w:r>
        <w:r>
          <w:rPr>
            <w:webHidden/>
          </w:rPr>
          <w:t>10</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4" w:history="1">
        <w:r w:rsidRPr="004C5D07">
          <w:rPr>
            <w:rStyle w:val="Hyperlink"/>
          </w:rPr>
          <w:t>4.3</w:t>
        </w:r>
        <w:r>
          <w:rPr>
            <w:rFonts w:asciiTheme="minorHAnsi" w:eastAsiaTheme="minorEastAsia" w:hAnsiTheme="minorHAnsi" w:cstheme="minorBidi"/>
            <w:sz w:val="22"/>
            <w:szCs w:val="22"/>
          </w:rPr>
          <w:tab/>
        </w:r>
        <w:r w:rsidRPr="004C5D07">
          <w:rPr>
            <w:rStyle w:val="Hyperlink"/>
          </w:rPr>
          <w:t>Interakcija s bazom podataka</w:t>
        </w:r>
        <w:r>
          <w:rPr>
            <w:webHidden/>
          </w:rPr>
          <w:tab/>
        </w:r>
        <w:r>
          <w:rPr>
            <w:webHidden/>
          </w:rPr>
          <w:fldChar w:fldCharType="begin"/>
        </w:r>
        <w:r>
          <w:rPr>
            <w:webHidden/>
          </w:rPr>
          <w:instrText xml:space="preserve"> PAGEREF _Toc516992684 \h </w:instrText>
        </w:r>
        <w:r>
          <w:rPr>
            <w:webHidden/>
          </w:rPr>
        </w:r>
        <w:r>
          <w:rPr>
            <w:webHidden/>
          </w:rPr>
          <w:fldChar w:fldCharType="separate"/>
        </w:r>
        <w:r>
          <w:rPr>
            <w:webHidden/>
          </w:rPr>
          <w:t>13</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685" w:history="1">
        <w:r w:rsidRPr="004C5D07">
          <w:rPr>
            <w:rStyle w:val="Hyperlink"/>
          </w:rPr>
          <w:t>5.</w:t>
        </w:r>
        <w:r>
          <w:rPr>
            <w:rFonts w:asciiTheme="minorHAnsi" w:eastAsiaTheme="minorEastAsia" w:hAnsiTheme="minorHAnsi" w:cstheme="minorBidi"/>
            <w:sz w:val="22"/>
            <w:szCs w:val="22"/>
          </w:rPr>
          <w:tab/>
        </w:r>
        <w:r w:rsidRPr="004C5D07">
          <w:rPr>
            <w:rStyle w:val="Hyperlink"/>
          </w:rPr>
          <w:t>Modeliranje baze podataka</w:t>
        </w:r>
        <w:r>
          <w:rPr>
            <w:webHidden/>
          </w:rPr>
          <w:tab/>
        </w:r>
        <w:r>
          <w:rPr>
            <w:webHidden/>
          </w:rPr>
          <w:fldChar w:fldCharType="begin"/>
        </w:r>
        <w:r>
          <w:rPr>
            <w:webHidden/>
          </w:rPr>
          <w:instrText xml:space="preserve"> PAGEREF _Toc516992685 \h </w:instrText>
        </w:r>
        <w:r>
          <w:rPr>
            <w:webHidden/>
          </w:rPr>
        </w:r>
        <w:r>
          <w:rPr>
            <w:webHidden/>
          </w:rPr>
          <w:fldChar w:fldCharType="separate"/>
        </w:r>
        <w:r>
          <w:rPr>
            <w:webHidden/>
          </w:rPr>
          <w:t>15</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6" w:history="1">
        <w:r w:rsidRPr="004C5D07">
          <w:rPr>
            <w:rStyle w:val="Hyperlink"/>
          </w:rPr>
          <w:t>5.1</w:t>
        </w:r>
        <w:r>
          <w:rPr>
            <w:rFonts w:asciiTheme="minorHAnsi" w:eastAsiaTheme="minorEastAsia" w:hAnsiTheme="minorHAnsi" w:cstheme="minorBidi"/>
            <w:sz w:val="22"/>
            <w:szCs w:val="22"/>
          </w:rPr>
          <w:tab/>
        </w:r>
        <w:r w:rsidRPr="004C5D07">
          <w:rPr>
            <w:rStyle w:val="Hyperlink"/>
          </w:rPr>
          <w:t>Relacije</w:t>
        </w:r>
        <w:r>
          <w:rPr>
            <w:webHidden/>
          </w:rPr>
          <w:tab/>
        </w:r>
        <w:r>
          <w:rPr>
            <w:webHidden/>
          </w:rPr>
          <w:fldChar w:fldCharType="begin"/>
        </w:r>
        <w:r>
          <w:rPr>
            <w:webHidden/>
          </w:rPr>
          <w:instrText xml:space="preserve"> PAGEREF _Toc516992686 \h </w:instrText>
        </w:r>
        <w:r>
          <w:rPr>
            <w:webHidden/>
          </w:rPr>
        </w:r>
        <w:r>
          <w:rPr>
            <w:webHidden/>
          </w:rPr>
          <w:fldChar w:fldCharType="separate"/>
        </w:r>
        <w:r>
          <w:rPr>
            <w:webHidden/>
          </w:rPr>
          <w:t>15</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7" w:history="1">
        <w:r w:rsidRPr="004C5D07">
          <w:rPr>
            <w:rStyle w:val="Hyperlink"/>
          </w:rPr>
          <w:t>5.2</w:t>
        </w:r>
        <w:r>
          <w:rPr>
            <w:rFonts w:asciiTheme="minorHAnsi" w:eastAsiaTheme="minorEastAsia" w:hAnsiTheme="minorHAnsi" w:cstheme="minorBidi"/>
            <w:sz w:val="22"/>
            <w:szCs w:val="22"/>
          </w:rPr>
          <w:tab/>
        </w:r>
        <w:r w:rsidRPr="004C5D07">
          <w:rPr>
            <w:rStyle w:val="Hyperlink"/>
          </w:rPr>
          <w:t>Pogledi</w:t>
        </w:r>
        <w:r>
          <w:rPr>
            <w:webHidden/>
          </w:rPr>
          <w:tab/>
        </w:r>
        <w:r>
          <w:rPr>
            <w:webHidden/>
          </w:rPr>
          <w:fldChar w:fldCharType="begin"/>
        </w:r>
        <w:r>
          <w:rPr>
            <w:webHidden/>
          </w:rPr>
          <w:instrText xml:space="preserve"> PAGEREF _Toc516992687 \h </w:instrText>
        </w:r>
        <w:r>
          <w:rPr>
            <w:webHidden/>
          </w:rPr>
        </w:r>
        <w:r>
          <w:rPr>
            <w:webHidden/>
          </w:rPr>
          <w:fldChar w:fldCharType="separate"/>
        </w:r>
        <w:r>
          <w:rPr>
            <w:webHidden/>
          </w:rPr>
          <w:t>21</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8" w:history="1">
        <w:r w:rsidRPr="004C5D07">
          <w:rPr>
            <w:rStyle w:val="Hyperlink"/>
          </w:rPr>
          <w:t>5.3</w:t>
        </w:r>
        <w:r>
          <w:rPr>
            <w:rFonts w:asciiTheme="minorHAnsi" w:eastAsiaTheme="minorEastAsia" w:hAnsiTheme="minorHAnsi" w:cstheme="minorBidi"/>
            <w:sz w:val="22"/>
            <w:szCs w:val="22"/>
          </w:rPr>
          <w:tab/>
        </w:r>
        <w:r w:rsidRPr="004C5D07">
          <w:rPr>
            <w:rStyle w:val="Hyperlink"/>
          </w:rPr>
          <w:t>Imenovanje objekata</w:t>
        </w:r>
        <w:r>
          <w:rPr>
            <w:webHidden/>
          </w:rPr>
          <w:tab/>
        </w:r>
        <w:r>
          <w:rPr>
            <w:webHidden/>
          </w:rPr>
          <w:fldChar w:fldCharType="begin"/>
        </w:r>
        <w:r>
          <w:rPr>
            <w:webHidden/>
          </w:rPr>
          <w:instrText xml:space="preserve"> PAGEREF _Toc516992688 \h </w:instrText>
        </w:r>
        <w:r>
          <w:rPr>
            <w:webHidden/>
          </w:rPr>
        </w:r>
        <w:r>
          <w:rPr>
            <w:webHidden/>
          </w:rPr>
          <w:fldChar w:fldCharType="separate"/>
        </w:r>
        <w:r>
          <w:rPr>
            <w:webHidden/>
          </w:rPr>
          <w:t>26</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89" w:history="1">
        <w:r w:rsidRPr="004C5D07">
          <w:rPr>
            <w:rStyle w:val="Hyperlink"/>
          </w:rPr>
          <w:t>5.4</w:t>
        </w:r>
        <w:r>
          <w:rPr>
            <w:rFonts w:asciiTheme="minorHAnsi" w:eastAsiaTheme="minorEastAsia" w:hAnsiTheme="minorHAnsi" w:cstheme="minorBidi"/>
            <w:sz w:val="22"/>
            <w:szCs w:val="22"/>
          </w:rPr>
          <w:tab/>
        </w:r>
        <w:r w:rsidRPr="004C5D07">
          <w:rPr>
            <w:rStyle w:val="Hyperlink"/>
          </w:rPr>
          <w:t>Sustav za upravljanje bazom podataka</w:t>
        </w:r>
        <w:r>
          <w:rPr>
            <w:webHidden/>
          </w:rPr>
          <w:tab/>
        </w:r>
        <w:r>
          <w:rPr>
            <w:webHidden/>
          </w:rPr>
          <w:fldChar w:fldCharType="begin"/>
        </w:r>
        <w:r>
          <w:rPr>
            <w:webHidden/>
          </w:rPr>
          <w:instrText xml:space="preserve"> PAGEREF _Toc516992689 \h </w:instrText>
        </w:r>
        <w:r>
          <w:rPr>
            <w:webHidden/>
          </w:rPr>
        </w:r>
        <w:r>
          <w:rPr>
            <w:webHidden/>
          </w:rPr>
          <w:fldChar w:fldCharType="separate"/>
        </w:r>
        <w:r>
          <w:rPr>
            <w:webHidden/>
          </w:rPr>
          <w:t>27</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690" w:history="1">
        <w:r w:rsidRPr="004C5D07">
          <w:rPr>
            <w:rStyle w:val="Hyperlink"/>
          </w:rPr>
          <w:t>6.</w:t>
        </w:r>
        <w:r>
          <w:rPr>
            <w:rFonts w:asciiTheme="minorHAnsi" w:eastAsiaTheme="minorEastAsia" w:hAnsiTheme="minorHAnsi" w:cstheme="minorBidi"/>
            <w:sz w:val="22"/>
            <w:szCs w:val="22"/>
          </w:rPr>
          <w:tab/>
        </w:r>
        <w:r w:rsidRPr="004C5D07">
          <w:rPr>
            <w:rStyle w:val="Hyperlink"/>
          </w:rPr>
          <w:t>Vizualizacija podataka</w:t>
        </w:r>
        <w:r>
          <w:rPr>
            <w:webHidden/>
          </w:rPr>
          <w:tab/>
        </w:r>
        <w:r>
          <w:rPr>
            <w:webHidden/>
          </w:rPr>
          <w:fldChar w:fldCharType="begin"/>
        </w:r>
        <w:r>
          <w:rPr>
            <w:webHidden/>
          </w:rPr>
          <w:instrText xml:space="preserve"> PAGEREF _Toc516992690 \h </w:instrText>
        </w:r>
        <w:r>
          <w:rPr>
            <w:webHidden/>
          </w:rPr>
        </w:r>
        <w:r>
          <w:rPr>
            <w:webHidden/>
          </w:rPr>
          <w:fldChar w:fldCharType="separate"/>
        </w:r>
        <w:r>
          <w:rPr>
            <w:webHidden/>
          </w:rPr>
          <w:t>29</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1" w:history="1">
        <w:r w:rsidRPr="004C5D07">
          <w:rPr>
            <w:rStyle w:val="Hyperlink"/>
          </w:rPr>
          <w:t>6.1</w:t>
        </w:r>
        <w:r>
          <w:rPr>
            <w:rFonts w:asciiTheme="minorHAnsi" w:eastAsiaTheme="minorEastAsia" w:hAnsiTheme="minorHAnsi" w:cstheme="minorBidi"/>
            <w:sz w:val="22"/>
            <w:szCs w:val="22"/>
          </w:rPr>
          <w:tab/>
        </w:r>
        <w:r w:rsidRPr="004C5D07">
          <w:rPr>
            <w:rStyle w:val="Hyperlink"/>
          </w:rPr>
          <w:t>Semantika i tipovi podataka</w:t>
        </w:r>
        <w:r>
          <w:rPr>
            <w:webHidden/>
          </w:rPr>
          <w:tab/>
        </w:r>
        <w:r>
          <w:rPr>
            <w:webHidden/>
          </w:rPr>
          <w:fldChar w:fldCharType="begin"/>
        </w:r>
        <w:r>
          <w:rPr>
            <w:webHidden/>
          </w:rPr>
          <w:instrText xml:space="preserve"> PAGEREF _Toc516992691 \h </w:instrText>
        </w:r>
        <w:r>
          <w:rPr>
            <w:webHidden/>
          </w:rPr>
        </w:r>
        <w:r>
          <w:rPr>
            <w:webHidden/>
          </w:rPr>
          <w:fldChar w:fldCharType="separate"/>
        </w:r>
        <w:r>
          <w:rPr>
            <w:webHidden/>
          </w:rPr>
          <w:t>30</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2" w:history="1">
        <w:r w:rsidRPr="004C5D07">
          <w:rPr>
            <w:rStyle w:val="Hyperlink"/>
          </w:rPr>
          <w:t>6.2</w:t>
        </w:r>
        <w:r>
          <w:rPr>
            <w:rFonts w:asciiTheme="minorHAnsi" w:eastAsiaTheme="minorEastAsia" w:hAnsiTheme="minorHAnsi" w:cstheme="minorBidi"/>
            <w:sz w:val="22"/>
            <w:szCs w:val="22"/>
          </w:rPr>
          <w:tab/>
        </w:r>
        <w:r w:rsidRPr="004C5D07">
          <w:rPr>
            <w:rStyle w:val="Hyperlink"/>
          </w:rPr>
          <w:t>Vizualizacija vremenski zavisnih podataka</w:t>
        </w:r>
        <w:r>
          <w:rPr>
            <w:webHidden/>
          </w:rPr>
          <w:tab/>
        </w:r>
        <w:r>
          <w:rPr>
            <w:webHidden/>
          </w:rPr>
          <w:fldChar w:fldCharType="begin"/>
        </w:r>
        <w:r>
          <w:rPr>
            <w:webHidden/>
          </w:rPr>
          <w:instrText xml:space="preserve"> PAGEREF _Toc516992692 \h </w:instrText>
        </w:r>
        <w:r>
          <w:rPr>
            <w:webHidden/>
          </w:rPr>
        </w:r>
        <w:r>
          <w:rPr>
            <w:webHidden/>
          </w:rPr>
          <w:fldChar w:fldCharType="separate"/>
        </w:r>
        <w:r>
          <w:rPr>
            <w:webHidden/>
          </w:rPr>
          <w:t>31</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3" w:history="1">
        <w:r w:rsidRPr="004C5D07">
          <w:rPr>
            <w:rStyle w:val="Hyperlink"/>
          </w:rPr>
          <w:t>6.3</w:t>
        </w:r>
        <w:r>
          <w:rPr>
            <w:rFonts w:asciiTheme="minorHAnsi" w:eastAsiaTheme="minorEastAsia" w:hAnsiTheme="minorHAnsi" w:cstheme="minorBidi"/>
            <w:sz w:val="22"/>
            <w:szCs w:val="22"/>
          </w:rPr>
          <w:tab/>
        </w:r>
        <w:r w:rsidRPr="004C5D07">
          <w:rPr>
            <w:rStyle w:val="Hyperlink"/>
          </w:rPr>
          <w:t>Vizualizacija geoprostornih podataka</w:t>
        </w:r>
        <w:r>
          <w:rPr>
            <w:webHidden/>
          </w:rPr>
          <w:tab/>
        </w:r>
        <w:r>
          <w:rPr>
            <w:webHidden/>
          </w:rPr>
          <w:fldChar w:fldCharType="begin"/>
        </w:r>
        <w:r>
          <w:rPr>
            <w:webHidden/>
          </w:rPr>
          <w:instrText xml:space="preserve"> PAGEREF _Toc516992693 \h </w:instrText>
        </w:r>
        <w:r>
          <w:rPr>
            <w:webHidden/>
          </w:rPr>
        </w:r>
        <w:r>
          <w:rPr>
            <w:webHidden/>
          </w:rPr>
          <w:fldChar w:fldCharType="separate"/>
        </w:r>
        <w:r>
          <w:rPr>
            <w:webHidden/>
          </w:rPr>
          <w:t>32</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4" w:history="1">
        <w:r w:rsidRPr="004C5D07">
          <w:rPr>
            <w:rStyle w:val="Hyperlink"/>
          </w:rPr>
          <w:t>6.4</w:t>
        </w:r>
        <w:r>
          <w:rPr>
            <w:rFonts w:asciiTheme="minorHAnsi" w:eastAsiaTheme="minorEastAsia" w:hAnsiTheme="minorHAnsi" w:cstheme="minorBidi"/>
            <w:sz w:val="22"/>
            <w:szCs w:val="22"/>
          </w:rPr>
          <w:tab/>
        </w:r>
        <w:r w:rsidRPr="004C5D07">
          <w:rPr>
            <w:rStyle w:val="Hyperlink"/>
          </w:rPr>
          <w:t>Vizualizacija temeljena na broju ključeva</w:t>
        </w:r>
        <w:r>
          <w:rPr>
            <w:webHidden/>
          </w:rPr>
          <w:tab/>
        </w:r>
        <w:r>
          <w:rPr>
            <w:webHidden/>
          </w:rPr>
          <w:fldChar w:fldCharType="begin"/>
        </w:r>
        <w:r>
          <w:rPr>
            <w:webHidden/>
          </w:rPr>
          <w:instrText xml:space="preserve"> PAGEREF _Toc516992694 \h </w:instrText>
        </w:r>
        <w:r>
          <w:rPr>
            <w:webHidden/>
          </w:rPr>
        </w:r>
        <w:r>
          <w:rPr>
            <w:webHidden/>
          </w:rPr>
          <w:fldChar w:fldCharType="separate"/>
        </w:r>
        <w:r>
          <w:rPr>
            <w:webHidden/>
          </w:rPr>
          <w:t>35</w:t>
        </w:r>
        <w:r>
          <w:rPr>
            <w:webHidden/>
          </w:rPr>
          <w:fldChar w:fldCharType="end"/>
        </w:r>
      </w:hyperlink>
    </w:p>
    <w:p w:rsidR="006663CD" w:rsidRDefault="006663CD">
      <w:pPr>
        <w:pStyle w:val="TOC3"/>
        <w:rPr>
          <w:rFonts w:asciiTheme="minorHAnsi" w:eastAsiaTheme="minorEastAsia" w:hAnsiTheme="minorHAnsi" w:cstheme="minorBidi"/>
        </w:rPr>
      </w:pPr>
      <w:hyperlink w:anchor="_Toc516992695" w:history="1">
        <w:r w:rsidRPr="004C5D07">
          <w:rPr>
            <w:rStyle w:val="Hyperlink"/>
          </w:rPr>
          <w:t>6.4.1</w:t>
        </w:r>
        <w:r>
          <w:rPr>
            <w:rFonts w:asciiTheme="minorHAnsi" w:eastAsiaTheme="minorEastAsia" w:hAnsiTheme="minorHAnsi" w:cstheme="minorBidi"/>
          </w:rPr>
          <w:tab/>
        </w:r>
        <w:r w:rsidRPr="004C5D07">
          <w:rPr>
            <w:rStyle w:val="Hyperlink"/>
          </w:rPr>
          <w:t>Vizualizacija podataka s jednim ključem</w:t>
        </w:r>
        <w:r>
          <w:rPr>
            <w:webHidden/>
          </w:rPr>
          <w:tab/>
        </w:r>
        <w:r>
          <w:rPr>
            <w:webHidden/>
          </w:rPr>
          <w:fldChar w:fldCharType="begin"/>
        </w:r>
        <w:r>
          <w:rPr>
            <w:webHidden/>
          </w:rPr>
          <w:instrText xml:space="preserve"> PAGEREF _Toc516992695 \h </w:instrText>
        </w:r>
        <w:r>
          <w:rPr>
            <w:webHidden/>
          </w:rPr>
        </w:r>
        <w:r>
          <w:rPr>
            <w:webHidden/>
          </w:rPr>
          <w:fldChar w:fldCharType="separate"/>
        </w:r>
        <w:r>
          <w:rPr>
            <w:webHidden/>
          </w:rPr>
          <w:t>35</w:t>
        </w:r>
        <w:r>
          <w:rPr>
            <w:webHidden/>
          </w:rPr>
          <w:fldChar w:fldCharType="end"/>
        </w:r>
      </w:hyperlink>
    </w:p>
    <w:p w:rsidR="006663CD" w:rsidRDefault="006663CD">
      <w:pPr>
        <w:pStyle w:val="TOC3"/>
        <w:rPr>
          <w:rFonts w:asciiTheme="minorHAnsi" w:eastAsiaTheme="minorEastAsia" w:hAnsiTheme="minorHAnsi" w:cstheme="minorBidi"/>
        </w:rPr>
      </w:pPr>
      <w:hyperlink w:anchor="_Toc516992696" w:history="1">
        <w:r w:rsidRPr="004C5D07">
          <w:rPr>
            <w:rStyle w:val="Hyperlink"/>
          </w:rPr>
          <w:t>6.4.2</w:t>
        </w:r>
        <w:r>
          <w:rPr>
            <w:rFonts w:asciiTheme="minorHAnsi" w:eastAsiaTheme="minorEastAsia" w:hAnsiTheme="minorHAnsi" w:cstheme="minorBidi"/>
          </w:rPr>
          <w:tab/>
        </w:r>
        <w:r w:rsidRPr="004C5D07">
          <w:rPr>
            <w:rStyle w:val="Hyperlink"/>
          </w:rPr>
          <w:t>Vizualizacija podataka s dva ključa</w:t>
        </w:r>
        <w:r>
          <w:rPr>
            <w:webHidden/>
          </w:rPr>
          <w:tab/>
        </w:r>
        <w:r>
          <w:rPr>
            <w:webHidden/>
          </w:rPr>
          <w:fldChar w:fldCharType="begin"/>
        </w:r>
        <w:r>
          <w:rPr>
            <w:webHidden/>
          </w:rPr>
          <w:instrText xml:space="preserve"> PAGEREF _Toc516992696 \h </w:instrText>
        </w:r>
        <w:r>
          <w:rPr>
            <w:webHidden/>
          </w:rPr>
        </w:r>
        <w:r>
          <w:rPr>
            <w:webHidden/>
          </w:rPr>
          <w:fldChar w:fldCharType="separate"/>
        </w:r>
        <w:r>
          <w:rPr>
            <w:webHidden/>
          </w:rPr>
          <w:t>39</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7" w:history="1">
        <w:r w:rsidRPr="004C5D07">
          <w:rPr>
            <w:rStyle w:val="Hyperlink"/>
          </w:rPr>
          <w:t>6.5</w:t>
        </w:r>
        <w:r>
          <w:rPr>
            <w:rFonts w:asciiTheme="minorHAnsi" w:eastAsiaTheme="minorEastAsia" w:hAnsiTheme="minorHAnsi" w:cstheme="minorBidi"/>
            <w:sz w:val="22"/>
            <w:szCs w:val="22"/>
          </w:rPr>
          <w:tab/>
        </w:r>
        <w:r w:rsidRPr="004C5D07">
          <w:rPr>
            <w:rStyle w:val="Hyperlink"/>
          </w:rPr>
          <w:t>Vizualizacija podataka korištenjem tablica</w:t>
        </w:r>
        <w:r>
          <w:rPr>
            <w:webHidden/>
          </w:rPr>
          <w:tab/>
        </w:r>
        <w:r>
          <w:rPr>
            <w:webHidden/>
          </w:rPr>
          <w:fldChar w:fldCharType="begin"/>
        </w:r>
        <w:r>
          <w:rPr>
            <w:webHidden/>
          </w:rPr>
          <w:instrText xml:space="preserve"> PAGEREF _Toc516992697 \h </w:instrText>
        </w:r>
        <w:r>
          <w:rPr>
            <w:webHidden/>
          </w:rPr>
        </w:r>
        <w:r>
          <w:rPr>
            <w:webHidden/>
          </w:rPr>
          <w:fldChar w:fldCharType="separate"/>
        </w:r>
        <w:r>
          <w:rPr>
            <w:webHidden/>
          </w:rPr>
          <w:t>41</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698" w:history="1">
        <w:r w:rsidRPr="004C5D07">
          <w:rPr>
            <w:rStyle w:val="Hyperlink"/>
          </w:rPr>
          <w:t>6.6</w:t>
        </w:r>
        <w:r>
          <w:rPr>
            <w:rFonts w:asciiTheme="minorHAnsi" w:eastAsiaTheme="minorEastAsia" w:hAnsiTheme="minorHAnsi" w:cstheme="minorBidi"/>
            <w:sz w:val="22"/>
            <w:szCs w:val="22"/>
          </w:rPr>
          <w:tab/>
        </w:r>
        <w:r w:rsidRPr="004C5D07">
          <w:rPr>
            <w:rStyle w:val="Hyperlink"/>
          </w:rPr>
          <w:t>Boja u grafovima</w:t>
        </w:r>
        <w:r>
          <w:rPr>
            <w:webHidden/>
          </w:rPr>
          <w:tab/>
        </w:r>
        <w:r>
          <w:rPr>
            <w:webHidden/>
          </w:rPr>
          <w:fldChar w:fldCharType="begin"/>
        </w:r>
        <w:r>
          <w:rPr>
            <w:webHidden/>
          </w:rPr>
          <w:instrText xml:space="preserve"> PAGEREF _Toc516992698 \h </w:instrText>
        </w:r>
        <w:r>
          <w:rPr>
            <w:webHidden/>
          </w:rPr>
        </w:r>
        <w:r>
          <w:rPr>
            <w:webHidden/>
          </w:rPr>
          <w:fldChar w:fldCharType="separate"/>
        </w:r>
        <w:r>
          <w:rPr>
            <w:webHidden/>
          </w:rPr>
          <w:t>42</w:t>
        </w:r>
        <w:r>
          <w:rPr>
            <w:webHidden/>
          </w:rPr>
          <w:fldChar w:fldCharType="end"/>
        </w:r>
      </w:hyperlink>
    </w:p>
    <w:p w:rsidR="006663CD" w:rsidRDefault="006663CD">
      <w:pPr>
        <w:pStyle w:val="TOC3"/>
        <w:rPr>
          <w:rFonts w:asciiTheme="minorHAnsi" w:eastAsiaTheme="minorEastAsia" w:hAnsiTheme="minorHAnsi" w:cstheme="minorBidi"/>
        </w:rPr>
      </w:pPr>
      <w:hyperlink w:anchor="_Toc516992699" w:history="1">
        <w:r w:rsidRPr="004C5D07">
          <w:rPr>
            <w:rStyle w:val="Hyperlink"/>
          </w:rPr>
          <w:t>6.6.1</w:t>
        </w:r>
        <w:r>
          <w:rPr>
            <w:rFonts w:asciiTheme="minorHAnsi" w:eastAsiaTheme="minorEastAsia" w:hAnsiTheme="minorHAnsi" w:cstheme="minorBidi"/>
          </w:rPr>
          <w:tab/>
        </w:r>
        <w:r w:rsidRPr="004C5D07">
          <w:rPr>
            <w:rStyle w:val="Hyperlink"/>
          </w:rPr>
          <w:t>Prostori boja</w:t>
        </w:r>
        <w:r>
          <w:rPr>
            <w:webHidden/>
          </w:rPr>
          <w:tab/>
        </w:r>
        <w:r>
          <w:rPr>
            <w:webHidden/>
          </w:rPr>
          <w:fldChar w:fldCharType="begin"/>
        </w:r>
        <w:r>
          <w:rPr>
            <w:webHidden/>
          </w:rPr>
          <w:instrText xml:space="preserve"> PAGEREF _Toc516992699 \h </w:instrText>
        </w:r>
        <w:r>
          <w:rPr>
            <w:webHidden/>
          </w:rPr>
        </w:r>
        <w:r>
          <w:rPr>
            <w:webHidden/>
          </w:rPr>
          <w:fldChar w:fldCharType="separate"/>
        </w:r>
        <w:r>
          <w:rPr>
            <w:webHidden/>
          </w:rPr>
          <w:t>42</w:t>
        </w:r>
        <w:r>
          <w:rPr>
            <w:webHidden/>
          </w:rPr>
          <w:fldChar w:fldCharType="end"/>
        </w:r>
      </w:hyperlink>
    </w:p>
    <w:p w:rsidR="006663CD" w:rsidRDefault="006663CD">
      <w:pPr>
        <w:pStyle w:val="TOC3"/>
        <w:rPr>
          <w:rFonts w:asciiTheme="minorHAnsi" w:eastAsiaTheme="minorEastAsia" w:hAnsiTheme="minorHAnsi" w:cstheme="minorBidi"/>
        </w:rPr>
      </w:pPr>
      <w:hyperlink w:anchor="_Toc516992700" w:history="1">
        <w:r w:rsidRPr="004C5D07">
          <w:rPr>
            <w:rStyle w:val="Hyperlink"/>
          </w:rPr>
          <w:t>6.6.2</w:t>
        </w:r>
        <w:r>
          <w:rPr>
            <w:rFonts w:asciiTheme="minorHAnsi" w:eastAsiaTheme="minorEastAsia" w:hAnsiTheme="minorHAnsi" w:cstheme="minorBidi"/>
          </w:rPr>
          <w:tab/>
        </w:r>
        <w:r w:rsidRPr="004C5D07">
          <w:rPr>
            <w:rStyle w:val="Hyperlink"/>
          </w:rPr>
          <w:t>Uloga boje u vizualizaciji</w:t>
        </w:r>
        <w:r>
          <w:rPr>
            <w:webHidden/>
          </w:rPr>
          <w:tab/>
        </w:r>
        <w:r>
          <w:rPr>
            <w:webHidden/>
          </w:rPr>
          <w:fldChar w:fldCharType="begin"/>
        </w:r>
        <w:r>
          <w:rPr>
            <w:webHidden/>
          </w:rPr>
          <w:instrText xml:space="preserve"> PAGEREF _Toc516992700 \h </w:instrText>
        </w:r>
        <w:r>
          <w:rPr>
            <w:webHidden/>
          </w:rPr>
        </w:r>
        <w:r>
          <w:rPr>
            <w:webHidden/>
          </w:rPr>
          <w:fldChar w:fldCharType="separate"/>
        </w:r>
        <w:r>
          <w:rPr>
            <w:webHidden/>
          </w:rPr>
          <w:t>44</w:t>
        </w:r>
        <w:r>
          <w:rPr>
            <w:webHidden/>
          </w:rPr>
          <w:fldChar w:fldCharType="end"/>
        </w:r>
      </w:hyperlink>
    </w:p>
    <w:p w:rsidR="006663CD" w:rsidRDefault="006663CD">
      <w:pPr>
        <w:pStyle w:val="TOC2"/>
        <w:rPr>
          <w:rFonts w:asciiTheme="minorHAnsi" w:eastAsiaTheme="minorEastAsia" w:hAnsiTheme="minorHAnsi" w:cstheme="minorBidi"/>
          <w:sz w:val="22"/>
          <w:szCs w:val="22"/>
        </w:rPr>
      </w:pPr>
      <w:hyperlink w:anchor="_Toc516992701" w:history="1">
        <w:r w:rsidRPr="004C5D07">
          <w:rPr>
            <w:rStyle w:val="Hyperlink"/>
          </w:rPr>
          <w:t>6.7</w:t>
        </w:r>
        <w:r>
          <w:rPr>
            <w:rFonts w:asciiTheme="minorHAnsi" w:eastAsiaTheme="minorEastAsia" w:hAnsiTheme="minorHAnsi" w:cstheme="minorBidi"/>
            <w:sz w:val="22"/>
            <w:szCs w:val="22"/>
          </w:rPr>
          <w:tab/>
        </w:r>
        <w:r w:rsidRPr="004C5D07">
          <w:rPr>
            <w:rStyle w:val="Hyperlink"/>
          </w:rPr>
          <w:t>Vizualizacija uz pomoć alata Power BI</w:t>
        </w:r>
        <w:r>
          <w:rPr>
            <w:webHidden/>
          </w:rPr>
          <w:tab/>
        </w:r>
        <w:r>
          <w:rPr>
            <w:webHidden/>
          </w:rPr>
          <w:fldChar w:fldCharType="begin"/>
        </w:r>
        <w:r>
          <w:rPr>
            <w:webHidden/>
          </w:rPr>
          <w:instrText xml:space="preserve"> PAGEREF _Toc516992701 \h </w:instrText>
        </w:r>
        <w:r>
          <w:rPr>
            <w:webHidden/>
          </w:rPr>
        </w:r>
        <w:r>
          <w:rPr>
            <w:webHidden/>
          </w:rPr>
          <w:fldChar w:fldCharType="separate"/>
        </w:r>
        <w:r>
          <w:rPr>
            <w:webHidden/>
          </w:rPr>
          <w:t>46</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702" w:history="1">
        <w:r w:rsidRPr="004C5D07">
          <w:rPr>
            <w:rStyle w:val="Hyperlink"/>
          </w:rPr>
          <w:t>7.</w:t>
        </w:r>
        <w:r>
          <w:rPr>
            <w:rFonts w:asciiTheme="minorHAnsi" w:eastAsiaTheme="minorEastAsia" w:hAnsiTheme="minorHAnsi" w:cstheme="minorBidi"/>
            <w:sz w:val="22"/>
            <w:szCs w:val="22"/>
          </w:rPr>
          <w:tab/>
        </w:r>
        <w:r w:rsidRPr="004C5D07">
          <w:rPr>
            <w:rStyle w:val="Hyperlink"/>
          </w:rPr>
          <w:t>Zaključak</w:t>
        </w:r>
        <w:r>
          <w:rPr>
            <w:webHidden/>
          </w:rPr>
          <w:tab/>
        </w:r>
        <w:r>
          <w:rPr>
            <w:webHidden/>
          </w:rPr>
          <w:fldChar w:fldCharType="begin"/>
        </w:r>
        <w:r>
          <w:rPr>
            <w:webHidden/>
          </w:rPr>
          <w:instrText xml:space="preserve"> PAGEREF _Toc516992702 \h </w:instrText>
        </w:r>
        <w:r>
          <w:rPr>
            <w:webHidden/>
          </w:rPr>
        </w:r>
        <w:r>
          <w:rPr>
            <w:webHidden/>
          </w:rPr>
          <w:fldChar w:fldCharType="separate"/>
        </w:r>
        <w:r>
          <w:rPr>
            <w:webHidden/>
          </w:rPr>
          <w:t>50</w:t>
        </w:r>
        <w:r>
          <w:rPr>
            <w:webHidden/>
          </w:rPr>
          <w:fldChar w:fldCharType="end"/>
        </w:r>
      </w:hyperlink>
    </w:p>
    <w:p w:rsidR="006663CD" w:rsidRDefault="006663CD">
      <w:pPr>
        <w:pStyle w:val="TOC1"/>
        <w:rPr>
          <w:rFonts w:asciiTheme="minorHAnsi" w:eastAsiaTheme="minorEastAsia" w:hAnsiTheme="minorHAnsi" w:cstheme="minorBidi"/>
          <w:sz w:val="22"/>
          <w:szCs w:val="22"/>
        </w:rPr>
      </w:pPr>
      <w:hyperlink w:anchor="_Toc516992703" w:history="1">
        <w:r w:rsidRPr="004C5D07">
          <w:rPr>
            <w:rStyle w:val="Hyperlink"/>
          </w:rPr>
          <w:t>8.</w:t>
        </w:r>
        <w:r>
          <w:rPr>
            <w:rFonts w:asciiTheme="minorHAnsi" w:eastAsiaTheme="minorEastAsia" w:hAnsiTheme="minorHAnsi" w:cstheme="minorBidi"/>
            <w:sz w:val="22"/>
            <w:szCs w:val="22"/>
          </w:rPr>
          <w:tab/>
        </w:r>
        <w:r w:rsidRPr="004C5D07">
          <w:rPr>
            <w:rStyle w:val="Hyperlink"/>
          </w:rPr>
          <w:t>Literatura</w:t>
        </w:r>
        <w:r>
          <w:rPr>
            <w:webHidden/>
          </w:rPr>
          <w:tab/>
        </w:r>
        <w:r>
          <w:rPr>
            <w:webHidden/>
          </w:rPr>
          <w:fldChar w:fldCharType="begin"/>
        </w:r>
        <w:r>
          <w:rPr>
            <w:webHidden/>
          </w:rPr>
          <w:instrText xml:space="preserve"> PAGEREF _Toc516992703 \h </w:instrText>
        </w:r>
        <w:r>
          <w:rPr>
            <w:webHidden/>
          </w:rPr>
        </w:r>
        <w:r>
          <w:rPr>
            <w:webHidden/>
          </w:rPr>
          <w:fldChar w:fldCharType="separate"/>
        </w:r>
        <w:r>
          <w:rPr>
            <w:webHidden/>
          </w:rPr>
          <w:t>51</w:t>
        </w:r>
        <w:r>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6992671"/>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Veslanje je sport u kojem se čamac pokreće uz pomoć vesala(1).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6992672"/>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prema spolu, starosti ili težini(3).</w:t>
      </w:r>
    </w:p>
    <w:p w:rsidR="00CE1685" w:rsidRDefault="00CE1685" w:rsidP="007478B9">
      <w:pPr>
        <w:spacing w:line="360" w:lineRule="auto"/>
        <w:ind w:firstLine="432"/>
        <w:jc w:val="both"/>
      </w:pPr>
    </w:p>
    <w:p w:rsidR="007478B9" w:rsidRDefault="007478B9" w:rsidP="007478B9">
      <w:pPr>
        <w:pStyle w:val="Heading2"/>
      </w:pPr>
      <w:bookmarkStart w:id="5" w:name="_Toc516992673"/>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6992674"/>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proofErr w:type="spellStart"/>
      <w:r w:rsidRPr="00ED4980">
        <w:t>Fédération</w:t>
      </w:r>
      <w:proofErr w:type="spellEnd"/>
      <w:r w:rsidRPr="00ED4980">
        <w:t xml:space="preserve"> Internationale </w:t>
      </w:r>
      <w:proofErr w:type="spellStart"/>
      <w:r w:rsidRPr="00ED4980">
        <w:t>des</w:t>
      </w:r>
      <w:proofErr w:type="spellEnd"/>
      <w:r w:rsidRPr="00ED4980">
        <w:t xml:space="preserve"> </w:t>
      </w:r>
      <w:proofErr w:type="spellStart"/>
      <w:r w:rsidRPr="00ED4980">
        <w:t>Sociétés</w:t>
      </w:r>
      <w:proofErr w:type="spellEnd"/>
      <w:r w:rsidRPr="00ED4980">
        <w:t xml:space="preserve"> </w:t>
      </w:r>
      <w:proofErr w:type="spellStart"/>
      <w:r w:rsidRPr="00ED4980">
        <w:t>d’Aviron</w:t>
      </w:r>
      <w:proofErr w:type="spellEnd"/>
      <w:r>
        <w:t>)(4)</w:t>
      </w:r>
      <w:r w:rsidR="0070755C">
        <w:t>.</w:t>
      </w:r>
    </w:p>
    <w:p w:rsidR="0070755C" w:rsidRDefault="0070755C" w:rsidP="0070755C">
      <w:pPr>
        <w:pStyle w:val="Autordokumenta"/>
      </w:pPr>
      <w:r>
        <w:br w:type="page"/>
      </w:r>
    </w:p>
    <w:p w:rsidR="003D1289" w:rsidRDefault="003D1289" w:rsidP="003D1289">
      <w:pPr>
        <w:pStyle w:val="Heading2"/>
      </w:pPr>
      <w:bookmarkStart w:id="7" w:name="_Toc516992675"/>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 xml:space="preserve">U kategoriji seniora prosječna težina muške posade (bez kormilara) ne smije biti veća od 70 kg, pri čemu pojedini veslač ne može biti teži od 72,5 kg(3).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6992676"/>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6992677"/>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68B8">
        <w:t xml:space="preserve">prema </w:t>
      </w:r>
      <w:proofErr w:type="spellStart"/>
      <w:r w:rsidR="00DF68B8" w:rsidRPr="00DF68B8">
        <w:rPr>
          <w:color w:val="70AD47" w:themeColor="accent6"/>
        </w:rPr>
        <w:t>fromuli</w:t>
      </w:r>
      <w:proofErr w:type="spellEnd"/>
      <w:r w:rsidR="00DF68B8" w:rsidRPr="00DF68B8">
        <w:rPr>
          <w:color w:val="70AD47" w:themeColor="accent6"/>
        </w:rPr>
        <w:t xml:space="preserve"> x</w:t>
      </w:r>
      <w:r w:rsidR="00DF68B8">
        <w:t>.</w:t>
      </w:r>
    </w:p>
    <w:p w:rsidR="00DF68B8" w:rsidRPr="00DF68B8" w:rsidRDefault="00F20253"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6992678"/>
      <w:r>
        <w:t>Definicija zahtjeva trenera</w:t>
      </w:r>
      <w:bookmarkEnd w:id="10"/>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6992679"/>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6992680"/>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113812271"/>
      <w:bookmarkStart w:id="14" w:name="_Toc516992681"/>
      <w:r>
        <w:rPr>
          <w:sz w:val="32"/>
        </w:rPr>
        <w:lastRenderedPageBreak/>
        <w:t>Prikupljanje podataka</w:t>
      </w:r>
      <w:bookmarkEnd w:id="14"/>
    </w:p>
    <w:p w:rsidR="002D064E" w:rsidRPr="002D064E" w:rsidRDefault="002D064E" w:rsidP="002D064E">
      <w:pPr>
        <w:pStyle w:val="Heading2"/>
      </w:pPr>
      <w:bookmarkStart w:id="15" w:name="_Toc516992682"/>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komponente: model, pogled i upravljač(</w:t>
      </w:r>
      <w:r w:rsidR="00543F8D" w:rsidRPr="00543F8D">
        <w:rPr>
          <w:color w:val="FF0000"/>
        </w:rPr>
        <w:t>izvor MVC</w:t>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 xml:space="preserve">Upravljač je zadužen za pravilno prosljeđivanje podataka od pogleda do modela i za transformaciju podataka iz modela za pravilan prikaz u pogledu. Logička povezanost ove tri komponente nalazi se na </w:t>
      </w:r>
      <w:r w:rsidR="00031FF9" w:rsidRPr="00031FF9">
        <w:rPr>
          <w:color w:val="70AD47" w:themeColor="accent6"/>
        </w:rPr>
        <w:t>slici x</w:t>
      </w:r>
      <w:r w:rsidR="00031FF9">
        <w:t>.</w:t>
      </w:r>
    </w:p>
    <w:p w:rsidR="008350AF" w:rsidRDefault="00B85979" w:rsidP="008350AF">
      <w:pPr>
        <w:keepNext/>
        <w:spacing w:line="360" w:lineRule="auto"/>
        <w:jc w:val="both"/>
      </w:pPr>
      <w:r>
        <w:rPr>
          <w:noProof/>
        </w:rPr>
        <w:lastRenderedPageBreak/>
        <w:drawing>
          <wp:inline distT="0" distB="0" distL="0" distR="0" wp14:anchorId="4A2A552A" wp14:editId="5512184E">
            <wp:extent cx="5416129" cy="18605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6129" cy="1860577"/>
                    </a:xfrm>
                    <a:prstGeom prst="rect">
                      <a:avLst/>
                    </a:prstGeom>
                    <a:noFill/>
                    <a:ln>
                      <a:noFill/>
                    </a:ln>
                  </pic:spPr>
                </pic:pic>
              </a:graphicData>
            </a:graphic>
          </wp:inline>
        </w:drawing>
      </w:r>
    </w:p>
    <w:p w:rsidR="00B85979" w:rsidRDefault="008350AF" w:rsidP="00FC10F9">
      <w:pPr>
        <w:pStyle w:val="Caption"/>
      </w:pPr>
      <w:r>
        <w:t xml:space="preserve">Slika </w:t>
      </w:r>
      <w:fldSimple w:instr=" SEQ Slika \* ARABIC ">
        <w:r w:rsidR="006663CD">
          <w:rPr>
            <w:noProof/>
          </w:rPr>
          <w:t>1</w:t>
        </w:r>
      </w:fldSimple>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6" w:name="_Toc516992683"/>
      <w:r>
        <w:t>Aplikacija za prikupljanje podataka</w:t>
      </w:r>
      <w:bookmarkEnd w:id="16"/>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6663CD">
        <w:t xml:space="preserve">Slika </w:t>
      </w:r>
      <w:r w:rsidR="006663CD">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FC10F9">
      <w:pPr>
        <w:pStyle w:val="Caption"/>
      </w:pPr>
      <w:bookmarkStart w:id="17" w:name="_Ref516515547"/>
      <w:bookmarkStart w:id="18" w:name="_Ref516515526"/>
      <w:r>
        <w:t xml:space="preserve">Slika </w:t>
      </w:r>
      <w:fldSimple w:instr=" SEQ Slika \* ARABIC ">
        <w:r w:rsidR="006663CD">
          <w:rPr>
            <w:noProof/>
          </w:rPr>
          <w:t>2</w:t>
        </w:r>
      </w:fldSimple>
      <w:bookmarkEnd w:id="17"/>
      <w:r>
        <w:t xml:space="preserve"> Alatna traka aplikacije za unos podataka</w:t>
      </w:r>
      <w:bookmarkEnd w:id="18"/>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w:t>
      </w:r>
      <w:r w:rsidR="00730C92">
        <w:lastRenderedPageBreak/>
        <w:t>spadaju stvaranje klubova i registracija veslača za određeni klub, to jest unos 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F5515">
        <w:t>(</w:t>
      </w:r>
      <w:r w:rsidR="00CF5515">
        <w:fldChar w:fldCharType="begin"/>
      </w:r>
      <w:r w:rsidR="00CF5515">
        <w:instrText xml:space="preserve"> REF _Ref516516347 \h </w:instrText>
      </w:r>
      <w:r w:rsidR="00CF5515">
        <w:fldChar w:fldCharType="separate"/>
      </w:r>
      <w:r w:rsidR="006663CD">
        <w:t xml:space="preserve">Slika </w:t>
      </w:r>
      <w:r w:rsidR="006663CD">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FC10F9">
      <w:pPr>
        <w:pStyle w:val="Caption"/>
      </w:pPr>
      <w:bookmarkStart w:id="19" w:name="_Ref516516347"/>
      <w:r>
        <w:t xml:space="preserve">Slika </w:t>
      </w:r>
      <w:fldSimple w:instr=" SEQ Slika \* ARABIC ">
        <w:r w:rsidR="006663CD">
          <w:rPr>
            <w:noProof/>
          </w:rPr>
          <w:t>3</w:t>
        </w:r>
      </w:fldSimple>
      <w:bookmarkEnd w:id="19"/>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6663CD">
        <w:t xml:space="preserve">Slika </w:t>
      </w:r>
      <w:r w:rsidR="006663CD">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FC10F9">
      <w:pPr>
        <w:pStyle w:val="Caption"/>
      </w:pPr>
      <w:bookmarkStart w:id="20" w:name="_Ref516517435"/>
      <w:r>
        <w:t xml:space="preserve">Slika </w:t>
      </w:r>
      <w:fldSimple w:instr=" SEQ Slika \* ARABIC ">
        <w:r w:rsidR="006663CD">
          <w:rPr>
            <w:noProof/>
          </w:rPr>
          <w:t>4</w:t>
        </w:r>
      </w:fldSimple>
      <w:bookmarkEnd w:id="20"/>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1" w:name="_Toc516992684"/>
      <w:r>
        <w:t>Interakcija</w:t>
      </w:r>
      <w:r w:rsidR="00CB07E7">
        <w:t xml:space="preserve"> s bazom podataka</w:t>
      </w:r>
      <w:bookmarkEnd w:id="21"/>
    </w:p>
    <w:p w:rsidR="00E834CC" w:rsidRDefault="00536719" w:rsidP="002B2005">
      <w:pPr>
        <w:spacing w:line="360" w:lineRule="auto"/>
        <w:jc w:val="both"/>
      </w:pPr>
      <w:r>
        <w:t xml:space="preserve">Interakcija s bazom podataka odvija se uz pomoć </w:t>
      </w:r>
      <w:r w:rsidR="002B2005">
        <w:t>programske knjižnice</w:t>
      </w:r>
      <w:r>
        <w:t xml:space="preserve"> </w:t>
      </w:r>
      <w:r w:rsidRPr="00536719">
        <w:rPr>
          <w:i/>
        </w:rPr>
        <w:t>„</w:t>
      </w:r>
      <w:proofErr w:type="spellStart"/>
      <w:r w:rsidRPr="00536719">
        <w:rPr>
          <w:i/>
        </w:rPr>
        <w:t>Dapper</w:t>
      </w:r>
      <w:proofErr w:type="spellEnd"/>
      <w:r w:rsidRPr="00536719">
        <w:rPr>
          <w:i/>
        </w:rPr>
        <w:t>“</w:t>
      </w:r>
      <w:r>
        <w:rPr>
          <w:i/>
        </w:rPr>
        <w:t>.</w:t>
      </w:r>
      <w:r>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odsječku koda </w:t>
      </w:r>
      <w:r w:rsidR="001A0DCA">
        <w:t>1</w:t>
      </w:r>
      <w:r w:rsidR="00B81DCA">
        <w:t>.</w:t>
      </w:r>
    </w:p>
    <w:p w:rsidR="00EF4BFF" w:rsidRDefault="00EF4BFF" w:rsidP="002B2005">
      <w:pPr>
        <w:spacing w:line="360" w:lineRule="auto"/>
        <w:jc w:val="both"/>
      </w:pPr>
    </w:p>
    <w:p w:rsidR="001A0DCA" w:rsidRPr="001A0DCA" w:rsidRDefault="001A0DCA" w:rsidP="001A0DCA">
      <w:pPr>
        <w:jc w:val="both"/>
        <w:rPr>
          <w:rFonts w:ascii="Courier New" w:hAnsi="Courier New" w:cs="Courier New"/>
        </w:rPr>
      </w:pPr>
      <w:proofErr w:type="spellStart"/>
      <w:r w:rsidRPr="001A0DCA">
        <w:rPr>
          <w:rFonts w:ascii="Courier New" w:hAnsi="Courier New" w:cs="Courier New"/>
        </w:rPr>
        <w:t>public</w:t>
      </w:r>
      <w:proofErr w:type="spellEnd"/>
      <w:r w:rsidRPr="001A0DCA">
        <w:rPr>
          <w:rFonts w:ascii="Courier New" w:hAnsi="Courier New" w:cs="Courier New"/>
        </w:rPr>
        <w:t xml:space="preserve"> </w:t>
      </w:r>
      <w:proofErr w:type="spellStart"/>
      <w:r w:rsidRPr="001A0DCA">
        <w:rPr>
          <w:rFonts w:ascii="Courier New" w:hAnsi="Courier New" w:cs="Courier New"/>
        </w:rPr>
        <w:t>SelectDTO</w:t>
      </w:r>
      <w:proofErr w:type="spellEnd"/>
      <w:r w:rsidRPr="001A0DCA">
        <w:rPr>
          <w:rFonts w:ascii="Courier New" w:hAnsi="Courier New" w:cs="Courier New"/>
        </w:rPr>
        <w:t xml:space="preserve"> </w:t>
      </w:r>
      <w:proofErr w:type="spellStart"/>
      <w:r w:rsidRPr="001A0DCA">
        <w:rPr>
          <w:rFonts w:ascii="Courier New" w:hAnsi="Courier New" w:cs="Courier New"/>
        </w:rPr>
        <w:t>DohvatiRegatu</w:t>
      </w:r>
      <w:proofErr w:type="spellEnd"/>
      <w:r w:rsidRPr="001A0DCA">
        <w:rPr>
          <w:rFonts w:ascii="Courier New" w:hAnsi="Courier New" w:cs="Courier New"/>
        </w:rPr>
        <w:t>(</w:t>
      </w:r>
      <w:proofErr w:type="spellStart"/>
      <w:r w:rsidRPr="001A0DCA">
        <w:rPr>
          <w:rFonts w:ascii="Courier New" w:hAnsi="Courier New" w:cs="Courier New"/>
        </w:rPr>
        <w:t>int</w:t>
      </w:r>
      <w:proofErr w:type="spellEnd"/>
      <w:r w:rsidRPr="001A0DCA">
        <w:rPr>
          <w:rFonts w:ascii="Courier New" w:hAnsi="Courier New" w:cs="Courier New"/>
        </w:rPr>
        <w:t xml:space="preserve"> </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r w:rsidRPr="001A0DCA">
        <w:rPr>
          <w:rFonts w:ascii="Courier New" w:hAnsi="Courier New" w:cs="Courier New"/>
        </w:rPr>
        <w:t>{</w:t>
      </w:r>
    </w:p>
    <w:p w:rsidR="00694652" w:rsidRDefault="001A0DCA" w:rsidP="001A0DCA">
      <w:pPr>
        <w:rPr>
          <w:rFonts w:ascii="Courier New" w:hAnsi="Courier New" w:cs="Courier New"/>
        </w:rPr>
      </w:pPr>
      <w:proofErr w:type="spellStart"/>
      <w:r w:rsidRPr="001A0DCA">
        <w:rPr>
          <w:rFonts w:ascii="Courier New" w:hAnsi="Courier New" w:cs="Courier New"/>
        </w:rPr>
        <w:t>string</w:t>
      </w:r>
      <w:proofErr w:type="spellEnd"/>
      <w:r w:rsidRPr="001A0DCA">
        <w:rPr>
          <w:rFonts w:ascii="Courier New" w:hAnsi="Courier New" w:cs="Courier New"/>
        </w:rPr>
        <w:t xml:space="preserve"> </w:t>
      </w:r>
      <w:proofErr w:type="spellStart"/>
      <w:r w:rsidRPr="001A0DCA">
        <w:rPr>
          <w:rFonts w:ascii="Courier New" w:hAnsi="Courier New" w:cs="Courier New"/>
        </w:rPr>
        <w:t>query</w:t>
      </w:r>
      <w:proofErr w:type="spellEnd"/>
      <w:r w:rsidRPr="001A0DCA">
        <w:rPr>
          <w:rFonts w:ascii="Courier New" w:hAnsi="Courier New" w:cs="Courier New"/>
        </w:rPr>
        <w:t xml:space="preserve"> = "SELECT [</w:t>
      </w:r>
      <w:proofErr w:type="spellStart"/>
      <w:r w:rsidRPr="001A0DCA">
        <w:rPr>
          <w:rFonts w:ascii="Courier New" w:hAnsi="Courier New" w:cs="Courier New"/>
        </w:rPr>
        <w:t>IdRegata</w:t>
      </w:r>
      <w:proofErr w:type="spellEnd"/>
      <w:r w:rsidRPr="001A0DCA">
        <w:rPr>
          <w:rFonts w:ascii="Courier New" w:hAnsi="Courier New" w:cs="Courier New"/>
        </w:rPr>
        <w:t xml:space="preserve">] AS </w:t>
      </w:r>
      <w:proofErr w:type="spellStart"/>
      <w:r w:rsidRPr="001A0DCA">
        <w:rPr>
          <w:rFonts w:ascii="Courier New" w:hAnsi="Courier New" w:cs="Courier New"/>
        </w:rPr>
        <w:t>Id</w:t>
      </w:r>
      <w:proofErr w:type="spellEnd"/>
      <w:r w:rsidRPr="001A0DCA">
        <w:rPr>
          <w:rFonts w:ascii="Courier New" w:hAnsi="Courier New" w:cs="Courier New"/>
        </w:rPr>
        <w:t xml:space="preserve">,[Ime] AS </w:t>
      </w:r>
      <w:proofErr w:type="spellStart"/>
      <w:r w:rsidRPr="001A0DCA">
        <w:rPr>
          <w:rFonts w:ascii="Courier New" w:hAnsi="Courier New" w:cs="Courier New"/>
        </w:rPr>
        <w:t>Value</w:t>
      </w:r>
      <w:proofErr w:type="spellEnd"/>
      <w:r w:rsidRPr="001A0DCA">
        <w:rPr>
          <w:rFonts w:ascii="Courier New" w:hAnsi="Courier New" w:cs="Courier New"/>
        </w:rPr>
        <w:t xml:space="preserve"> </w:t>
      </w:r>
    </w:p>
    <w:p w:rsidR="001A0DCA" w:rsidRPr="001A0DCA" w:rsidRDefault="001A0DCA" w:rsidP="00694652">
      <w:pPr>
        <w:ind w:left="708" w:firstLine="708"/>
        <w:rPr>
          <w:rFonts w:ascii="Courier New" w:hAnsi="Courier New" w:cs="Courier New"/>
        </w:rPr>
      </w:pPr>
      <w:r w:rsidRPr="001A0DCA">
        <w:rPr>
          <w:rFonts w:ascii="Courier New" w:hAnsi="Courier New" w:cs="Courier New"/>
        </w:rPr>
        <w:t>FROM</w:t>
      </w:r>
      <w:r w:rsidR="00694652">
        <w:rPr>
          <w:rFonts w:ascii="Courier New" w:hAnsi="Courier New" w:cs="Courier New"/>
        </w:rPr>
        <w:t xml:space="preserve"> </w:t>
      </w:r>
      <w:r w:rsidRPr="001A0DCA">
        <w:rPr>
          <w:rFonts w:ascii="Courier New" w:hAnsi="Courier New" w:cs="Courier New"/>
        </w:rPr>
        <w:t>[</w:t>
      </w:r>
      <w:proofErr w:type="spellStart"/>
      <w:r w:rsidRPr="001A0DCA">
        <w:rPr>
          <w:rFonts w:ascii="Courier New" w:hAnsi="Courier New" w:cs="Courier New"/>
        </w:rPr>
        <w:t>dbo</w:t>
      </w:r>
      <w:proofErr w:type="spellEnd"/>
      <w:r w:rsidRPr="001A0DCA">
        <w:rPr>
          <w:rFonts w:ascii="Courier New" w:hAnsi="Courier New" w:cs="Courier New"/>
        </w:rPr>
        <w:t xml:space="preserve">].[Regata] WHERE </w:t>
      </w:r>
      <w:proofErr w:type="spellStart"/>
      <w:r w:rsidRPr="001A0DCA">
        <w:rPr>
          <w:rFonts w:ascii="Courier New" w:hAnsi="Courier New" w:cs="Courier New"/>
        </w:rPr>
        <w:t>IdRegata</w:t>
      </w:r>
      <w:proofErr w:type="spellEnd"/>
      <w:r w:rsidRPr="001A0DCA">
        <w:rPr>
          <w:rFonts w:ascii="Courier New" w:hAnsi="Courier New" w:cs="Courier New"/>
        </w:rPr>
        <w:t>=@</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p>
    <w:p w:rsidR="001A0DCA" w:rsidRPr="001A0DCA" w:rsidRDefault="001A0DCA" w:rsidP="004B1421">
      <w:pPr>
        <w:rPr>
          <w:rFonts w:ascii="Courier New" w:hAnsi="Courier New" w:cs="Courier New"/>
        </w:rPr>
      </w:pPr>
      <w:proofErr w:type="spellStart"/>
      <w:r w:rsidRPr="001A0DCA">
        <w:rPr>
          <w:rFonts w:ascii="Courier New" w:hAnsi="Courier New" w:cs="Courier New"/>
        </w:rPr>
        <w:t>using</w:t>
      </w:r>
      <w:proofErr w:type="spellEnd"/>
      <w:r w:rsidRPr="001A0DCA">
        <w:rPr>
          <w:rFonts w:ascii="Courier New" w:hAnsi="Courier New" w:cs="Courier New"/>
        </w:rPr>
        <w:t xml:space="preserve"> (var </w:t>
      </w:r>
      <w:proofErr w:type="spellStart"/>
      <w:r w:rsidRPr="001A0DCA">
        <w:rPr>
          <w:rFonts w:ascii="Courier New" w:hAnsi="Courier New" w:cs="Courier New"/>
        </w:rPr>
        <w:t>connection</w:t>
      </w:r>
      <w:proofErr w:type="spellEnd"/>
      <w:r w:rsidRPr="001A0DCA">
        <w:rPr>
          <w:rFonts w:ascii="Courier New" w:hAnsi="Courier New" w:cs="Courier New"/>
        </w:rPr>
        <w:t xml:space="preserve"> = </w:t>
      </w:r>
      <w:proofErr w:type="spellStart"/>
      <w:r w:rsidRPr="001A0DCA">
        <w:rPr>
          <w:rFonts w:ascii="Courier New" w:hAnsi="Courier New" w:cs="Courier New"/>
        </w:rPr>
        <w:t>new</w:t>
      </w:r>
      <w:proofErr w:type="spellEnd"/>
      <w:r w:rsidRPr="001A0DCA">
        <w:rPr>
          <w:rFonts w:ascii="Courier New" w:hAnsi="Courier New" w:cs="Courier New"/>
        </w:rPr>
        <w:t xml:space="preserve"> </w:t>
      </w:r>
      <w:proofErr w:type="spellStart"/>
      <w:r w:rsidRPr="001A0DCA">
        <w:rPr>
          <w:rFonts w:ascii="Courier New" w:hAnsi="Courier New" w:cs="Courier New"/>
        </w:rPr>
        <w:t>SqlConnection</w:t>
      </w:r>
      <w:proofErr w:type="spellEnd"/>
      <w:r w:rsidRPr="001A0DCA">
        <w:rPr>
          <w:rFonts w:ascii="Courier New" w:hAnsi="Courier New" w:cs="Courier New"/>
        </w:rPr>
        <w:t>(Konekcija))</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694652">
      <w:pPr>
        <w:rPr>
          <w:rFonts w:ascii="Courier New" w:hAnsi="Courier New" w:cs="Courier New"/>
        </w:rPr>
      </w:pPr>
      <w:proofErr w:type="spellStart"/>
      <w:r w:rsidRPr="001A0DCA">
        <w:rPr>
          <w:rFonts w:ascii="Courier New" w:hAnsi="Courier New" w:cs="Courier New"/>
        </w:rPr>
        <w:t>return</w:t>
      </w:r>
      <w:proofErr w:type="spellEnd"/>
      <w:r w:rsidRPr="001A0DCA">
        <w:rPr>
          <w:rFonts w:ascii="Courier New" w:hAnsi="Courier New" w:cs="Courier New"/>
        </w:rPr>
        <w:t xml:space="preserve"> </w:t>
      </w:r>
      <w:proofErr w:type="spellStart"/>
      <w:r w:rsidRPr="001A0DCA">
        <w:rPr>
          <w:rFonts w:ascii="Courier New" w:hAnsi="Courier New" w:cs="Courier New"/>
        </w:rPr>
        <w:t>connection.Query</w:t>
      </w:r>
      <w:proofErr w:type="spellEnd"/>
      <w:r w:rsidRPr="001A0DCA">
        <w:rPr>
          <w:rFonts w:ascii="Courier New" w:hAnsi="Courier New" w:cs="Courier New"/>
        </w:rPr>
        <w:t>&lt;</w:t>
      </w:r>
      <w:proofErr w:type="spellStart"/>
      <w:r w:rsidRPr="001A0DCA">
        <w:rPr>
          <w:rFonts w:ascii="Courier New" w:hAnsi="Courier New" w:cs="Courier New"/>
        </w:rPr>
        <w:t>SelectDTO</w:t>
      </w:r>
      <w:proofErr w:type="spellEnd"/>
      <w:r w:rsidRPr="001A0DCA">
        <w:rPr>
          <w:rFonts w:ascii="Courier New" w:hAnsi="Courier New" w:cs="Courier New"/>
        </w:rPr>
        <w:t>&gt;</w:t>
      </w:r>
    </w:p>
    <w:p w:rsidR="001A0DCA" w:rsidRPr="001A0DCA" w:rsidRDefault="001A0DCA" w:rsidP="004B1421">
      <w:pPr>
        <w:ind w:firstLine="708"/>
        <w:rPr>
          <w:rFonts w:ascii="Courier New" w:hAnsi="Courier New" w:cs="Courier New"/>
        </w:rPr>
      </w:pPr>
      <w:r w:rsidRPr="001A0DCA">
        <w:rPr>
          <w:rFonts w:ascii="Courier New" w:hAnsi="Courier New" w:cs="Courier New"/>
        </w:rPr>
        <w:t>(</w:t>
      </w:r>
      <w:proofErr w:type="spellStart"/>
      <w:r w:rsidRPr="001A0DCA">
        <w:rPr>
          <w:rFonts w:ascii="Courier New" w:hAnsi="Courier New" w:cs="Courier New"/>
        </w:rPr>
        <w:t>query</w:t>
      </w:r>
      <w:proofErr w:type="spellEnd"/>
      <w:r w:rsidRPr="001A0DCA">
        <w:rPr>
          <w:rFonts w:ascii="Courier New" w:hAnsi="Courier New" w:cs="Courier New"/>
        </w:rPr>
        <w:t xml:space="preserve">, </w:t>
      </w:r>
      <w:proofErr w:type="spellStart"/>
      <w:r w:rsidRPr="001A0DCA">
        <w:rPr>
          <w:rFonts w:ascii="Courier New" w:hAnsi="Courier New" w:cs="Courier New"/>
        </w:rPr>
        <w:t>new</w:t>
      </w:r>
      <w:proofErr w:type="spellEnd"/>
      <w:r w:rsidRPr="001A0DCA">
        <w:rPr>
          <w:rFonts w:ascii="Courier New" w:hAnsi="Courier New" w:cs="Courier New"/>
        </w:rPr>
        <w:t xml:space="preserve"> { </w:t>
      </w:r>
      <w:proofErr w:type="spellStart"/>
      <w:r w:rsidRPr="001A0DCA">
        <w:rPr>
          <w:rFonts w:ascii="Courier New" w:hAnsi="Courier New" w:cs="Courier New"/>
        </w:rPr>
        <w:t>idRegata</w:t>
      </w:r>
      <w:proofErr w:type="spellEnd"/>
      <w:r w:rsidRPr="001A0DCA">
        <w:rPr>
          <w:rFonts w:ascii="Courier New" w:hAnsi="Courier New" w:cs="Courier New"/>
        </w:rPr>
        <w:t xml:space="preserve"> }).</w:t>
      </w:r>
      <w:proofErr w:type="spellStart"/>
      <w:r w:rsidRPr="001A0DCA">
        <w:rPr>
          <w:rFonts w:ascii="Courier New" w:hAnsi="Courier New" w:cs="Courier New"/>
        </w:rPr>
        <w:t>FirstOrDefault</w:t>
      </w:r>
      <w:proofErr w:type="spellEnd"/>
      <w:r w:rsidRPr="001A0DCA">
        <w:rPr>
          <w:rFonts w:ascii="Courier New" w:hAnsi="Courier New" w:cs="Courier New"/>
        </w:rPr>
        <w:t>();</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1A0DCA">
      <w:pPr>
        <w:rPr>
          <w:rFonts w:ascii="Courier New" w:hAnsi="Courier New" w:cs="Courier New"/>
        </w:rPr>
      </w:pPr>
      <w:r w:rsidRPr="001A0DCA">
        <w:rPr>
          <w:rFonts w:ascii="Courier New" w:hAnsi="Courier New" w:cs="Courier New"/>
        </w:rPr>
        <w:t>}</w:t>
      </w:r>
    </w:p>
    <w:p w:rsidR="00A349C2" w:rsidRDefault="00A349C2" w:rsidP="00A349C2">
      <w:pPr>
        <w:jc w:val="center"/>
        <w:rPr>
          <w:rFonts w:cs="Arial"/>
          <w:i/>
        </w:rPr>
      </w:pPr>
      <w:r w:rsidRPr="00A349C2">
        <w:rPr>
          <w:rFonts w:cs="Arial"/>
          <w:i/>
        </w:rPr>
        <w:t xml:space="preserve">Odsječak koda 1 Dohvat podataka korištenjem knjižnice </w:t>
      </w:r>
      <w:proofErr w:type="spellStart"/>
      <w:r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jedan podatak primitivnog tipa. Ovo naredba najčešće se koristi kada je potrebno </w:t>
      </w:r>
      <w:r w:rsidR="00A80788">
        <w:lastRenderedPageBreak/>
        <w:t xml:space="preserve">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2" w:name="_Toc516992685"/>
      <w:r>
        <w:rPr>
          <w:sz w:val="32"/>
        </w:rPr>
        <w:lastRenderedPageBreak/>
        <w:t>Modeliranje baze podataka</w:t>
      </w:r>
      <w:bookmarkEnd w:id="22"/>
    </w:p>
    <w:p w:rsidR="008D7401" w:rsidRDefault="008D7401" w:rsidP="008D7401">
      <w:pPr>
        <w:pStyle w:val="Heading2"/>
      </w:pPr>
      <w:bookmarkStart w:id="23" w:name="_Toc516992686"/>
      <w:r>
        <w:t>Relacije</w:t>
      </w:r>
      <w:bookmarkEnd w:id="23"/>
    </w:p>
    <w:p w:rsidR="00A072C3" w:rsidRDefault="00A072C3" w:rsidP="0057686D">
      <w:pPr>
        <w:spacing w:line="360" w:lineRule="auto"/>
        <w:ind w:firstLine="432"/>
        <w:jc w:val="both"/>
        <w:rPr>
          <w:color w:val="FF0000"/>
        </w:rPr>
      </w:pPr>
      <w:r>
        <w:t xml:space="preserve">Relacija </w:t>
      </w:r>
      <w:proofErr w:type="spellStart"/>
      <w:r>
        <w:t>Veslac</w:t>
      </w:r>
      <w:proofErr w:type="spellEnd"/>
      <w:r>
        <w:t xml:space="preserve"> predstavlja zapis o pojedinom veslaču koji je učlanjen u određeni klub. Podaci koji se zapisuju su Ime, prezime, datum rođenja i osobni identifikacijski broj (OIB). Atributi </w:t>
      </w:r>
      <w:proofErr w:type="spellStart"/>
      <w:r>
        <w:t>DatumRodenja</w:t>
      </w:r>
      <w:proofErr w:type="spellEnd"/>
      <w:r>
        <w:t xml:space="preserve"> i OIB nisu obavezni atributi jer nisu poznati za sve veslače. U teoriji bi ovi podaci trebali biti obavezni. Atribut OIB je tipa </w:t>
      </w:r>
      <w:proofErr w:type="spellStart"/>
      <w:r>
        <w:t>nchar</w:t>
      </w:r>
      <w:proofErr w:type="spellEnd"/>
      <w:r>
        <w:t xml:space="preserve">(11) koji predstavlja niz znakova stalne duljine od 11 znakova. Atribut OIB je ovoga tipa jer je osobni identifikacijski broj podatak dugačak 11 znakova. Kada bi se moglo osigurati da je atribut OIB uvijek poznat ovaj bi atribut predstavljao prirodni ključ i na njega bi bilo potrebno postaviti ograničenje jedinstvenosti (engl. </w:t>
      </w:r>
      <w:proofErr w:type="spellStart"/>
      <w:r>
        <w:t>unique</w:t>
      </w:r>
      <w:proofErr w:type="spellEnd"/>
      <w:r>
        <w:t>)</w:t>
      </w:r>
      <w:r w:rsidRPr="00DB661F">
        <w:rPr>
          <w:color w:val="FF0000"/>
        </w:rPr>
        <w:t>(2-pogledaj opasku).</w:t>
      </w:r>
    </w:p>
    <w:p w:rsidR="0057686D" w:rsidRDefault="0057686D" w:rsidP="0057686D">
      <w:pPr>
        <w:spacing w:line="360" w:lineRule="auto"/>
        <w:jc w:val="both"/>
      </w:pPr>
      <w:r w:rsidRPr="0057686D">
        <w:t xml:space="preserve">Relacija čamac sastoji se od sljedećih atributa: </w:t>
      </w:r>
      <w:proofErr w:type="spellStart"/>
      <w:r w:rsidRPr="0057686D">
        <w:t>IdCamac</w:t>
      </w:r>
      <w:proofErr w:type="spellEnd"/>
      <w:r w:rsidRPr="0057686D">
        <w:t xml:space="preserve">, Oznaka, Ime i Broj ljudi. </w:t>
      </w:r>
      <w:proofErr w:type="spellStart"/>
      <w:r w:rsidRPr="0057686D">
        <w:t>IdCamac</w:t>
      </w:r>
      <w:proofErr w:type="spellEnd"/>
      <w:r w:rsidRPr="0057686D">
        <w:t xml:space="preserve"> je cjelobrojni tip podatka i predstavlja umjetni primarni ključ kako bi relacija mogla biti referentna relacija za strane ključeve. Oznaka predstavlja niz znakova koji označavaju pojedinu vrstu čamca (npr. 4X). Kao tip podatka oznaka je niz znakova maksimalne duljine 10 znakova. Prosječna duljina ovog polja je 2 znaka, međutim zbog posebnih oznaka određenih čamaca u veslanju potrebno je za oznaku čamca rezervirati više od 2 znaka. Atribut ime predstavlja puni naziv vrste čamca (npr. Četverac na </w:t>
      </w:r>
      <w:proofErr w:type="spellStart"/>
      <w:r w:rsidRPr="0057686D">
        <w:t>pariče</w:t>
      </w:r>
      <w:proofErr w:type="spellEnd"/>
      <w:r w:rsidRPr="0057686D">
        <w:t xml:space="preserve">). Kao tip podatka atribut ime je neograničeni niz znakova. </w:t>
      </w:r>
      <w:proofErr w:type="spellStart"/>
      <w:r w:rsidRPr="0057686D">
        <w:t>BrojLjudi</w:t>
      </w:r>
      <w:proofErr w:type="spellEnd"/>
      <w:r w:rsidRPr="0057686D">
        <w:t xml:space="preserve"> predstavlja broj ljudi koje se mogu nalaziti u čamcu uključujući veslače i kormilara. Ovo je cjelobrojni tip podatka koji za spremanje koristi samo 1 bajt(1.) jer u praksi može dostići maksimalno broj 9.</w:t>
      </w:r>
    </w:p>
    <w:p w:rsidR="0057686D" w:rsidRDefault="0057686D" w:rsidP="0057686D">
      <w:pPr>
        <w:spacing w:line="360" w:lineRule="auto"/>
        <w:jc w:val="both"/>
      </w:pPr>
      <w:r>
        <w:t xml:space="preserve">Relacija </w:t>
      </w:r>
      <w:proofErr w:type="spellStart"/>
      <w:r>
        <w:t>StarosnaK</w:t>
      </w:r>
      <w:r w:rsidRPr="0057686D">
        <w:t>ategorija</w:t>
      </w:r>
      <w:proofErr w:type="spellEnd"/>
      <w:r w:rsidRPr="0057686D">
        <w:t xml:space="preserve"> sastoji zapise o kategorijama u kojima se veslači natječu podijeljeni prema starosti. Atribut </w:t>
      </w:r>
      <w:proofErr w:type="spellStart"/>
      <w:r w:rsidRPr="0057686D">
        <w:t>IdStarosnaKategorija</w:t>
      </w:r>
      <w:proofErr w:type="spellEnd"/>
      <w:r w:rsidRPr="0057686D">
        <w:t xml:space="preserve"> predstavlja umjetni primarni ključ relacije. Atribut Oznaka je niz znakova koji predstavljaju kraticu starosne kategorije (npr. KA). Atribut ime je neograničeni niz znakova i predstavlja puni naziv starosne kategorije (npr. Kadeti). Atributi </w:t>
      </w:r>
      <w:proofErr w:type="spellStart"/>
      <w:r w:rsidRPr="0057686D">
        <w:t>StarostPocetak</w:t>
      </w:r>
      <w:proofErr w:type="spellEnd"/>
      <w:r w:rsidRPr="0057686D">
        <w:t xml:space="preserve"> i </w:t>
      </w:r>
      <w:proofErr w:type="spellStart"/>
      <w:r w:rsidRPr="0057686D">
        <w:t>StarostKraj</w:t>
      </w:r>
      <w:proofErr w:type="spellEnd"/>
      <w:r w:rsidRPr="0057686D">
        <w:t xml:space="preserve"> predstavljaju granice starosti veslača koji se natječu u određenoj kategoriji. Ovaj atribut je tipa </w:t>
      </w:r>
      <w:proofErr w:type="spellStart"/>
      <w:r w:rsidRPr="0057686D">
        <w:t>tinyint</w:t>
      </w:r>
      <w:proofErr w:type="spellEnd"/>
      <w:r w:rsidRPr="0057686D">
        <w:t xml:space="preserve"> jer poprima vrijednosti od 0 do 100 i za njegovo spremanje nije potrebno koristiti više od 1 okteta memorije.</w:t>
      </w:r>
    </w:p>
    <w:p w:rsidR="0057686D" w:rsidRDefault="0057686D" w:rsidP="0057686D">
      <w:pPr>
        <w:spacing w:line="360" w:lineRule="auto"/>
        <w:jc w:val="both"/>
      </w:pPr>
      <w:r w:rsidRPr="0057686D">
        <w:lastRenderedPageBreak/>
        <w:t xml:space="preserve">Relacija kategorija predstavlja sve raspisane kategorije na određenoj regati koja je određena atributom </w:t>
      </w:r>
      <w:proofErr w:type="spellStart"/>
      <w:r w:rsidRPr="0057686D">
        <w:t>IdRegata</w:t>
      </w:r>
      <w:proofErr w:type="spellEnd"/>
      <w:r w:rsidRPr="0057686D">
        <w:t xml:space="preserve">. Povezuje tip čamca i starosnu kategoriju u jedinstvenu kategoriju raspisanu na regati, ovo povezivanje ostvaraju se preko stranih ključeva na atributima </w:t>
      </w:r>
      <w:proofErr w:type="spellStart"/>
      <w:r w:rsidRPr="0057686D">
        <w:t>IdCamac</w:t>
      </w:r>
      <w:proofErr w:type="spellEnd"/>
      <w:r w:rsidRPr="0057686D">
        <w:t xml:space="preserve"> i </w:t>
      </w:r>
      <w:proofErr w:type="spellStart"/>
      <w:r w:rsidRPr="0057686D">
        <w:t>IdStarosnaKategorija</w:t>
      </w:r>
      <w:proofErr w:type="spellEnd"/>
      <w:r w:rsidRPr="0057686D">
        <w:t xml:space="preserve">. Atribut Kratica predstavlja jedinstvenu kraticu kategorije na regati i najčešće je jednak spojenim kraticama iz tablica </w:t>
      </w:r>
      <w:proofErr w:type="spellStart"/>
      <w:r w:rsidRPr="0057686D">
        <w:t>Camac</w:t>
      </w:r>
      <w:proofErr w:type="spellEnd"/>
      <w:r w:rsidRPr="0057686D">
        <w:t xml:space="preserve"> i </w:t>
      </w:r>
      <w:proofErr w:type="spellStart"/>
      <w:r w:rsidRPr="0057686D">
        <w:t>StarosnaKategorija</w:t>
      </w:r>
      <w:proofErr w:type="spellEnd"/>
      <w:r w:rsidRPr="0057686D">
        <w:t xml:space="preserve">. Atribut broj kategorije predstavlja jedinstveni broj kategorije na regati. Svaka kategorija može imati samo jedan broj i zato se nad parom </w:t>
      </w:r>
      <w:proofErr w:type="spellStart"/>
      <w:r w:rsidRPr="0057686D">
        <w:t>IdRegata</w:t>
      </w:r>
      <w:proofErr w:type="spellEnd"/>
      <w:r w:rsidRPr="0057686D">
        <w:t xml:space="preserve"> i </w:t>
      </w:r>
      <w:proofErr w:type="spellStart"/>
      <w:r w:rsidRPr="0057686D">
        <w:t>BrojKategorije</w:t>
      </w:r>
      <w:proofErr w:type="spellEnd"/>
      <w:r w:rsidRPr="0057686D">
        <w:t xml:space="preserve"> nalazi ograničenje jedinstvenosti. Ograničenje jedinstvenosti također se nalazi nad trojkom </w:t>
      </w:r>
      <w:proofErr w:type="spellStart"/>
      <w:r w:rsidRPr="0057686D">
        <w:t>IdRegata</w:t>
      </w:r>
      <w:proofErr w:type="spellEnd"/>
      <w:r w:rsidRPr="0057686D">
        <w:t xml:space="preserve">, </w:t>
      </w:r>
      <w:proofErr w:type="spellStart"/>
      <w:r w:rsidRPr="0057686D">
        <w:t>IdStarosnaKategorija</w:t>
      </w:r>
      <w:proofErr w:type="spellEnd"/>
      <w:r w:rsidRPr="0057686D">
        <w:t xml:space="preserve"> i </w:t>
      </w:r>
      <w:proofErr w:type="spellStart"/>
      <w:r w:rsidRPr="0057686D">
        <w:t>IdCamac</w:t>
      </w:r>
      <w:proofErr w:type="spellEnd"/>
      <w:r w:rsidRPr="0057686D">
        <w:t>. Ova trojka predstavlja prirodni ključ jer se na jednom regati ne može nalaziti više kategorija koje u kojom se natječu veslači iste starosti u istom tipu čamca.</w:t>
      </w:r>
    </w:p>
    <w:p w:rsidR="0057686D" w:rsidRDefault="0057686D" w:rsidP="0057686D">
      <w:pPr>
        <w:spacing w:line="360" w:lineRule="auto"/>
        <w:jc w:val="both"/>
      </w:pPr>
      <w:r w:rsidRPr="0057686D">
        <w:t xml:space="preserve">Relacija posada predstavlja zapis o pojedinoj posadi koja je prijavljena za natjecanje u određenoj kategoriji. Sastoji se od atributa: </w:t>
      </w:r>
      <w:proofErr w:type="spellStart"/>
      <w:r w:rsidRPr="0057686D">
        <w:t>IdPosada</w:t>
      </w:r>
      <w:proofErr w:type="spellEnd"/>
      <w:r w:rsidRPr="0057686D">
        <w:t xml:space="preserve">, </w:t>
      </w:r>
      <w:proofErr w:type="spellStart"/>
      <w:r w:rsidRPr="0057686D">
        <w:t>IdKategorija</w:t>
      </w:r>
      <w:proofErr w:type="spellEnd"/>
      <w:r w:rsidRPr="0057686D">
        <w:t xml:space="preserve"> i Kratica. </w:t>
      </w:r>
      <w:proofErr w:type="spellStart"/>
      <w:r w:rsidRPr="0057686D">
        <w:t>IdPosada</w:t>
      </w:r>
      <w:proofErr w:type="spellEnd"/>
      <w:r w:rsidRPr="0057686D">
        <w:t xml:space="preserve"> je umjetni primarni ključ. Preko atributa </w:t>
      </w:r>
      <w:proofErr w:type="spellStart"/>
      <w:r w:rsidRPr="0057686D">
        <w:t>IdKategorija</w:t>
      </w:r>
      <w:proofErr w:type="spellEnd"/>
      <w:r w:rsidRPr="0057686D">
        <w:t xml:space="preserve"> relacija se povezuje s relacijom Kategorija kako bi se znalo kojoj kategoriji posada pripada. Atribut kratica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Posada i </w:t>
      </w:r>
      <w:proofErr w:type="spellStart"/>
      <w:r w:rsidRPr="0057686D">
        <w:t>Veslac</w:t>
      </w:r>
      <w:proofErr w:type="spellEnd"/>
      <w:r w:rsidRPr="0057686D">
        <w:t>.</w:t>
      </w:r>
    </w:p>
    <w:p w:rsidR="0057686D" w:rsidRDefault="0057686D" w:rsidP="0057686D">
      <w:pPr>
        <w:spacing w:line="360" w:lineRule="auto"/>
        <w:jc w:val="both"/>
      </w:pPr>
      <w:proofErr w:type="spellStart"/>
      <w:r w:rsidRPr="0057686D">
        <w:t>PosadaVeslac</w:t>
      </w:r>
      <w:proofErr w:type="spellEnd"/>
      <w:r w:rsidRPr="0057686D">
        <w:t xml:space="preserve"> je vezna relacija između relacija Posada i </w:t>
      </w:r>
      <w:proofErr w:type="spellStart"/>
      <w:r w:rsidRPr="0057686D">
        <w:t>Veslac</w:t>
      </w:r>
      <w:proofErr w:type="spellEnd"/>
      <w:r w:rsidRPr="0057686D">
        <w:t xml:space="preserve">.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povezuju se dodaju u veznu relaciju(2). U slučaju ove relacije strani ključevi koji su dio primarnog ključa su atributi </w:t>
      </w:r>
      <w:proofErr w:type="spellStart"/>
      <w:r w:rsidRPr="0057686D">
        <w:t>IdPosada</w:t>
      </w:r>
      <w:proofErr w:type="spellEnd"/>
      <w:r w:rsidRPr="0057686D">
        <w:t xml:space="preserve"> i </w:t>
      </w:r>
      <w:proofErr w:type="spellStart"/>
      <w:r w:rsidRPr="0057686D">
        <w:t>IdVeslac</w:t>
      </w:r>
      <w:proofErr w:type="spellEnd"/>
      <w:r w:rsidRPr="0057686D">
        <w:t xml:space="preserve">. Dodatni atribut koji se nalazi u ovoj relaciji je atribut </w:t>
      </w:r>
      <w:proofErr w:type="spellStart"/>
      <w:r w:rsidRPr="0057686D">
        <w:t>MjestoUCamcu</w:t>
      </w:r>
      <w:proofErr w:type="spellEnd"/>
      <w:r w:rsidRPr="0057686D">
        <w:t xml:space="preserve"> koji predstavlja mjesto sjedenja pojedinog veslača u čamcu. Ovaj atribut zajedno s atributom </w:t>
      </w:r>
      <w:proofErr w:type="spellStart"/>
      <w:r w:rsidRPr="0057686D">
        <w:t>IdPosada</w:t>
      </w:r>
      <w:proofErr w:type="spellEnd"/>
      <w:r w:rsidRPr="0057686D">
        <w:t xml:space="preserve"> predstavlja prirodni ključ jer u jednoj posadi na 1 mjestu može biti samo 1 veslač.</w:t>
      </w:r>
    </w:p>
    <w:p w:rsidR="0057686D" w:rsidRDefault="0057686D" w:rsidP="0057686D">
      <w:pPr>
        <w:spacing w:line="360" w:lineRule="auto"/>
        <w:jc w:val="both"/>
      </w:pPr>
      <w:r w:rsidRPr="0057686D">
        <w:lastRenderedPageBreak/>
        <w:t xml:space="preserve">Relacija Klub opisuje pojedini veslački klub za koji se prikupljaju podaci. Sastoji se od sljedećih atributa: </w:t>
      </w:r>
      <w:proofErr w:type="spellStart"/>
      <w:r w:rsidRPr="0057686D">
        <w:t>IdKlub</w:t>
      </w:r>
      <w:proofErr w:type="spellEnd"/>
      <w:r w:rsidRPr="0057686D">
        <w:t xml:space="preserve">, Ime i Kratica. </w:t>
      </w:r>
      <w:proofErr w:type="spellStart"/>
      <w:r w:rsidRPr="0057686D">
        <w:t>IDKlub</w:t>
      </w:r>
      <w:proofErr w:type="spellEnd"/>
      <w:r w:rsidRPr="0057686D">
        <w:t xml:space="preserve"> je cjelobrojni tip podatka i predstavlja umjetni primarni ključ. Atribut ime je neograničeni niz znakova i predstavlja ime pojedinog kluba (npr. Mladost). Atribut kratica je niz znakova maksimalne duljine 10 znakova i predstavlja kraticu pod kojom određeni klub nastupa (npr. MLA).</w:t>
      </w:r>
    </w:p>
    <w:p w:rsidR="0057686D" w:rsidRDefault="0057686D" w:rsidP="0057686D">
      <w:pPr>
        <w:spacing w:line="360" w:lineRule="auto"/>
        <w:jc w:val="both"/>
      </w:pPr>
      <w:r w:rsidRPr="0057686D">
        <w:t xml:space="preserve">Relacija kontrolna točka opisuje kontrolnu točku na kojoj se odvija mjerenje vremena utrke veslača. Sastoji se samo od primarnog ključa imena </w:t>
      </w:r>
      <w:proofErr w:type="spellStart"/>
      <w:r w:rsidRPr="0057686D">
        <w:t>IdKontrolnaTocka</w:t>
      </w:r>
      <w:proofErr w:type="spellEnd"/>
      <w:r w:rsidRPr="0057686D">
        <w:t xml:space="preserve"> i atributa Udaljenost koji predstavlja udaljenost mjerne stanice za rezultate od mjesta starta utrke. U praksi ovaj broj rijetko kada prelazi vrijednost od 8000 i zato se za njegovo spremanje koristi tip podatka </w:t>
      </w:r>
      <w:proofErr w:type="spellStart"/>
      <w:r w:rsidRPr="0057686D">
        <w:t>smallint</w:t>
      </w:r>
      <w:proofErr w:type="spellEnd"/>
      <w:r w:rsidRPr="0057686D">
        <w:t xml:space="preserve"> koji poprima vrijednosti od -32768 do 32767.</w:t>
      </w:r>
    </w:p>
    <w:p w:rsidR="0057686D" w:rsidRDefault="0057686D" w:rsidP="0057686D">
      <w:pPr>
        <w:spacing w:line="360" w:lineRule="auto"/>
        <w:jc w:val="both"/>
      </w:pPr>
      <w:r w:rsidRPr="0057686D">
        <w:t xml:space="preserve">Relacija </w:t>
      </w:r>
      <w:proofErr w:type="spellStart"/>
      <w:r w:rsidRPr="0057686D">
        <w:t>loakcija</w:t>
      </w:r>
      <w:proofErr w:type="spellEnd"/>
      <w:r w:rsidRPr="0057686D">
        <w:t xml:space="preserve"> opisuje </w:t>
      </w:r>
      <w:proofErr w:type="spellStart"/>
      <w:r w:rsidRPr="0057686D">
        <w:t>loakciju</w:t>
      </w:r>
      <w:proofErr w:type="spellEnd"/>
      <w:r w:rsidRPr="0057686D">
        <w:t xml:space="preserve"> na kojoj se održava veslačka regata. Sastoji se od umjetnog primarnog ključa (</w:t>
      </w:r>
      <w:proofErr w:type="spellStart"/>
      <w:r w:rsidRPr="0057686D">
        <w:t>IdLokacija</w:t>
      </w:r>
      <w:proofErr w:type="spellEnd"/>
      <w:r w:rsidRPr="0057686D">
        <w:t xml:space="preserve">), neograničenog niza znakova koji predstavlja ime lokacije (Naziv) i 2 realna broja s pomičnom točkom (engl. </w:t>
      </w:r>
      <w:proofErr w:type="spellStart"/>
      <w:r w:rsidRPr="0057686D">
        <w:t>float</w:t>
      </w:r>
      <w:proofErr w:type="spellEnd"/>
      <w:r w:rsidRPr="0057686D">
        <w:t>) koji predstavljaju zemljopisnu širinu i visinu (</w:t>
      </w:r>
      <w:proofErr w:type="spellStart"/>
      <w:r w:rsidRPr="0057686D">
        <w:t>GeografskaSirina</w:t>
      </w:r>
      <w:proofErr w:type="spellEnd"/>
      <w:r w:rsidRPr="0057686D">
        <w:t xml:space="preserve"> i </w:t>
      </w:r>
      <w:proofErr w:type="spellStart"/>
      <w:r w:rsidRPr="0057686D">
        <w:t>GeografskaVisina</w:t>
      </w:r>
      <w:proofErr w:type="spellEnd"/>
      <w:r w:rsidRPr="0057686D">
        <w:t>). Ovaj podataka nije spremljen kao tip geografije u bazu podataka jer korišteni alat za vizualizaciju ne prepoznaje format spremljen unutar baze podataka.</w:t>
      </w:r>
    </w:p>
    <w:p w:rsidR="0057686D" w:rsidRDefault="0057686D" w:rsidP="0057686D">
      <w:pPr>
        <w:spacing w:line="360" w:lineRule="auto"/>
        <w:jc w:val="both"/>
      </w:pPr>
      <w:r w:rsidRPr="0057686D">
        <w:t xml:space="preserve">Relacija masa sastoji se od četiri atributa: </w:t>
      </w:r>
      <w:proofErr w:type="spellStart"/>
      <w:r w:rsidRPr="0057686D">
        <w:t>IdMasa</w:t>
      </w:r>
      <w:proofErr w:type="spellEnd"/>
      <w:r w:rsidRPr="0057686D">
        <w:t xml:space="preserve">, Masa, </w:t>
      </w:r>
      <w:proofErr w:type="spellStart"/>
      <w:r w:rsidRPr="0057686D">
        <w:t>VrijemeMjerenje</w:t>
      </w:r>
      <w:proofErr w:type="spellEnd"/>
      <w:r w:rsidRPr="0057686D">
        <w:t xml:space="preserve"> i </w:t>
      </w:r>
      <w:proofErr w:type="spellStart"/>
      <w:r w:rsidRPr="0057686D">
        <w:t>IdVeslac</w:t>
      </w:r>
      <w:proofErr w:type="spellEnd"/>
      <w:r w:rsidRPr="0057686D">
        <w:t xml:space="preserve">. </w:t>
      </w:r>
      <w:proofErr w:type="spellStart"/>
      <w:r w:rsidRPr="0057686D">
        <w:t>IdMasa</w:t>
      </w:r>
      <w:proofErr w:type="spellEnd"/>
      <w:r w:rsidRPr="0057686D">
        <w:t xml:space="preserve"> je umjetni primarni ključ. Masa je decimalni tip podatka koji ima preciznost od 5 znamenki od kojih je maksimalni broj decimalnih znamenki 2. Ovaj atribut nije spremljen u obliku broja s pomičnom točkom jer bitna njegova preciznost. Atribut masa predstavlja masu veslača izraženu u kilogramima. Atribut </w:t>
      </w:r>
      <w:proofErr w:type="spellStart"/>
      <w:r w:rsidRPr="0057686D">
        <w:t>VrijemeMjerenje</w:t>
      </w:r>
      <w:proofErr w:type="spellEnd"/>
      <w:r w:rsidRPr="0057686D">
        <w:t xml:space="preserve"> predstavlja datum i vrijeme kada je izvršeno mjerenje mase. </w:t>
      </w:r>
      <w:proofErr w:type="spellStart"/>
      <w:r w:rsidRPr="0057686D">
        <w:t>IdVeslac</w:t>
      </w:r>
      <w:proofErr w:type="spellEnd"/>
      <w:r w:rsidRPr="0057686D">
        <w:t xml:space="preserve"> predstavlja strani ključ prema tablici Veslač. Par atributa </w:t>
      </w:r>
      <w:proofErr w:type="spellStart"/>
      <w:r w:rsidRPr="0057686D">
        <w:t>IdVeslac</w:t>
      </w:r>
      <w:proofErr w:type="spellEnd"/>
      <w:r w:rsidRPr="0057686D">
        <w:t xml:space="preserve"> i </w:t>
      </w:r>
      <w:proofErr w:type="spellStart"/>
      <w:r w:rsidRPr="0057686D">
        <w:t>VrijemeMjerenje</w:t>
      </w:r>
      <w:proofErr w:type="spellEnd"/>
      <w:r w:rsidRPr="0057686D">
        <w:t xml:space="preserve"> predstavlja prirodni ključ u ovoj tablici te ja na ovaj par postavljenog ograničenje jedinstvenosti.</w:t>
      </w:r>
    </w:p>
    <w:p w:rsidR="0057686D" w:rsidRDefault="0057686D" w:rsidP="0057686D">
      <w:pPr>
        <w:spacing w:line="360" w:lineRule="auto"/>
        <w:jc w:val="both"/>
      </w:pPr>
      <w:proofErr w:type="spellStart"/>
      <w:r w:rsidRPr="0057686D">
        <w:t>Realacija</w:t>
      </w:r>
      <w:proofErr w:type="spellEnd"/>
      <w:r w:rsidRPr="0057686D">
        <w:t xml:space="preserve"> Visina ima slične atribute kao i relacija Masa te svi istoimeni atributi iz ove dvije relacije služe istoj svrsi. Posebni atribut Visina je </w:t>
      </w:r>
      <w:proofErr w:type="spellStart"/>
      <w:r w:rsidRPr="0057686D">
        <w:t>decimlani</w:t>
      </w:r>
      <w:proofErr w:type="spellEnd"/>
      <w:r w:rsidRPr="0057686D">
        <w:t xml:space="preserve"> tip preciznosti 5 znamenki sa 2 rezervirana decimalna mjesta. Ovaj atribut predstavlja visinu veslača izraženu u centimetrima.</w:t>
      </w:r>
    </w:p>
    <w:p w:rsidR="0057686D" w:rsidRDefault="0057686D" w:rsidP="0057686D">
      <w:pPr>
        <w:spacing w:line="360" w:lineRule="auto"/>
        <w:jc w:val="both"/>
      </w:pPr>
      <w:r w:rsidRPr="0057686D">
        <w:lastRenderedPageBreak/>
        <w:t xml:space="preserve">Relacija </w:t>
      </w:r>
      <w:proofErr w:type="spellStart"/>
      <w:r w:rsidRPr="0057686D">
        <w:t>RangUtrke</w:t>
      </w:r>
      <w:proofErr w:type="spellEnd"/>
      <w:r w:rsidRPr="0057686D">
        <w:t xml:space="preserve"> sastoji se od umjetnog primarnog ključa </w:t>
      </w:r>
      <w:proofErr w:type="spellStart"/>
      <w:r w:rsidRPr="0057686D">
        <w:t>IdRangUtrke</w:t>
      </w:r>
      <w:proofErr w:type="spellEnd"/>
      <w:r w:rsidRPr="0057686D">
        <w:t>, niza znakova Kratica koji je maksimalne duljine 10 znakova i niza znakova Naziv maksimalne duljine 50 znakova. Kratica predstavlja kraticu ranga određene utrke (npr. FA), naziv predstavlja puni naziv ranga utrke (npr. Finale A).</w:t>
      </w:r>
    </w:p>
    <w:p w:rsidR="0057686D" w:rsidRDefault="0057686D" w:rsidP="0057686D">
      <w:pPr>
        <w:spacing w:line="360" w:lineRule="auto"/>
        <w:jc w:val="both"/>
      </w:pPr>
      <w:r w:rsidRPr="0057686D">
        <w:t xml:space="preserve">Relacija regata sastoji se od sljedećih atributa: </w:t>
      </w:r>
      <w:proofErr w:type="spellStart"/>
      <w:r w:rsidRPr="0057686D">
        <w:t>IdRegata</w:t>
      </w:r>
      <w:proofErr w:type="spellEnd"/>
      <w:r w:rsidRPr="0057686D">
        <w:t xml:space="preserve">, Ime, </w:t>
      </w:r>
      <w:proofErr w:type="spellStart"/>
      <w:r w:rsidRPr="0057686D">
        <w:t>DatumPocetak</w:t>
      </w:r>
      <w:proofErr w:type="spellEnd"/>
      <w:r w:rsidRPr="0057686D">
        <w:t xml:space="preserve">, </w:t>
      </w:r>
      <w:proofErr w:type="spellStart"/>
      <w:r w:rsidRPr="0057686D">
        <w:t>DatumKraj</w:t>
      </w:r>
      <w:proofErr w:type="spellEnd"/>
      <w:r w:rsidRPr="0057686D">
        <w:t xml:space="preserve"> i </w:t>
      </w:r>
      <w:proofErr w:type="spellStart"/>
      <w:r w:rsidRPr="0057686D">
        <w:t>IdLokacija</w:t>
      </w:r>
      <w:proofErr w:type="spellEnd"/>
      <w:r w:rsidRPr="0057686D">
        <w:t xml:space="preserve">. </w:t>
      </w:r>
      <w:proofErr w:type="spellStart"/>
      <w:r w:rsidRPr="0057686D">
        <w:t>IdRegata</w:t>
      </w:r>
      <w:proofErr w:type="spellEnd"/>
      <w:r w:rsidRPr="0057686D">
        <w:t xml:space="preserve"> je umjetni primarni ključ. Ime je neograničeni niz znakova koji predstavlja puni naziv regate (npr. 1. Regata veslačkog kupa Miljenka </w:t>
      </w:r>
      <w:proofErr w:type="spellStart"/>
      <w:r w:rsidRPr="0057686D">
        <w:t>Finderlea</w:t>
      </w:r>
      <w:proofErr w:type="spellEnd"/>
      <w:r w:rsidRPr="0057686D">
        <w:t xml:space="preserve"> u Zagrebu). </w:t>
      </w:r>
      <w:proofErr w:type="spellStart"/>
      <w:r w:rsidRPr="0057686D">
        <w:t>DatumPocetak</w:t>
      </w:r>
      <w:proofErr w:type="spellEnd"/>
      <w:r w:rsidRPr="0057686D">
        <w:t xml:space="preserve"> i </w:t>
      </w:r>
      <w:proofErr w:type="spellStart"/>
      <w:r w:rsidRPr="0057686D">
        <w:t>datumKraj</w:t>
      </w:r>
      <w:proofErr w:type="spellEnd"/>
      <w:r w:rsidRPr="0057686D">
        <w:t xml:space="preserve"> su podaci tipa datum (engl. date) i predstavljaju datum kada regata počinje to jest završava. Atribut </w:t>
      </w:r>
      <w:proofErr w:type="spellStart"/>
      <w:r w:rsidRPr="0057686D">
        <w:t>IdLoakcija</w:t>
      </w:r>
      <w:proofErr w:type="spellEnd"/>
      <w:r w:rsidRPr="0057686D">
        <w:t xml:space="preserve"> je strani ključ na tablicu Lokacija i predstavlja mjesto održavanja veslačke regate.</w:t>
      </w:r>
    </w:p>
    <w:p w:rsidR="000A55F0" w:rsidRDefault="000A55F0" w:rsidP="0057686D">
      <w:pPr>
        <w:spacing w:line="360" w:lineRule="auto"/>
        <w:jc w:val="both"/>
      </w:pPr>
      <w:r w:rsidRPr="000A55F0">
        <w:t xml:space="preserve">Relacija utrka sadrži zapise o utrkama koje se održavaju u sklopu pojedine kategorije na regati. Sadrži atribute: </w:t>
      </w:r>
      <w:proofErr w:type="spellStart"/>
      <w:r w:rsidRPr="000A55F0">
        <w:t>IdUtrka</w:t>
      </w:r>
      <w:proofErr w:type="spellEnd"/>
      <w:r w:rsidRPr="000A55F0">
        <w:t xml:space="preserve">, </w:t>
      </w:r>
      <w:proofErr w:type="spellStart"/>
      <w:r w:rsidRPr="000A55F0">
        <w:t>IdKategorija</w:t>
      </w:r>
      <w:proofErr w:type="spellEnd"/>
      <w:r w:rsidRPr="000A55F0">
        <w:t xml:space="preserve">, </w:t>
      </w:r>
      <w:proofErr w:type="spellStart"/>
      <w:r w:rsidRPr="000A55F0">
        <w:t>IdRangUtrke</w:t>
      </w:r>
      <w:proofErr w:type="spellEnd"/>
      <w:r w:rsidRPr="000A55F0">
        <w:t xml:space="preserve">, </w:t>
      </w:r>
      <w:proofErr w:type="spellStart"/>
      <w:r w:rsidRPr="000A55F0">
        <w:t>RedniBroj</w:t>
      </w:r>
      <w:proofErr w:type="spellEnd"/>
      <w:r w:rsidRPr="000A55F0">
        <w:t xml:space="preserve"> i </w:t>
      </w:r>
      <w:proofErr w:type="spellStart"/>
      <w:r w:rsidRPr="000A55F0">
        <w:t>StartnoVrijeme</w:t>
      </w:r>
      <w:proofErr w:type="spellEnd"/>
      <w:r w:rsidRPr="000A55F0">
        <w:t xml:space="preserve">. Atribut </w:t>
      </w:r>
      <w:proofErr w:type="spellStart"/>
      <w:r w:rsidRPr="000A55F0">
        <w:t>IdUtrka</w:t>
      </w:r>
      <w:proofErr w:type="spellEnd"/>
      <w:r w:rsidRPr="000A55F0">
        <w:t xml:space="preserve"> je umjetni primarni ključ. Atributi </w:t>
      </w:r>
      <w:proofErr w:type="spellStart"/>
      <w:r w:rsidRPr="000A55F0">
        <w:t>IdKategorija</w:t>
      </w:r>
      <w:proofErr w:type="spellEnd"/>
      <w:r w:rsidRPr="000A55F0">
        <w:t xml:space="preserve"> i </w:t>
      </w:r>
      <w:proofErr w:type="spellStart"/>
      <w:r w:rsidRPr="000A55F0">
        <w:t>IdRangUtrke</w:t>
      </w:r>
      <w:proofErr w:type="spellEnd"/>
      <w:r w:rsidRPr="000A55F0">
        <w:t xml:space="preserve"> povezuju ovu relaciju s relacijama Kategorija i </w:t>
      </w:r>
      <w:proofErr w:type="spellStart"/>
      <w:r w:rsidRPr="000A55F0">
        <w:t>RangUtrke</w:t>
      </w:r>
      <w:proofErr w:type="spellEnd"/>
      <w:r w:rsidRPr="000A55F0">
        <w:t xml:space="preserve">. Atribut </w:t>
      </w:r>
      <w:proofErr w:type="spellStart"/>
      <w:r w:rsidRPr="000A55F0">
        <w:t>RedniBroj</w:t>
      </w:r>
      <w:proofErr w:type="spellEnd"/>
      <w:r w:rsidRPr="000A55F0">
        <w:t xml:space="preserve"> predstavlja redni broj utrke na regati. Relacija se na relaciju Regata može povezati preko relacije kategorija. Atribut </w:t>
      </w:r>
      <w:proofErr w:type="spellStart"/>
      <w:r w:rsidRPr="000A55F0">
        <w:t>StartnoVrijeme</w:t>
      </w:r>
      <w:proofErr w:type="spellEnd"/>
      <w:r w:rsidRPr="000A55F0">
        <w:t xml:space="preserve"> predstavlja planirano startno vrijeme utrke. Najčešće atribut </w:t>
      </w:r>
      <w:proofErr w:type="spellStart"/>
      <w:r w:rsidRPr="000A55F0">
        <w:t>RedniBroj</w:t>
      </w:r>
      <w:proofErr w:type="spellEnd"/>
      <w:r w:rsidRPr="000A55F0">
        <w:t xml:space="preserve"> prati poredak atributa </w:t>
      </w:r>
      <w:proofErr w:type="spellStart"/>
      <w:r w:rsidRPr="000A55F0">
        <w:t>StartnoVrijeme</w:t>
      </w:r>
      <w:proofErr w:type="spellEnd"/>
      <w:r w:rsidRPr="000A55F0">
        <w:t xml:space="preserve">, ali postoje iznimke i zbog toga se atribut </w:t>
      </w:r>
      <w:proofErr w:type="spellStart"/>
      <w:r w:rsidRPr="000A55F0">
        <w:t>RedniBroj</w:t>
      </w:r>
      <w:proofErr w:type="spellEnd"/>
      <w:r w:rsidRPr="000A55F0">
        <w:t xml:space="preserve"> ne može izračunati iz atributa </w:t>
      </w:r>
      <w:proofErr w:type="spellStart"/>
      <w:r w:rsidRPr="000A55F0">
        <w:t>StartnoVrijeme</w:t>
      </w:r>
      <w:proofErr w:type="spellEnd"/>
      <w:r w:rsidRPr="000A55F0">
        <w:t>.</w:t>
      </w:r>
    </w:p>
    <w:p w:rsidR="000A55F0" w:rsidRDefault="000A55F0" w:rsidP="0057686D">
      <w:pPr>
        <w:spacing w:line="360" w:lineRule="auto"/>
        <w:jc w:val="both"/>
      </w:pPr>
      <w:r w:rsidRPr="000A55F0">
        <w:t xml:space="preserve">Relacija </w:t>
      </w:r>
      <w:proofErr w:type="spellStart"/>
      <w:r w:rsidRPr="000A55F0">
        <w:t>ProlaznoVrijeme</w:t>
      </w:r>
      <w:proofErr w:type="spellEnd"/>
      <w:r w:rsidRPr="000A55F0">
        <w:t xml:space="preserve"> povezuje relacije </w:t>
      </w:r>
      <w:proofErr w:type="spellStart"/>
      <w:r w:rsidRPr="000A55F0">
        <w:t>KontrolnaTocka</w:t>
      </w:r>
      <w:proofErr w:type="spellEnd"/>
      <w:r w:rsidRPr="000A55F0">
        <w:t xml:space="preserve"> i Rezultat. Ova relacija predstavlja zapis o vremenu koje je određena posada </w:t>
      </w:r>
      <w:proofErr w:type="spellStart"/>
      <w:r w:rsidRPr="000A55F0">
        <w:t>izveslala</w:t>
      </w:r>
      <w:proofErr w:type="spellEnd"/>
      <w:r w:rsidRPr="000A55F0">
        <w:t xml:space="preserve"> do određene kontrolne točke. Na primjer predstavlja </w:t>
      </w:r>
      <w:proofErr w:type="spellStart"/>
      <w:r w:rsidRPr="000A55F0">
        <w:t>izveslano</w:t>
      </w:r>
      <w:proofErr w:type="spellEnd"/>
      <w:r w:rsidRPr="000A55F0">
        <w:t xml:space="preserve"> vrijeme određene posade na kontrolnoj točki na udaljenosti 1000 metara od starta utrke. </w:t>
      </w:r>
      <w:proofErr w:type="spellStart"/>
      <w:r w:rsidRPr="000A55F0">
        <w:t>Izveslano</w:t>
      </w:r>
      <w:proofErr w:type="spellEnd"/>
      <w:r w:rsidRPr="000A55F0">
        <w:t xml:space="preserve"> vrijeme se s posadom povezuje preko relacije Rezultat. Atribut vrijeme je tipa time(3) koji predstavlja </w:t>
      </w:r>
      <w:proofErr w:type="spellStart"/>
      <w:r w:rsidRPr="000A55F0">
        <w:t>izveslano</w:t>
      </w:r>
      <w:proofErr w:type="spellEnd"/>
      <w:r w:rsidRPr="000A55F0">
        <w:t xml:space="preserve"> vrijeme u satima, minuta i sekundama do točnosti od 3 decimale u sekundama. To jest u atribut vrijeme uključuju se i desetinke, stotinke i tisućinke sekunde. Par atributa </w:t>
      </w:r>
      <w:proofErr w:type="spellStart"/>
      <w:r w:rsidRPr="000A55F0">
        <w:t>IdKontrolnaTocka</w:t>
      </w:r>
      <w:proofErr w:type="spellEnd"/>
      <w:r w:rsidRPr="000A55F0">
        <w:t xml:space="preserve"> i </w:t>
      </w:r>
      <w:proofErr w:type="spellStart"/>
      <w:r w:rsidRPr="000A55F0">
        <w:t>IdRezultat</w:t>
      </w:r>
      <w:proofErr w:type="spellEnd"/>
      <w:r w:rsidRPr="000A55F0">
        <w:t xml:space="preserve"> su jedinstveni jer ne smije postojati više vremena na pojedinoj kontrolnoj točki za pojedinu posadu.</w:t>
      </w:r>
    </w:p>
    <w:p w:rsidR="000A55F0" w:rsidRDefault="000A55F0" w:rsidP="0057686D">
      <w:pPr>
        <w:spacing w:line="360" w:lineRule="auto"/>
        <w:jc w:val="both"/>
      </w:pPr>
      <w:r w:rsidRPr="000A55F0">
        <w:t xml:space="preserve">Relacija rezultat povezuje posade u određenoj utrci s vremenima iz relacije </w:t>
      </w:r>
      <w:proofErr w:type="spellStart"/>
      <w:r w:rsidRPr="000A55F0">
        <w:t>ProlaznoVrijeme</w:t>
      </w:r>
      <w:proofErr w:type="spellEnd"/>
      <w:r w:rsidRPr="000A55F0">
        <w:t xml:space="preserve">. Ova relacija u sebi sadrži strane ključeve </w:t>
      </w:r>
      <w:proofErr w:type="spellStart"/>
      <w:r w:rsidRPr="000A55F0">
        <w:t>IdUtrka</w:t>
      </w:r>
      <w:proofErr w:type="spellEnd"/>
      <w:r w:rsidRPr="000A55F0">
        <w:t xml:space="preserve"> i </w:t>
      </w:r>
      <w:proofErr w:type="spellStart"/>
      <w:r w:rsidRPr="000A55F0">
        <w:t>IdPosada</w:t>
      </w:r>
      <w:proofErr w:type="spellEnd"/>
      <w:r w:rsidRPr="000A55F0">
        <w:t xml:space="preserve"> kako bi povezala posadu s utrkom. Primarni ključ relacije je umjetni ključ </w:t>
      </w:r>
      <w:proofErr w:type="spellStart"/>
      <w:r w:rsidRPr="000A55F0">
        <w:t>IdRezultat</w:t>
      </w:r>
      <w:proofErr w:type="spellEnd"/>
      <w:r w:rsidRPr="000A55F0">
        <w:t xml:space="preserve"> koji se u relaciji </w:t>
      </w:r>
      <w:proofErr w:type="spellStart"/>
      <w:r w:rsidRPr="000A55F0">
        <w:t>ProlaznoVrijeme</w:t>
      </w:r>
      <w:proofErr w:type="spellEnd"/>
      <w:r w:rsidRPr="000A55F0">
        <w:t xml:space="preserve"> koristi za povezivanje na ovu relaciju. Relacija sadrži i </w:t>
      </w:r>
      <w:r w:rsidRPr="000A55F0">
        <w:lastRenderedPageBreak/>
        <w:t xml:space="preserve">atribut staza koji označava broj staze u kojoj je posada veslala za vrijeme utrke. Ovaj atribut je tipa </w:t>
      </w:r>
      <w:proofErr w:type="spellStart"/>
      <w:r w:rsidRPr="000A55F0">
        <w:t>tinyint</w:t>
      </w:r>
      <w:proofErr w:type="spellEnd"/>
      <w:r w:rsidRPr="000A55F0">
        <w:t xml:space="preserve"> jer u pravilu poprima vrijednosti od 1 do 10.</w:t>
      </w:r>
    </w:p>
    <w:p w:rsidR="000A55F0" w:rsidRDefault="000A55F0" w:rsidP="0057686D">
      <w:pPr>
        <w:spacing w:line="360" w:lineRule="auto"/>
        <w:jc w:val="both"/>
      </w:pPr>
      <w:r w:rsidRPr="000A55F0">
        <w:t xml:space="preserve">Relacija </w:t>
      </w:r>
      <w:proofErr w:type="spellStart"/>
      <w:r w:rsidRPr="000A55F0">
        <w:t>PripadnostKlubu</w:t>
      </w:r>
      <w:proofErr w:type="spellEnd"/>
      <w:r w:rsidRPr="000A55F0">
        <w:t xml:space="preserve"> sadržava zapise o tome kada je određeni veslač bio registriran u određenom klubu. Ove se relacija uz pomoć stranih ključeva </w:t>
      </w:r>
      <w:proofErr w:type="spellStart"/>
      <w:r w:rsidRPr="000A55F0">
        <w:t>IdVeslac</w:t>
      </w:r>
      <w:proofErr w:type="spellEnd"/>
      <w:r w:rsidRPr="000A55F0">
        <w:t xml:space="preserve"> i </w:t>
      </w:r>
      <w:proofErr w:type="spellStart"/>
      <w:r w:rsidRPr="000A55F0">
        <w:t>IdKlub</w:t>
      </w:r>
      <w:proofErr w:type="spellEnd"/>
      <w:r w:rsidRPr="000A55F0">
        <w:t xml:space="preserve"> povezuje s relacijama </w:t>
      </w:r>
      <w:proofErr w:type="spellStart"/>
      <w:r w:rsidRPr="000A55F0">
        <w:t>Veslac</w:t>
      </w:r>
      <w:proofErr w:type="spellEnd"/>
      <w:r w:rsidRPr="000A55F0">
        <w:t xml:space="preserve"> i Klub.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označavanja (engl. </w:t>
      </w:r>
      <w:proofErr w:type="spellStart"/>
      <w:r w:rsidRPr="000A55F0">
        <w:t>fully</w:t>
      </w:r>
      <w:proofErr w:type="spellEnd"/>
      <w:r w:rsidRPr="000A55F0">
        <w:t xml:space="preserve"> </w:t>
      </w:r>
      <w:proofErr w:type="spellStart"/>
      <w:r w:rsidRPr="000A55F0">
        <w:t>temporalising</w:t>
      </w:r>
      <w:proofErr w:type="spellEnd"/>
      <w:r w:rsidRPr="000A55F0">
        <w:t xml:space="preserve">)(3). S obzirom na nepostojanje tipa koji bi predstavljao interval trajanja u korištenoj bazi podataka u ovoj relaciji se za predstavljanje intervala koriste 2 atributa. Atribut </w:t>
      </w:r>
      <w:proofErr w:type="spellStart"/>
      <w:r w:rsidRPr="000A55F0">
        <w:t>DatumPocetak</w:t>
      </w:r>
      <w:proofErr w:type="spellEnd"/>
      <w:r w:rsidRPr="000A55F0">
        <w:t xml:space="preserve"> predstavlja datum kada je veslač bio registriran za određeni klub. Atribut </w:t>
      </w:r>
      <w:proofErr w:type="spellStart"/>
      <w:r w:rsidRPr="000A55F0">
        <w:t>DatumKraj</w:t>
      </w:r>
      <w:proofErr w:type="spellEnd"/>
      <w:r w:rsidRPr="000A55F0">
        <w:t xml:space="preserve"> predstavlja datum kada je veslač prestao biti član određenog kluba. U slučaju da je vrijednost atributa </w:t>
      </w:r>
      <w:proofErr w:type="spellStart"/>
      <w:r w:rsidRPr="000A55F0">
        <w:t>DatumKraja</w:t>
      </w:r>
      <w:proofErr w:type="spellEnd"/>
      <w:r w:rsidRPr="000A55F0">
        <w:t xml:space="preserve"> jednaka NULL znači da je veslač trenutno registriran u pripadnom klubu. Za oba atributa vrijedi pravilo da su granice intervala uključene u sam interval. Zbog ograničenja domena na ova dva atributa postoji ograničenje da je atribut </w:t>
      </w:r>
      <w:proofErr w:type="spellStart"/>
      <w:r w:rsidRPr="000A55F0">
        <w:t>DatumKraj</w:t>
      </w:r>
      <w:proofErr w:type="spellEnd"/>
      <w:r w:rsidRPr="000A55F0">
        <w:t xml:space="preserve"> uvijek veće vrijednosti od atributa </w:t>
      </w:r>
      <w:proofErr w:type="spellStart"/>
      <w:r w:rsidRPr="000A55F0">
        <w:t>DatumPočetak</w:t>
      </w:r>
      <w:proofErr w:type="spellEnd"/>
      <w:r w:rsidRPr="000A55F0">
        <w:t xml:space="preserve">. S obzirom na to da u korištenoj bazi podataka ne postoji tip indeksa koji bi osigurao ograničenje da veslač ne može biti registriran u više od jednog kluba istovremeno, ograničenje je potrebno provesti uz pomoć okidača (engl. </w:t>
      </w:r>
      <w:proofErr w:type="spellStart"/>
      <w:r w:rsidRPr="000A55F0">
        <w:t>triggers</w:t>
      </w:r>
      <w:proofErr w:type="spellEnd"/>
      <w:r w:rsidRPr="000A55F0">
        <w:t>).</w:t>
      </w:r>
    </w:p>
    <w:p w:rsidR="00CE14C3" w:rsidRDefault="00CE14C3" w:rsidP="0057686D">
      <w:pPr>
        <w:spacing w:line="360" w:lineRule="auto"/>
        <w:jc w:val="both"/>
      </w:pPr>
      <w:r>
        <w:t xml:space="preserve">Relacija </w:t>
      </w:r>
      <w:proofErr w:type="spellStart"/>
      <w:r>
        <w:t>TipTreninga</w:t>
      </w:r>
      <w:proofErr w:type="spellEnd"/>
      <w:r>
        <w:t xml:space="preserve"> sastoji se od atributa: </w:t>
      </w:r>
      <w:proofErr w:type="spellStart"/>
      <w:r>
        <w:t>IdTipTreninga</w:t>
      </w:r>
      <w:proofErr w:type="spellEnd"/>
      <w:r>
        <w:t xml:space="preserve"> i </w:t>
      </w:r>
      <w:proofErr w:type="spellStart"/>
      <w:r>
        <w:t>NazivTreninga</w:t>
      </w:r>
      <w:proofErr w:type="spellEnd"/>
      <w:r>
        <w:t xml:space="preserve">. </w:t>
      </w:r>
      <w:proofErr w:type="spellStart"/>
      <w:r>
        <w:t>IdTipTreninga</w:t>
      </w:r>
      <w:proofErr w:type="spellEnd"/>
      <w:r>
        <w:t xml:space="preserve"> je umjetni ključ ove relacije. Atribut </w:t>
      </w:r>
      <w:proofErr w:type="spellStart"/>
      <w:r>
        <w:t>nazivTreninga</w:t>
      </w:r>
      <w:proofErr w:type="spellEnd"/>
      <w:r>
        <w:t xml:space="preserve"> je znakovni niz duljine do 50 znakova koji predstavlja ime tipa treninga za kojeg se spremaju podaci. Ova relacija je potrebna kako bi se dalo značenje podacima koji se spremaju u relacije koje su vezane za relaciju Trening.</w:t>
      </w:r>
      <w:r w:rsidR="00BF2F4A">
        <w:t xml:space="preserve"> Tipovi treninga koji se upisuju u bazu podataka moraju biti bazirani na mjerenju vremena jedna ili više dionica koje je veslač </w:t>
      </w:r>
      <w:proofErr w:type="spellStart"/>
      <w:r w:rsidR="00BF2F4A">
        <w:t>izveslao</w:t>
      </w:r>
      <w:proofErr w:type="spellEnd"/>
      <w:r w:rsidR="00BF2F4A">
        <w:t xml:space="preserve"> na treningu.</w:t>
      </w:r>
    </w:p>
    <w:p w:rsidR="00CE14C3" w:rsidRDefault="00CE14C3" w:rsidP="0057686D">
      <w:pPr>
        <w:spacing w:line="360" w:lineRule="auto"/>
        <w:jc w:val="both"/>
      </w:pPr>
      <w:r>
        <w:t xml:space="preserve">U relaciji Trening nalaze se osnovni podaci o treninzima koje su veslači izvršili. Atribut </w:t>
      </w:r>
      <w:proofErr w:type="spellStart"/>
      <w:r>
        <w:t>IdTrening</w:t>
      </w:r>
      <w:proofErr w:type="spellEnd"/>
      <w:r>
        <w:t xml:space="preserve"> umjetni je prirodni ključ na ovoj relaciji. Atribut </w:t>
      </w:r>
      <w:proofErr w:type="spellStart"/>
      <w:r>
        <w:t>IdVeslac</w:t>
      </w:r>
      <w:proofErr w:type="spellEnd"/>
      <w:r>
        <w:t xml:space="preserve"> povezuje ovu relaciju s relacijom </w:t>
      </w:r>
      <w:proofErr w:type="spellStart"/>
      <w:r>
        <w:t>Veslac</w:t>
      </w:r>
      <w:proofErr w:type="spellEnd"/>
      <w:r>
        <w:t xml:space="preserve">. </w:t>
      </w:r>
      <w:proofErr w:type="spellStart"/>
      <w:r>
        <w:t>VrijemeTreninga</w:t>
      </w:r>
      <w:proofErr w:type="spellEnd"/>
      <w:r>
        <w:t xml:space="preserve"> je atribut koji govori kada se trening </w:t>
      </w:r>
      <w:r>
        <w:lastRenderedPageBreak/>
        <w:t xml:space="preserve">dogodio. </w:t>
      </w:r>
      <w:proofErr w:type="spellStart"/>
      <w:r>
        <w:t>IdTipTreninga</w:t>
      </w:r>
      <w:proofErr w:type="spellEnd"/>
      <w:r>
        <w:t xml:space="preserve"> </w:t>
      </w:r>
      <w:proofErr w:type="spellStart"/>
      <w:r>
        <w:t>povezuej</w:t>
      </w:r>
      <w:proofErr w:type="spellEnd"/>
      <w:r>
        <w:t xml:space="preserve"> ovu relaciju s relacijom </w:t>
      </w:r>
      <w:proofErr w:type="spellStart"/>
      <w:r>
        <w:t>TipTreninga</w:t>
      </w:r>
      <w:proofErr w:type="spellEnd"/>
      <w:r>
        <w:t xml:space="preserve">. Relacija trening nije zamišljena da se u njoj spremaju podaci o svim treninzima nego samo podaci o posebnim vrstama treninga koji su popisani u relaciji </w:t>
      </w:r>
      <w:proofErr w:type="spellStart"/>
      <w:r>
        <w:t>TipTreninga</w:t>
      </w:r>
      <w:proofErr w:type="spellEnd"/>
      <w:r>
        <w:t>.</w:t>
      </w:r>
    </w:p>
    <w:p w:rsidR="00CE2706" w:rsidRDefault="00486C14" w:rsidP="0057686D">
      <w:pPr>
        <w:spacing w:line="360" w:lineRule="auto"/>
        <w:jc w:val="both"/>
      </w:pPr>
      <w:r>
        <w:t xml:space="preserve">Relacija </w:t>
      </w:r>
      <w:proofErr w:type="spellStart"/>
      <w:r>
        <w:t>DionicaTreninga</w:t>
      </w:r>
      <w:proofErr w:type="spellEnd"/>
      <w:r>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Relacija sadrži umjetni ključ naziva </w:t>
      </w:r>
      <w:proofErr w:type="spellStart"/>
      <w:r w:rsidR="009420BB">
        <w:t>IdDionicaTreninga</w:t>
      </w:r>
      <w:proofErr w:type="spellEnd"/>
      <w:r w:rsidR="009420BB">
        <w:t xml:space="preserve">. Uz pomoć atributa </w:t>
      </w:r>
      <w:proofErr w:type="spellStart"/>
      <w:r w:rsidR="009420BB">
        <w:t>IdTrening</w:t>
      </w:r>
      <w:proofErr w:type="spellEnd"/>
      <w:r w:rsidR="009420BB">
        <w:t xml:space="preserve"> relacija se povezuje s relacijom trening i na taj način se grupiraju sve relacije koje su dio istog treninga.</w:t>
      </w:r>
      <w:r w:rsidR="00074D6B">
        <w:t xml:space="preserve"> Atribut </w:t>
      </w:r>
      <w:proofErr w:type="spellStart"/>
      <w:r w:rsidR="00074D6B">
        <w:t>BrojDionice</w:t>
      </w:r>
      <w:proofErr w:type="spellEnd"/>
      <w:r w:rsidR="00074D6B">
        <w:t xml:space="preserve"> predstavlja redni broj dionice koja je </w:t>
      </w:r>
      <w:proofErr w:type="spellStart"/>
      <w:r w:rsidR="00074D6B">
        <w:t>izveslana</w:t>
      </w:r>
      <w:proofErr w:type="spellEnd"/>
      <w:r w:rsidR="00074D6B">
        <w:t xml:space="preserve"> u sklopu pojedinog treninga. Par atributa </w:t>
      </w:r>
      <w:proofErr w:type="spellStart"/>
      <w:r w:rsidR="00074D6B">
        <w:t>IdTrening</w:t>
      </w:r>
      <w:proofErr w:type="spellEnd"/>
      <w:r w:rsidR="00074D6B">
        <w:t xml:space="preserve"> i </w:t>
      </w:r>
      <w:proofErr w:type="spellStart"/>
      <w:r w:rsidR="00074D6B">
        <w:t>BrojDionice</w:t>
      </w:r>
      <w:proofErr w:type="spellEnd"/>
      <w:r w:rsidR="00074D6B">
        <w:t xml:space="preserve"> mora biti jedinstven jer se dionice unutar treninga ne ponavljaju. Moguće je odveslati dionicu istih karakteristika, ali se to smatra novom dionicom. Atribut Vrijeme pohranjuje podatak o vremenu koje je veslaču bilo potrebno da savlada određenu dionicu.</w:t>
      </w:r>
      <w:r w:rsidR="00F03524">
        <w:t xml:space="preserve"> </w:t>
      </w:r>
    </w:p>
    <w:p w:rsidR="00CE2706" w:rsidRDefault="00CE2706" w:rsidP="00CE2706">
      <w:pPr>
        <w:pStyle w:val="Autordokumenta"/>
      </w:pPr>
      <w:r>
        <w:br w:type="page"/>
      </w:r>
    </w:p>
    <w:p w:rsidR="009C31F6" w:rsidRDefault="009C31F6" w:rsidP="009C31F6">
      <w:pPr>
        <w:pStyle w:val="Heading2"/>
      </w:pPr>
      <w:bookmarkStart w:id="24" w:name="_Toc516992687"/>
      <w:r>
        <w:lastRenderedPageBreak/>
        <w:t>Pogledi</w:t>
      </w:r>
      <w:bookmarkEnd w:id="24"/>
    </w:p>
    <w:p w:rsidR="00276EB2"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Pr="00D714C0">
        <w:rPr>
          <w:color w:val="FF0000"/>
        </w:rPr>
        <w:t xml:space="preserve">izvor </w:t>
      </w:r>
      <w:proofErr w:type="spellStart"/>
      <w:r w:rsidRPr="00D714C0">
        <w:rPr>
          <w:color w:val="FF0000"/>
        </w:rPr>
        <w:t>view</w:t>
      </w:r>
      <w:proofErr w:type="spellEnd"/>
      <w:r>
        <w:t>). 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Atribut </w:t>
      </w:r>
      <w:proofErr w:type="spellStart"/>
      <w:r w:rsidR="00345432" w:rsidRPr="00345432">
        <w:rPr>
          <w:i/>
        </w:rPr>
        <w:t>pocetakSezone</w:t>
      </w:r>
      <w:proofErr w:type="spellEnd"/>
      <w:r w:rsidR="00345432">
        <w:rPr>
          <w:i/>
        </w:rPr>
        <w:t xml:space="preserve"> </w:t>
      </w:r>
      <w:r w:rsidR="00345432">
        <w:t xml:space="preserve">označava godinu za koju pogled prikazuje podatke. Atribut </w:t>
      </w:r>
      <w:proofErr w:type="spellStart"/>
      <w:r w:rsidR="00345432" w:rsidRPr="00345432">
        <w:rPr>
          <w:i/>
        </w:rPr>
        <w:t>idKlub</w:t>
      </w:r>
      <w:proofErr w:type="spellEnd"/>
      <w:r w:rsidR="00345432">
        <w:t xml:space="preserve"> služi kao veza prema relaciji </w:t>
      </w:r>
      <w:r w:rsidR="00345432" w:rsidRPr="00345432">
        <w:rPr>
          <w:i/>
        </w:rPr>
        <w:t>Klub</w:t>
      </w:r>
      <w:r w:rsidR="00345432">
        <w:t xml:space="preserve"> i oz</w:t>
      </w:r>
      <w:r w:rsidR="00030470">
        <w:t>načava klub za koji se prikazuje broj veslača</w:t>
      </w:r>
      <w:r w:rsidR="00345432">
        <w:t xml:space="preserve">. Atribut </w:t>
      </w:r>
      <w:proofErr w:type="spellStart"/>
      <w:r w:rsidR="00345432" w:rsidRPr="00345432">
        <w:rPr>
          <w:i/>
        </w:rPr>
        <w:t>brojLjudi</w:t>
      </w:r>
      <w:proofErr w:type="spellEnd"/>
      <w:r w:rsidR="00345432">
        <w:rPr>
          <w:i/>
        </w:rPr>
        <w:t xml:space="preserve"> </w:t>
      </w:r>
      <w:r w:rsidR="00345432">
        <w:t xml:space="preserve"> predstavlja broj ljudi koji su bili registrirani za pojedini klub 1. siječnja traženih godina.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klub osvojio u zadnjih 5 godina. Atribut </w:t>
      </w:r>
      <w:r w:rsidRPr="00EF5495">
        <w:rPr>
          <w:i/>
        </w:rPr>
        <w:t>Mjesto</w:t>
      </w:r>
      <w:r>
        <w:t xml:space="preserve"> je brojčana prezentacija osvojenog mjesta i poprima </w:t>
      </w:r>
      <w:r>
        <w:lastRenderedPageBreak/>
        <w:t>vrijednosti 1,</w:t>
      </w:r>
      <w:r w:rsidR="00100E44">
        <w:t xml:space="preserve"> </w:t>
      </w:r>
      <w:r>
        <w:t>2 ili 3. Na temelju ove vrijednosti moguće je odrediti osvojenu medalju.</w:t>
      </w:r>
      <w:r w:rsidR="00100E44">
        <w:t xml:space="preserve"> </w:t>
      </w:r>
      <w:r>
        <w:t xml:space="preserve"> </w:t>
      </w:r>
      <w:r w:rsidR="00100E44">
        <w:t xml:space="preserve">Atribut </w:t>
      </w:r>
      <w:r w:rsidR="00100E44" w:rsidRPr="00100E44">
        <w:rPr>
          <w:i/>
        </w:rPr>
        <w:t>Godina</w:t>
      </w:r>
      <w:r w:rsidR="00100E44">
        <w:t xml:space="preserve"> označava godinu za koju se dohvaća broj osvojenih medalja.</w:t>
      </w:r>
      <w:r w:rsidR="00030470">
        <w:t xml:space="preserve"> Atribut </w:t>
      </w:r>
      <w:proofErr w:type="spellStart"/>
      <w:r w:rsidR="00030470" w:rsidRPr="00345432">
        <w:rPr>
          <w:i/>
        </w:rPr>
        <w:t>idKlub</w:t>
      </w:r>
      <w:proofErr w:type="spellEnd"/>
      <w:r w:rsidR="00030470">
        <w:t xml:space="preserve"> služi kao veza prema relaciji </w:t>
      </w:r>
      <w:r w:rsidR="00030470" w:rsidRPr="00345432">
        <w:rPr>
          <w:i/>
        </w:rPr>
        <w:t>Klub</w:t>
      </w:r>
      <w:r w:rsidR="00030470">
        <w:t xml:space="preserve"> i označava klub za koji se prikazuje broj medalja.</w:t>
      </w:r>
      <w:r w:rsidR="00994ACE">
        <w:t xml:space="preserve"> Atribut </w:t>
      </w:r>
      <w:proofErr w:type="spellStart"/>
      <w:r w:rsidR="00994ACE" w:rsidRPr="00994ACE">
        <w:rPr>
          <w:i/>
        </w:rPr>
        <w:t>BrojMedalja</w:t>
      </w:r>
      <w:proofErr w:type="spellEnd"/>
      <w:r w:rsidR="00994ACE">
        <w:t xml:space="preserve"> predstavlja broj osvojenih medalja u određenoj godini od strane određenog kluba. Pogled prikazuje podatke za sve klubove i sve tipove medalja čak i ako je broj osvojih medalja 0.</w:t>
      </w: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1035F2">
        <w:t xml:space="preserve"> Atribut </w:t>
      </w:r>
      <w:proofErr w:type="spellStart"/>
      <w:r w:rsidR="001035F2" w:rsidRPr="001035F2">
        <w:rPr>
          <w:i/>
        </w:rPr>
        <w:t>IdVeslac</w:t>
      </w:r>
      <w:proofErr w:type="spellEnd"/>
      <w:r w:rsidR="001035F2">
        <w:rPr>
          <w:i/>
        </w:rPr>
        <w:t xml:space="preserve"> </w:t>
      </w:r>
      <w:r w:rsidR="00B81BFE">
        <w:t xml:space="preserve">predstavlja vezu prema relaciji </w:t>
      </w:r>
      <w:r w:rsidR="00B81BFE" w:rsidRPr="00B81BFE">
        <w:rPr>
          <w:i/>
        </w:rPr>
        <w:t>Veslač</w:t>
      </w:r>
      <w:r w:rsidR="00B81BFE">
        <w:rPr>
          <w:i/>
        </w:rPr>
        <w:t xml:space="preserve"> </w:t>
      </w:r>
      <w:r w:rsidR="00B81BFE">
        <w:t xml:space="preserve">te predstavlja veslača koji je odveslao trening. Atribut </w:t>
      </w:r>
      <w:proofErr w:type="spellStart"/>
      <w:r w:rsidR="00B81BFE" w:rsidRPr="00B81BFE">
        <w:rPr>
          <w:i/>
        </w:rPr>
        <w:t>VrijemeTreninga</w:t>
      </w:r>
      <w:proofErr w:type="spellEnd"/>
      <w:r w:rsidR="00B81BFE">
        <w:rPr>
          <w:i/>
        </w:rPr>
        <w:t xml:space="preserve"> </w:t>
      </w:r>
      <w:r w:rsidR="00B81BFE">
        <w:t xml:space="preserve">predstavlja vrijeme i datum kada je započeo traženi trening. Atribut </w:t>
      </w:r>
      <w:proofErr w:type="spellStart"/>
      <w:r w:rsidR="00B81BFE" w:rsidRPr="00B81BFE">
        <w:rPr>
          <w:i/>
        </w:rPr>
        <w:t>BrojDionice</w:t>
      </w:r>
      <w:proofErr w:type="spellEnd"/>
      <w:r w:rsidR="00B81BFE">
        <w:rPr>
          <w:i/>
        </w:rPr>
        <w:t xml:space="preserve"> </w:t>
      </w:r>
      <w:r w:rsidR="00B81BFE">
        <w:t>predstavlja redni broj odveslane dionice u određenom treningu.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Atribut </w:t>
      </w:r>
      <w:r w:rsidR="00C57D8C" w:rsidRPr="00C57D8C">
        <w:rPr>
          <w:i/>
        </w:rPr>
        <w:t>Vrijeme</w:t>
      </w:r>
      <w:r w:rsidR="00C57D8C">
        <w:rPr>
          <w:i/>
        </w:rPr>
        <w:t xml:space="preserve"> </w:t>
      </w:r>
      <w:r w:rsidR="00C57D8C">
        <w:t>predstavlja vrijeme koje je veslaču bilo potrebno da odvesla određenu dionicu.</w:t>
      </w:r>
    </w:p>
    <w:p w:rsidR="00DE454A" w:rsidRDefault="00434B5C" w:rsidP="00D714C0">
      <w:pPr>
        <w:spacing w:before="0" w:after="0" w:line="360" w:lineRule="auto"/>
        <w:jc w:val="both"/>
      </w:pPr>
      <w:r>
        <w:t xml:space="preserve">Pogledi </w:t>
      </w:r>
      <w:bookmarkStart w:id="25" w:name="_Hlk516301545"/>
      <w:r w:rsidR="00A22F63" w:rsidRPr="00A22F63">
        <w:rPr>
          <w:i/>
        </w:rPr>
        <w:t>PredikcijskiTrening2000Predikcija</w:t>
      </w:r>
      <w:bookmarkEnd w:id="25"/>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E4001A">
        <w:rPr>
          <w:i/>
        </w:rPr>
        <w:t>.</w:t>
      </w:r>
      <w:r w:rsidR="00AA114A">
        <w:rPr>
          <w:i/>
        </w:rPr>
        <w:t xml:space="preserve"> </w:t>
      </w:r>
      <w:r w:rsidR="00AA114A">
        <w:t xml:space="preserve">Atribut </w:t>
      </w:r>
      <w:proofErr w:type="spellStart"/>
      <w:r w:rsidR="00AA114A" w:rsidRPr="001035F2">
        <w:rPr>
          <w:i/>
        </w:rPr>
        <w:t>IdVeslac</w:t>
      </w:r>
      <w:proofErr w:type="spellEnd"/>
      <w:r w:rsidR="00AA114A">
        <w:rPr>
          <w:i/>
        </w:rPr>
        <w:t xml:space="preserve"> </w:t>
      </w:r>
      <w:r w:rsidR="00AA114A">
        <w:t xml:space="preserve">predstavlja vezu prema relaciji </w:t>
      </w:r>
      <w:r w:rsidR="00AA114A" w:rsidRPr="00B81BFE">
        <w:rPr>
          <w:i/>
        </w:rPr>
        <w:t>Veslač</w:t>
      </w:r>
      <w:r w:rsidR="00AA114A">
        <w:rPr>
          <w:i/>
        </w:rPr>
        <w:t xml:space="preserve"> </w:t>
      </w:r>
      <w:r w:rsidR="00AA114A">
        <w:t xml:space="preserve">te predstavlja veslača za kojeg se predviđa vrijeme veslanja regate. </w:t>
      </w:r>
      <w:r w:rsidR="00131AFB">
        <w:t xml:space="preserve">Atribut </w:t>
      </w:r>
      <w:proofErr w:type="spellStart"/>
      <w:r w:rsidR="00131AFB" w:rsidRPr="00B81BFE">
        <w:rPr>
          <w:i/>
        </w:rPr>
        <w:t>VrijemeTreninga</w:t>
      </w:r>
      <w:proofErr w:type="spellEnd"/>
      <w:r w:rsidR="00131AFB">
        <w:rPr>
          <w:i/>
        </w:rPr>
        <w:t xml:space="preserve"> </w:t>
      </w:r>
      <w:r w:rsidR="00131AFB">
        <w:t>predstavlja vrijeme i datum kada je započeo traženi trening na temelju kojeg se radi predviđanje vremena veslanja regate.</w:t>
      </w:r>
      <w:r w:rsidR="00966E5A">
        <w:t xml:space="preserve"> Atribut </w:t>
      </w:r>
      <w:proofErr w:type="spellStart"/>
      <w:r w:rsidR="00966E5A" w:rsidRPr="00966E5A">
        <w:rPr>
          <w:i/>
        </w:rPr>
        <w:t>PredvidenoVrijeme</w:t>
      </w:r>
      <w:proofErr w:type="spellEnd"/>
      <w:r w:rsidR="00966E5A">
        <w:rPr>
          <w:i/>
        </w:rPr>
        <w:t xml:space="preserve"> </w:t>
      </w:r>
      <w:r w:rsidR="00966E5A">
        <w:t>predstavlja predviđeno vrijeme koje bi veslač mogao odveslati na vremenski bliskoj regati.</w:t>
      </w:r>
      <w:r w:rsidR="00B85FB6">
        <w:t xml:space="preserve"> Ovaj atribut predstavlja glavnu razliku između promatranih pogleda.</w:t>
      </w: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434B5C" w:rsidRPr="00B85FB6" w:rsidRDefault="00B85FB6" w:rsidP="00D714C0">
      <w:pPr>
        <w:spacing w:before="0" w:after="0" w:line="360" w:lineRule="auto"/>
        <w:jc w:val="both"/>
        <w:rPr>
          <w:vertAlign w:val="subscript"/>
        </w:rPr>
      </w:pPr>
      <w:r>
        <w:lastRenderedPageBreak/>
        <w:t xml:space="preserve"> U slučaju pogleda </w:t>
      </w:r>
      <w:r w:rsidRPr="00B85FB6">
        <w:rPr>
          <w:i/>
        </w:rPr>
        <w:t>PredikcijskiTrening2000Predikcija</w:t>
      </w:r>
      <w:r>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363BD5" w:rsidP="00D714C0">
      <w:pPr>
        <w:spacing w:before="0" w:after="0" w:line="360" w:lineRule="auto"/>
        <w:jc w:val="both"/>
      </w:pPr>
      <w:r>
        <w:t xml:space="preserve">U slučaju pogleda </w:t>
      </w:r>
      <w:r w:rsidRPr="00363BD5">
        <w:rPr>
          <w:i/>
        </w:rPr>
        <w:t>PredikcijskiTrening500Predikcija</w:t>
      </w:r>
      <w:r w:rsidR="009A5366">
        <w:rPr>
          <w:i/>
        </w:rPr>
        <w:t xml:space="preserve"> </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A95E7A" w:rsidRDefault="00A95E7A" w:rsidP="00D714C0">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Atribut</w:t>
      </w:r>
      <w:r w:rsidR="004577A5">
        <w:t xml:space="preserve"> </w:t>
      </w:r>
      <w:proofErr w:type="spellStart"/>
      <w:r w:rsidR="00B16747" w:rsidRPr="00B16747">
        <w:rPr>
          <w:i/>
        </w:rPr>
        <w:t>IdPosada</w:t>
      </w:r>
      <w:proofErr w:type="spellEnd"/>
      <w:r w:rsidR="00B16747">
        <w:rPr>
          <w:i/>
        </w:rPr>
        <w:t xml:space="preserve"> </w:t>
      </w:r>
      <w:r w:rsidR="00B16747">
        <w:t xml:space="preserve">povezuje ovaj pogled s relacijom </w:t>
      </w:r>
      <w:r w:rsidR="00B16747" w:rsidRPr="00B16747">
        <w:rPr>
          <w:i/>
        </w:rPr>
        <w:t>Posada</w:t>
      </w:r>
      <w:r w:rsidR="00B16747">
        <w:rPr>
          <w:i/>
        </w:rPr>
        <w:t xml:space="preserve"> </w:t>
      </w:r>
      <w:r w:rsidR="00B16747">
        <w:t>kako bi se znalo koje je mjesto pojedina posada osvojila.</w:t>
      </w:r>
      <w:r w:rsidR="007839D9">
        <w:t xml:space="preserve"> Atribut </w:t>
      </w:r>
      <w:proofErr w:type="spellStart"/>
      <w:r w:rsidR="007839D9" w:rsidRPr="007839D9">
        <w:rPr>
          <w:i/>
        </w:rPr>
        <w:t>DatumRezultata</w:t>
      </w:r>
      <w:proofErr w:type="spellEnd"/>
      <w:r w:rsidR="007839D9">
        <w:rPr>
          <w:i/>
        </w:rPr>
        <w:t xml:space="preserve"> </w:t>
      </w:r>
      <w:r w:rsidR="007839D9">
        <w:t>predstavlja datum kada je osvojeno određeno mjesto u utrci.</w:t>
      </w:r>
      <w:r w:rsidR="00A637CE">
        <w:t xml:space="preserve"> Atribut </w:t>
      </w:r>
      <w:proofErr w:type="spellStart"/>
      <w:r w:rsidR="00A637CE" w:rsidRPr="00A637CE">
        <w:rPr>
          <w:i/>
        </w:rPr>
        <w:t>Rank</w:t>
      </w:r>
      <w:proofErr w:type="spellEnd"/>
      <w:r w:rsidR="000171D3">
        <w:rPr>
          <w:i/>
        </w:rPr>
        <w:t xml:space="preserve"> </w:t>
      </w:r>
      <w:r w:rsidR="000171D3">
        <w:t>predstavlja mjesto koje je određena posada osvojila na određenoj regati.</w:t>
      </w:r>
      <w:r w:rsidR="001234DE">
        <w:t xml:space="preserve"> </w:t>
      </w: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CE782D">
        <w:t xml:space="preserve">Atributi </w:t>
      </w:r>
      <w:proofErr w:type="spellStart"/>
      <w:r w:rsidR="00CE782D" w:rsidRPr="00CE782D">
        <w:rPr>
          <w:i/>
        </w:rPr>
        <w:t>IdRegata</w:t>
      </w:r>
      <w:proofErr w:type="spellEnd"/>
      <w:r w:rsidR="00CE782D">
        <w:t xml:space="preserve"> i </w:t>
      </w:r>
      <w:proofErr w:type="spellStart"/>
      <w:r w:rsidR="00CE782D" w:rsidRPr="00CE782D">
        <w:rPr>
          <w:i/>
        </w:rPr>
        <w:t>IdKategorija</w:t>
      </w:r>
      <w:proofErr w:type="spellEnd"/>
      <w:r w:rsidR="00CE782D">
        <w:t xml:space="preserve"> povezuju pogled s relacijama </w:t>
      </w:r>
      <w:r w:rsidR="00CE782D" w:rsidRPr="00CE782D">
        <w:rPr>
          <w:i/>
        </w:rPr>
        <w:t xml:space="preserve">Regata </w:t>
      </w:r>
      <w:r w:rsidR="00CE782D">
        <w:t xml:space="preserve">i </w:t>
      </w:r>
      <w:r w:rsidR="00CE782D" w:rsidRPr="00CE782D">
        <w:rPr>
          <w:i/>
        </w:rPr>
        <w:t>Kategorija</w:t>
      </w:r>
      <w:r w:rsidR="00CE782D">
        <w:rPr>
          <w:i/>
        </w:rPr>
        <w:t xml:space="preserve">. </w:t>
      </w:r>
      <w:r w:rsidR="00CE782D">
        <w:t xml:space="preserve">Prema ovim atributima obavlja se grupiranje rezultata pogleda. Atribut </w:t>
      </w:r>
      <w:r w:rsidR="00CE782D" w:rsidRPr="00CE782D">
        <w:rPr>
          <w:i/>
        </w:rPr>
        <w:t>Broj posada</w:t>
      </w:r>
      <w:r w:rsidR="00CE782D">
        <w:rPr>
          <w:i/>
        </w:rPr>
        <w:t xml:space="preserve"> </w:t>
      </w:r>
      <w:r w:rsidR="00CE782D">
        <w:t xml:space="preserve"> predstavlja broj posada koje su veslale u određenoj</w:t>
      </w:r>
      <w:r w:rsidR="00D25CD6">
        <w:t xml:space="preserve"> kategoriji na pojedinoj regati.</w:t>
      </w: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 xml:space="preserve"> srodan je prethodnom pogledu i predstavlja broj veslača koji su na određenoj regati veslali za pojedini klub. Na relacije </w:t>
      </w:r>
      <w:r w:rsidRPr="00111D9F">
        <w:rPr>
          <w:i/>
        </w:rPr>
        <w:t>Klub</w:t>
      </w:r>
      <w:r w:rsidRPr="00111D9F">
        <w:t xml:space="preserve"> i</w:t>
      </w:r>
      <w:r>
        <w:rPr>
          <w:i/>
        </w:rPr>
        <w:t xml:space="preserve"> Regata</w:t>
      </w:r>
      <w:r w:rsidRPr="00111D9F">
        <w:rPr>
          <w:i/>
        </w:rPr>
        <w:t xml:space="preserve"> </w:t>
      </w:r>
      <w:r>
        <w:t xml:space="preserve">pogled se referencira preko atributa </w:t>
      </w:r>
      <w:proofErr w:type="spellStart"/>
      <w:r w:rsidRPr="00111D9F">
        <w:rPr>
          <w:i/>
        </w:rPr>
        <w:t>IdKlub</w:t>
      </w:r>
      <w:proofErr w:type="spellEnd"/>
      <w:r w:rsidRPr="00111D9F">
        <w:rPr>
          <w:i/>
        </w:rPr>
        <w:t xml:space="preserve"> </w:t>
      </w:r>
      <w:r w:rsidRPr="00111D9F">
        <w:t>i</w:t>
      </w:r>
      <w:r w:rsidRPr="00111D9F">
        <w:rPr>
          <w:i/>
        </w:rPr>
        <w:t xml:space="preserve"> </w:t>
      </w:r>
      <w:proofErr w:type="spellStart"/>
      <w:r w:rsidRPr="00111D9F">
        <w:rPr>
          <w:i/>
        </w:rPr>
        <w:t>IdRegata</w:t>
      </w:r>
      <w:proofErr w:type="spellEnd"/>
      <w:r w:rsidR="00A74B1B">
        <w:rPr>
          <w:i/>
        </w:rPr>
        <w:t xml:space="preserve">. </w:t>
      </w:r>
      <w:r w:rsidR="00D25CD6">
        <w:t xml:space="preserve">Atribut </w:t>
      </w:r>
      <w:r w:rsidR="00D25CD6" w:rsidRPr="00D25CD6">
        <w:rPr>
          <w:i/>
        </w:rPr>
        <w:t xml:space="preserve">Broj </w:t>
      </w:r>
      <w:proofErr w:type="spellStart"/>
      <w:r w:rsidR="00D25CD6" w:rsidRPr="00D25CD6">
        <w:rPr>
          <w:i/>
        </w:rPr>
        <w:t>veslaca</w:t>
      </w:r>
      <w:proofErr w:type="spellEnd"/>
      <w:r w:rsidR="00D25CD6">
        <w:rPr>
          <w:i/>
        </w:rPr>
        <w:t xml:space="preserve"> </w:t>
      </w:r>
      <w:r w:rsidR="00D25CD6">
        <w:t xml:space="preserve"> predstavlja broj veslača koji su veslali za određeni klub na pojedinoj regati</w:t>
      </w:r>
      <w:r w:rsidR="000465BB">
        <w:t>.</w:t>
      </w:r>
    </w:p>
    <w:p w:rsidR="00112766" w:rsidRPr="00D8756E" w:rsidRDefault="00112766" w:rsidP="00D25CD6">
      <w:pPr>
        <w:spacing w:before="0" w:after="0" w:line="360" w:lineRule="auto"/>
        <w:jc w:val="both"/>
      </w:pPr>
      <w:r>
        <w:t xml:space="preserve">Pogled </w:t>
      </w:r>
      <w:proofErr w:type="spellStart"/>
      <w:r w:rsidRPr="00112766">
        <w:rPr>
          <w:i/>
        </w:rPr>
        <w:t>ZbirnaStartnaLista</w:t>
      </w:r>
      <w:proofErr w:type="spellEnd"/>
      <w:r>
        <w:rPr>
          <w:i/>
        </w:rPr>
        <w:t xml:space="preserve"> </w:t>
      </w:r>
      <w:r>
        <w:t>sadrži zapise iz baze podataka koji povezani tvore zbrinu startnu listu.</w:t>
      </w:r>
      <w:r w:rsidR="0039017B">
        <w:t xml:space="preserve"> </w:t>
      </w:r>
      <w:r w:rsidR="00C40752">
        <w:t>To je lista zapisa o utrkama koje se veslaju na određenoj regati sortirana prema rednom broju koji je dodijeljen svakoj pojedinoj utrci.</w:t>
      </w:r>
      <w:r w:rsidR="00A3186D">
        <w:t xml:space="preserve"> </w:t>
      </w:r>
      <w:r w:rsidR="0039017B">
        <w:t xml:space="preserve">Atributi </w:t>
      </w:r>
      <w:proofErr w:type="spellStart"/>
      <w:r w:rsidR="007F31AC" w:rsidRPr="007F31AC">
        <w:rPr>
          <w:i/>
        </w:rPr>
        <w:t>IdKategorija</w:t>
      </w:r>
      <w:proofErr w:type="spellEnd"/>
      <w:r w:rsidR="007F31AC" w:rsidRPr="007F31AC">
        <w:rPr>
          <w:i/>
        </w:rPr>
        <w:t xml:space="preserve">, </w:t>
      </w:r>
      <w:proofErr w:type="spellStart"/>
      <w:r w:rsidR="007F31AC" w:rsidRPr="007F31AC">
        <w:rPr>
          <w:i/>
        </w:rPr>
        <w:t>IdUtrka</w:t>
      </w:r>
      <w:proofErr w:type="spellEnd"/>
      <w:r w:rsidR="007F31AC" w:rsidRPr="007F31AC">
        <w:t xml:space="preserve"> i</w:t>
      </w:r>
      <w:r w:rsidR="007F31AC" w:rsidRPr="007F31AC">
        <w:rPr>
          <w:i/>
        </w:rPr>
        <w:t xml:space="preserve"> </w:t>
      </w:r>
      <w:proofErr w:type="spellStart"/>
      <w:r w:rsidR="007F31AC" w:rsidRPr="007F31AC">
        <w:rPr>
          <w:i/>
        </w:rPr>
        <w:t>IdRegata</w:t>
      </w:r>
      <w:proofErr w:type="spellEnd"/>
      <w:r w:rsidR="00322E8C">
        <w:rPr>
          <w:i/>
        </w:rPr>
        <w:t xml:space="preserve"> </w:t>
      </w:r>
      <w:r w:rsidR="00322E8C">
        <w:t>povezuju pogled s pripadajućim relacijama.</w:t>
      </w:r>
      <w:r w:rsidR="003E2D01">
        <w:t xml:space="preserve"> Atribut </w:t>
      </w:r>
      <w:proofErr w:type="spellStart"/>
      <w:r w:rsidR="003E2D01" w:rsidRPr="003E2D01">
        <w:rPr>
          <w:i/>
        </w:rPr>
        <w:t>RedniBrojUtrke</w:t>
      </w:r>
      <w:proofErr w:type="spellEnd"/>
      <w:r w:rsidR="001F1D42">
        <w:rPr>
          <w:i/>
        </w:rPr>
        <w:t xml:space="preserve"> </w:t>
      </w:r>
      <w:r w:rsidR="001F1D42">
        <w:t>predstavlja redni</w:t>
      </w:r>
      <w:r w:rsidR="00C40752">
        <w:t xml:space="preserve"> broj utrke sklopu jedne regate, atribut </w:t>
      </w:r>
      <w:r w:rsidR="00C40752" w:rsidRPr="00C40752">
        <w:rPr>
          <w:i/>
        </w:rPr>
        <w:t>Kategorija</w:t>
      </w:r>
      <w:r w:rsidR="00C40752">
        <w:rPr>
          <w:i/>
        </w:rPr>
        <w:t xml:space="preserve"> </w:t>
      </w:r>
      <w:r w:rsidR="00C40752">
        <w:lastRenderedPageBreak/>
        <w:t>predstavlja kraticu kategorije kojoj određeni zapis pripada</w:t>
      </w:r>
      <w:r w:rsidR="00A3186D">
        <w:t xml:space="preserve">, a atribut </w:t>
      </w:r>
      <w:proofErr w:type="spellStart"/>
      <w:r w:rsidR="00A3186D" w:rsidRPr="00A3186D">
        <w:rPr>
          <w:i/>
        </w:rPr>
        <w:t>StartnoVrijeme</w:t>
      </w:r>
      <w:proofErr w:type="spellEnd"/>
      <w:r w:rsidR="00A3186D">
        <w:rPr>
          <w:i/>
        </w:rPr>
        <w:t xml:space="preserve"> </w:t>
      </w:r>
      <w:r w:rsidR="00A3186D">
        <w:t>predstavlja star</w:t>
      </w:r>
      <w:r w:rsidR="00973BBA">
        <w:t>t</w:t>
      </w:r>
      <w:r w:rsidR="00A3186D">
        <w:t>no vrijeme pojedine utrke.</w:t>
      </w:r>
      <w:r w:rsidR="00D8756E">
        <w:t xml:space="preserve"> Atribut </w:t>
      </w:r>
      <w:r w:rsidR="00D8756E" w:rsidRPr="00D8756E">
        <w:rPr>
          <w:i/>
        </w:rPr>
        <w:t>Rang</w:t>
      </w:r>
      <w:r w:rsidR="00D8756E">
        <w:rPr>
          <w:i/>
        </w:rPr>
        <w:t xml:space="preserve"> </w:t>
      </w:r>
      <w:r w:rsidR="00D8756E">
        <w:t>predstavlja kraticu ranga kojem utrka pripada na primjer Finale A.</w:t>
      </w: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 Ovaj pogled predstavlja </w:t>
      </w:r>
      <w:proofErr w:type="spellStart"/>
      <w:r>
        <w:t>izveslana</w:t>
      </w:r>
      <w:proofErr w:type="spellEnd"/>
      <w:r>
        <w:t xml:space="preserve"> vremena na regatama za sve posade u svim kategorijama.</w:t>
      </w:r>
      <w:r w:rsidR="00874B3C">
        <w:t xml:space="preserve"> Koristeći atribute </w:t>
      </w:r>
      <w:proofErr w:type="spellStart"/>
      <w:r w:rsidR="00874B3C" w:rsidRPr="00874B3C">
        <w:rPr>
          <w:i/>
        </w:rPr>
        <w:t>IdRegata</w:t>
      </w:r>
      <w:proofErr w:type="spellEnd"/>
      <w:r w:rsidR="00874B3C" w:rsidRPr="00874B3C">
        <w:rPr>
          <w:i/>
        </w:rPr>
        <w:t xml:space="preserve">, </w:t>
      </w:r>
      <w:proofErr w:type="spellStart"/>
      <w:r w:rsidR="00874B3C" w:rsidRPr="00874B3C">
        <w:rPr>
          <w:i/>
        </w:rPr>
        <w:t>IdKategorija</w:t>
      </w:r>
      <w:proofErr w:type="spellEnd"/>
      <w:r w:rsidR="00874B3C" w:rsidRPr="00874B3C">
        <w:rPr>
          <w:i/>
        </w:rPr>
        <w:t xml:space="preserve">, </w:t>
      </w:r>
      <w:proofErr w:type="spellStart"/>
      <w:r w:rsidR="00874B3C" w:rsidRPr="00874B3C">
        <w:rPr>
          <w:i/>
        </w:rPr>
        <w:t>IdUtrka</w:t>
      </w:r>
      <w:proofErr w:type="spellEnd"/>
      <w:r w:rsidR="00874B3C" w:rsidRPr="00874B3C">
        <w:rPr>
          <w:i/>
        </w:rPr>
        <w:t xml:space="preserve"> </w:t>
      </w:r>
      <w:r w:rsidR="00874B3C">
        <w:t>i</w:t>
      </w:r>
      <w:r w:rsidR="00874B3C" w:rsidRPr="00874B3C">
        <w:rPr>
          <w:i/>
        </w:rPr>
        <w:t xml:space="preserve"> </w:t>
      </w:r>
      <w:proofErr w:type="spellStart"/>
      <w:r w:rsidR="00874B3C" w:rsidRPr="00874B3C">
        <w:rPr>
          <w:i/>
        </w:rPr>
        <w:t>IdPosada</w:t>
      </w:r>
      <w:proofErr w:type="spellEnd"/>
      <w:r w:rsidR="00874B3C">
        <w:rPr>
          <w:i/>
        </w:rPr>
        <w:t xml:space="preserve"> </w:t>
      </w:r>
      <w:r w:rsidR="00874B3C">
        <w:t xml:space="preserve">pogled se povezuje s tablicama gdje su ovi atributi </w:t>
      </w:r>
      <w:r w:rsidR="0051263B">
        <w:t>primarni</w:t>
      </w:r>
      <w:r w:rsidR="00874B3C">
        <w:t xml:space="preserve"> ključevi.</w:t>
      </w:r>
      <w:r w:rsidR="004552D0">
        <w:t xml:space="preserve"> </w:t>
      </w:r>
      <w:r w:rsidR="009A0D8C">
        <w:t xml:space="preserve">Atribut </w:t>
      </w:r>
      <w:r w:rsidR="009A0D8C" w:rsidRPr="009A0D8C">
        <w:rPr>
          <w:i/>
        </w:rPr>
        <w:t>Staza</w:t>
      </w:r>
      <w:r w:rsidR="009A0D8C">
        <w:rPr>
          <w:i/>
        </w:rPr>
        <w:t xml:space="preserve"> </w:t>
      </w:r>
      <w:r w:rsidR="00427652">
        <w:t>označava</w:t>
      </w:r>
      <w:r w:rsidR="0004223E">
        <w:t xml:space="preserve"> stazu u kojoj je posada u određenoj utrci odveslala utrku</w:t>
      </w:r>
      <w:r w:rsidR="00427652">
        <w:t>.</w:t>
      </w:r>
      <w:r w:rsidR="000C4554">
        <w:t xml:space="preserve"> Atribut </w:t>
      </w:r>
      <w:r w:rsidR="000C4554" w:rsidRPr="000C4554">
        <w:rPr>
          <w:i/>
        </w:rPr>
        <w:t>Kratica</w:t>
      </w:r>
      <w:r w:rsidR="000C4554">
        <w:rPr>
          <w:i/>
        </w:rPr>
        <w:t xml:space="preserve"> </w:t>
      </w:r>
      <w:r w:rsidR="000C4554">
        <w:t>označava kraticu p</w:t>
      </w:r>
      <w:r w:rsidR="00D76D06">
        <w:t xml:space="preserve">od kojom je posada veslala utrku. </w:t>
      </w:r>
      <w:r w:rsidR="00B16FC6">
        <w:t xml:space="preserve">Atribut </w:t>
      </w:r>
      <w:r w:rsidR="00B16FC6" w:rsidRPr="00B16FC6">
        <w:rPr>
          <w:i/>
        </w:rPr>
        <w:t>Vrijeme</w:t>
      </w:r>
      <w:r w:rsidR="00917C83">
        <w:rPr>
          <w:i/>
        </w:rPr>
        <w:t xml:space="preserve"> </w:t>
      </w:r>
      <w:r w:rsidR="00917C83">
        <w:t xml:space="preserve"> predstavlja vrijeme koje je određena posada </w:t>
      </w:r>
      <w:proofErr w:type="spellStart"/>
      <w:r w:rsidR="00917C83">
        <w:t>izveslala</w:t>
      </w:r>
      <w:proofErr w:type="spellEnd"/>
      <w:r w:rsidR="00917C83">
        <w:t xml:space="preserve"> u određenoj utrci.</w:t>
      </w:r>
      <w:r w:rsidR="00F355AD">
        <w:t xml:space="preserve"> Atribut </w:t>
      </w:r>
      <w:r w:rsidR="00F355AD" w:rsidRPr="00F355AD">
        <w:rPr>
          <w:i/>
        </w:rPr>
        <w:t>Udaljenost</w:t>
      </w:r>
      <w:r w:rsidR="00F355AD">
        <w:rPr>
          <w:i/>
        </w:rPr>
        <w:t xml:space="preserve"> </w:t>
      </w:r>
      <w:r w:rsidR="00F355AD">
        <w:t xml:space="preserve"> predstavlja udaljenost kontrolne točke na kojoj se mjeri </w:t>
      </w:r>
      <w:proofErr w:type="spellStart"/>
      <w:r w:rsidR="00F355AD">
        <w:t>izveslano</w:t>
      </w:r>
      <w:proofErr w:type="spellEnd"/>
      <w:r w:rsidR="00F355AD">
        <w:t xml:space="preserve"> vrijeme od </w:t>
      </w:r>
      <w:r w:rsidR="004C303B">
        <w:t>početka veslačke staze</w:t>
      </w:r>
      <w:r w:rsidR="00F355AD">
        <w:t>.</w:t>
      </w:r>
    </w:p>
    <w:p w:rsidR="009C5155" w:rsidRDefault="009C5155" w:rsidP="00D25CD6">
      <w:pPr>
        <w:spacing w:before="0" w:after="0" w:line="360" w:lineRule="auto"/>
        <w:jc w:val="both"/>
      </w:pPr>
      <w:r>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Atribut </w:t>
      </w:r>
      <w:proofErr w:type="spellStart"/>
      <w:r w:rsidR="004E3DD6" w:rsidRPr="004E3DD6">
        <w:rPr>
          <w:i/>
        </w:rPr>
        <w:t>IdStarosnaKategorija</w:t>
      </w:r>
      <w:proofErr w:type="spellEnd"/>
      <w:r w:rsidR="00AF2B3D">
        <w:rPr>
          <w:i/>
        </w:rPr>
        <w:t xml:space="preserve"> </w:t>
      </w:r>
      <w:r w:rsidR="00AF2B3D">
        <w:t xml:space="preserve">povezuje se na relaciju </w:t>
      </w:r>
      <w:proofErr w:type="spellStart"/>
      <w:r w:rsidR="00AF2B3D" w:rsidRPr="00AF2B3D">
        <w:rPr>
          <w:i/>
        </w:rPr>
        <w:t>StarosnaKategorija</w:t>
      </w:r>
      <w:proofErr w:type="spellEnd"/>
      <w:r w:rsidR="00AF2B3D">
        <w:rPr>
          <w:i/>
        </w:rPr>
        <w:t xml:space="preserve"> </w:t>
      </w:r>
      <w:r w:rsidR="00AF2B3D">
        <w:t>i označava kojoj starosnoj kategoriji pripadaju veslači u klubu.</w:t>
      </w:r>
      <w:r w:rsidR="00595087">
        <w:t xml:space="preserve"> Atribut </w:t>
      </w:r>
      <w:proofErr w:type="spellStart"/>
      <w:r w:rsidR="00595087" w:rsidRPr="00595087">
        <w:rPr>
          <w:i/>
        </w:rPr>
        <w:t>IdKlub</w:t>
      </w:r>
      <w:proofErr w:type="spellEnd"/>
      <w:r w:rsidR="00595087">
        <w:rPr>
          <w:i/>
        </w:rPr>
        <w:t xml:space="preserve"> </w:t>
      </w:r>
      <w:r w:rsidR="00595087">
        <w:t xml:space="preserve">povezuje pogled na pripadajući klub. </w:t>
      </w:r>
      <w:r w:rsidR="00F20587">
        <w:t xml:space="preserve">Atribut </w:t>
      </w:r>
      <w:proofErr w:type="spellStart"/>
      <w:r w:rsidR="00F20587" w:rsidRPr="00F20587">
        <w:rPr>
          <w:i/>
        </w:rPr>
        <w:t>BrojVeslaca</w:t>
      </w:r>
      <w:proofErr w:type="spellEnd"/>
      <w:r w:rsidR="00F20587">
        <w:rPr>
          <w:i/>
        </w:rPr>
        <w:t xml:space="preserve"> </w:t>
      </w:r>
      <w:r w:rsidR="00F20587">
        <w:t>i predstavlja broj veslača u određenom klubu grupiranih prema starosnoj kategoriji.</w:t>
      </w:r>
    </w:p>
    <w:p w:rsidR="000E058F"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Veslači su prikazani atributima </w:t>
      </w:r>
      <w:proofErr w:type="spellStart"/>
      <w:r w:rsidR="00396E16" w:rsidRPr="00396E16">
        <w:rPr>
          <w:i/>
        </w:rPr>
        <w:t>IdVeslac</w:t>
      </w:r>
      <w:proofErr w:type="spellEnd"/>
      <w:r w:rsidR="00396E16" w:rsidRPr="00396E16">
        <w:rPr>
          <w:i/>
        </w:rPr>
        <w:t xml:space="preserve">, </w:t>
      </w:r>
      <w:proofErr w:type="spellStart"/>
      <w:r w:rsidR="00396E16" w:rsidRPr="00396E16">
        <w:rPr>
          <w:i/>
        </w:rPr>
        <w:t>VeslaoSaId</w:t>
      </w:r>
      <w:proofErr w:type="spellEnd"/>
      <w:r w:rsidR="00396E16" w:rsidRPr="00396E16">
        <w:rPr>
          <w:i/>
        </w:rPr>
        <w:t xml:space="preserve"> </w:t>
      </w:r>
      <w:r w:rsidR="00396E16">
        <w:t>i</w:t>
      </w:r>
      <w:r w:rsidR="00396E16" w:rsidRPr="00396E16">
        <w:rPr>
          <w:i/>
        </w:rPr>
        <w:t xml:space="preserve"> </w:t>
      </w:r>
      <w:proofErr w:type="spellStart"/>
      <w:r w:rsidR="00396E16" w:rsidRPr="00396E16">
        <w:rPr>
          <w:i/>
        </w:rPr>
        <w:t>VeslaoSa</w:t>
      </w:r>
      <w:proofErr w:type="spellEnd"/>
      <w:r w:rsidR="00396E16">
        <w:t xml:space="preserve">. Prva dva atributa povezuju pogled s relacijom </w:t>
      </w:r>
      <w:r w:rsidR="00396E16" w:rsidRPr="00396E16">
        <w:rPr>
          <w:i/>
        </w:rPr>
        <w:t>Veslač</w:t>
      </w:r>
      <w:r w:rsidR="00396E16">
        <w:rPr>
          <w:i/>
        </w:rPr>
        <w:t xml:space="preserve">. </w:t>
      </w:r>
      <w:r w:rsidR="00396E16">
        <w:t xml:space="preserve">Atribut </w:t>
      </w:r>
      <w:proofErr w:type="spellStart"/>
      <w:r w:rsidR="00396E16">
        <w:rPr>
          <w:i/>
        </w:rPr>
        <w:t>VeslaoSa</w:t>
      </w:r>
      <w:proofErr w:type="spellEnd"/>
      <w:r w:rsidR="00396E16">
        <w:rPr>
          <w:i/>
        </w:rPr>
        <w:t xml:space="preserve"> </w:t>
      </w:r>
      <w:r w:rsidR="00396E16">
        <w:t>predstavlja ime i prezime drugog veslača u paru. Ovaj atribut nalazi se u pogledu zbog ograničenja određenih sustava za vizualizaciju podataka. Neki sustav ne mogu imati entitete koji se više puta povezuju na isti atribut drugog entiteta.</w:t>
      </w:r>
      <w:r w:rsidR="00BC6875">
        <w:t xml:space="preserve"> U ovom specifičnom slučaju nije moguće povezati entitet </w:t>
      </w:r>
      <w:proofErr w:type="spellStart"/>
      <w:r w:rsidR="00BC6875" w:rsidRPr="00BC6875">
        <w:rPr>
          <w:i/>
        </w:rPr>
        <w:t>VeslaciUParu</w:t>
      </w:r>
      <w:proofErr w:type="spellEnd"/>
      <w:r w:rsidR="00D02C06">
        <w:rPr>
          <w:i/>
        </w:rPr>
        <w:t xml:space="preserve"> </w:t>
      </w:r>
      <w:r w:rsidR="00D02C06">
        <w:t xml:space="preserve">na atribut </w:t>
      </w:r>
      <w:proofErr w:type="spellStart"/>
      <w:r w:rsidR="00D02C06" w:rsidRPr="00D02C06">
        <w:rPr>
          <w:i/>
        </w:rPr>
        <w:t>IdVeslac</w:t>
      </w:r>
      <w:proofErr w:type="spellEnd"/>
      <w:r w:rsidR="00BC6875">
        <w:rPr>
          <w:i/>
        </w:rPr>
        <w:t xml:space="preserve"> </w:t>
      </w:r>
      <w:r w:rsidR="007E08BD">
        <w:t>entiteta</w:t>
      </w:r>
      <w:r w:rsidR="00BC6875">
        <w:t xml:space="preserve"> </w:t>
      </w:r>
      <w:proofErr w:type="spellStart"/>
      <w:r w:rsidR="00BC6875" w:rsidRPr="00BC6875">
        <w:rPr>
          <w:i/>
        </w:rPr>
        <w:t>Veslac</w:t>
      </w:r>
      <w:proofErr w:type="spellEnd"/>
      <w:r w:rsidR="00EF51CD">
        <w:t xml:space="preserve">. </w:t>
      </w:r>
      <w:r w:rsidR="00673718">
        <w:t xml:space="preserve">Atribut </w:t>
      </w:r>
      <w:proofErr w:type="spellStart"/>
      <w:r w:rsidR="00673718" w:rsidRPr="00BB352C">
        <w:rPr>
          <w:i/>
        </w:rPr>
        <w:t>VeslaliPuta</w:t>
      </w:r>
      <w:proofErr w:type="spellEnd"/>
      <w:r w:rsidR="00673718">
        <w:t xml:space="preserve"> predstavlja broj puta koji je određeni par veslača veslao skupa u posadi.</w:t>
      </w: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Uz pomoć atributa </w:t>
      </w:r>
      <w:proofErr w:type="spellStart"/>
      <w:r w:rsidR="005F21CB" w:rsidRPr="005F21CB">
        <w:rPr>
          <w:i/>
        </w:rPr>
        <w:t>IdVeslac</w:t>
      </w:r>
      <w:proofErr w:type="spellEnd"/>
      <w:r w:rsidR="00BB04EC">
        <w:rPr>
          <w:i/>
        </w:rPr>
        <w:t xml:space="preserve"> </w:t>
      </w:r>
      <w:r w:rsidR="00BB04EC">
        <w:t xml:space="preserve">rezultati se grupiraju prema veslaču, a preko atributa </w:t>
      </w:r>
      <w:r w:rsidR="00BB04EC" w:rsidRPr="00BB04EC">
        <w:rPr>
          <w:i/>
        </w:rPr>
        <w:t>Kratica</w:t>
      </w:r>
      <w:r w:rsidR="00BB04EC">
        <w:rPr>
          <w:i/>
        </w:rPr>
        <w:t xml:space="preserve"> </w:t>
      </w:r>
      <w:r w:rsidR="00BB04EC">
        <w:t>grupiraju se prema kategoriji.</w:t>
      </w:r>
      <w:r w:rsidR="00E97116">
        <w:t xml:space="preserve"> Atribut </w:t>
      </w:r>
      <w:proofErr w:type="spellStart"/>
      <w:r w:rsidR="00E97116" w:rsidRPr="00E97116">
        <w:rPr>
          <w:i/>
        </w:rPr>
        <w:lastRenderedPageBreak/>
        <w:t>PutaVeslao</w:t>
      </w:r>
      <w:proofErr w:type="spellEnd"/>
      <w:r w:rsidR="00E97116">
        <w:t xml:space="preserve"> predstavlja broj puta koji je određeni veslač veslao u određenoj kategoriji.</w:t>
      </w:r>
    </w:p>
    <w:p w:rsidR="006A3BA4" w:rsidRDefault="007D0B7C" w:rsidP="00D25CD6">
      <w:pPr>
        <w:spacing w:before="0" w:after="0" w:line="360" w:lineRule="auto"/>
        <w:jc w:val="both"/>
      </w:pPr>
      <w:r>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Preko atributa </w:t>
      </w:r>
      <w:proofErr w:type="spellStart"/>
      <w:r w:rsidR="003A107A" w:rsidRPr="003A107A">
        <w:rPr>
          <w:i/>
        </w:rPr>
        <w:t>IdVeslac</w:t>
      </w:r>
      <w:proofErr w:type="spellEnd"/>
      <w:r w:rsidR="003A107A">
        <w:rPr>
          <w:i/>
        </w:rPr>
        <w:t xml:space="preserve"> </w:t>
      </w:r>
      <w:r w:rsidR="00A97E81">
        <w:t>i</w:t>
      </w:r>
      <w:r w:rsidR="003A107A" w:rsidRPr="003A107A">
        <w:rPr>
          <w:i/>
        </w:rPr>
        <w:t xml:space="preserve"> </w:t>
      </w:r>
      <w:proofErr w:type="spellStart"/>
      <w:r w:rsidR="003A107A" w:rsidRPr="003A107A">
        <w:rPr>
          <w:i/>
        </w:rPr>
        <w:t>IdLokacija</w:t>
      </w:r>
      <w:proofErr w:type="spellEnd"/>
      <w:r w:rsidR="000C1B48">
        <w:rPr>
          <w:i/>
        </w:rPr>
        <w:t xml:space="preserve"> </w:t>
      </w:r>
      <w:r w:rsidR="000C1B48">
        <w:t>pogled se povezuje s pripadajućim relacijama.</w:t>
      </w:r>
      <w:r w:rsidR="001B4F36">
        <w:t xml:space="preserve"> Atribut </w:t>
      </w:r>
      <w:proofErr w:type="spellStart"/>
      <w:r w:rsidR="00B02AE9" w:rsidRPr="00B02AE9">
        <w:rPr>
          <w:i/>
        </w:rPr>
        <w:t>PutaNaLokacij</w:t>
      </w:r>
      <w:r w:rsidR="00B02AE9">
        <w:rPr>
          <w:i/>
        </w:rPr>
        <w:t>i</w:t>
      </w:r>
      <w:proofErr w:type="spellEnd"/>
      <w:r w:rsidR="00B02AE9">
        <w:rPr>
          <w:i/>
        </w:rPr>
        <w:t xml:space="preserve"> </w:t>
      </w:r>
      <w:r w:rsidR="00B02AE9">
        <w:t>predstavlja broj puta koji je pojedini veslač veslao na određenoj lokaciji.</w:t>
      </w:r>
    </w:p>
    <w:p w:rsidR="00AA1030" w:rsidRPr="00C16E51"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Atributi </w:t>
      </w:r>
      <w:r w:rsidR="003C1D98" w:rsidRPr="003C1D98">
        <w:rPr>
          <w:i/>
        </w:rPr>
        <w:t xml:space="preserve">Ime, Prezime </w:t>
      </w:r>
      <w:r w:rsidR="003C1D98" w:rsidRPr="003C1D98">
        <w:t>i</w:t>
      </w:r>
      <w:r w:rsidR="003C1D98" w:rsidRPr="003C1D98">
        <w:rPr>
          <w:i/>
        </w:rPr>
        <w:t xml:space="preserve"> </w:t>
      </w:r>
      <w:proofErr w:type="spellStart"/>
      <w:r w:rsidR="003C1D98" w:rsidRPr="003C1D98">
        <w:rPr>
          <w:i/>
        </w:rPr>
        <w:t>IdVeslac</w:t>
      </w:r>
      <w:proofErr w:type="spellEnd"/>
      <w:r w:rsidR="003C1D98">
        <w:t xml:space="preserve"> predstavljaju podatke o veslaču.</w:t>
      </w:r>
      <w:r w:rsidR="00C018A3">
        <w:t xml:space="preserve"> Atributi </w:t>
      </w:r>
      <w:proofErr w:type="spellStart"/>
      <w:r w:rsidR="00C018A3" w:rsidRPr="00C018A3">
        <w:rPr>
          <w:i/>
        </w:rPr>
        <w:t>ImeRegate</w:t>
      </w:r>
      <w:proofErr w:type="spellEnd"/>
      <w:r w:rsidR="00C018A3" w:rsidRPr="00C018A3">
        <w:t xml:space="preserve"> i</w:t>
      </w:r>
      <w:r w:rsidR="00C018A3" w:rsidRPr="00C018A3">
        <w:rPr>
          <w:i/>
        </w:rPr>
        <w:t xml:space="preserve"> </w:t>
      </w:r>
      <w:proofErr w:type="spellStart"/>
      <w:r w:rsidR="00C018A3" w:rsidRPr="00C018A3">
        <w:rPr>
          <w:i/>
        </w:rPr>
        <w:t>DatumPocetak</w:t>
      </w:r>
      <w:proofErr w:type="spellEnd"/>
      <w:r w:rsidR="00C018A3">
        <w:t xml:space="preserve"> predstavljaju podatke o regati na kojoj je vrijeme </w:t>
      </w:r>
      <w:proofErr w:type="spellStart"/>
      <w:r w:rsidR="00C018A3">
        <w:t>izveslano</w:t>
      </w:r>
      <w:proofErr w:type="spellEnd"/>
      <w:r w:rsidR="00C018A3">
        <w:t>.</w:t>
      </w:r>
      <w:r w:rsidR="001F356A">
        <w:t xml:space="preserve"> Atribut </w:t>
      </w:r>
      <w:proofErr w:type="spellStart"/>
      <w:r w:rsidR="001F356A" w:rsidRPr="00C018A3">
        <w:rPr>
          <w:i/>
        </w:rPr>
        <w:t>DatumPocetak</w:t>
      </w:r>
      <w:proofErr w:type="spellEnd"/>
      <w:r w:rsidR="001F356A">
        <w:rPr>
          <w:i/>
        </w:rPr>
        <w:t xml:space="preserve"> </w:t>
      </w:r>
      <w:r w:rsidR="001F356A">
        <w:t>se nalazi u ovom pogledu kako bi se rezultati mogli sortirati vremenski po datumu veslanja.</w:t>
      </w:r>
      <w:r w:rsidR="003C23CC">
        <w:t xml:space="preserve"> Atribut </w:t>
      </w:r>
      <w:r w:rsidR="003C23CC" w:rsidRPr="003C23CC">
        <w:rPr>
          <w:i/>
        </w:rPr>
        <w:t>Vrijeme</w:t>
      </w:r>
      <w:r w:rsidR="003C23CC">
        <w:rPr>
          <w:i/>
        </w:rPr>
        <w:t xml:space="preserve"> </w:t>
      </w:r>
      <w:r w:rsidR="003C23CC">
        <w:t xml:space="preserve"> predstavlja </w:t>
      </w:r>
      <w:proofErr w:type="spellStart"/>
      <w:r w:rsidR="003C23CC">
        <w:t>izv</w:t>
      </w:r>
      <w:r w:rsidR="001922D6">
        <w:t>eslano</w:t>
      </w:r>
      <w:proofErr w:type="spellEnd"/>
      <w:r w:rsidR="001922D6">
        <w:t xml:space="preserve"> vrijeme u </w:t>
      </w:r>
      <w:r w:rsidR="00DA3F9E">
        <w:t>određenoj</w:t>
      </w:r>
      <w:r w:rsidR="001922D6">
        <w:t xml:space="preserve"> utrci.</w:t>
      </w:r>
      <w:r w:rsidR="000306E6">
        <w:t xml:space="preserve"> Atribut </w:t>
      </w:r>
      <w:r w:rsidR="000306E6" w:rsidRPr="000306E6">
        <w:rPr>
          <w:i/>
        </w:rPr>
        <w:t>Kratica</w:t>
      </w:r>
      <w:r w:rsidR="00DA3F9E" w:rsidRPr="000306E6">
        <w:rPr>
          <w:i/>
        </w:rPr>
        <w:t xml:space="preserve"> </w:t>
      </w:r>
      <w:r w:rsidR="000306E6">
        <w:t xml:space="preserve">označava u kojoj je kategoriji postignut rezultat, a atribut </w:t>
      </w:r>
      <w:r w:rsidR="000306E6" w:rsidRPr="000306E6">
        <w:rPr>
          <w:i/>
        </w:rPr>
        <w:t>Udaljenost</w:t>
      </w:r>
      <w:r w:rsidR="00C16E51">
        <w:rPr>
          <w:i/>
        </w:rPr>
        <w:t xml:space="preserve"> </w:t>
      </w:r>
      <w:r w:rsidR="00C16E51">
        <w:t xml:space="preserve">predstavlja kontrolnu točku na kojoj je izmjereno </w:t>
      </w:r>
      <w:proofErr w:type="spellStart"/>
      <w:r w:rsidR="00C16E51">
        <w:t>izveslano</w:t>
      </w:r>
      <w:proofErr w:type="spellEnd"/>
      <w:r w:rsidR="00C16E51">
        <w:t xml:space="preserve"> vrijeme.</w:t>
      </w: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Pr="00DE454A" w:rsidRDefault="00DE454A" w:rsidP="00DE454A"/>
    <w:p w:rsidR="002E6874" w:rsidRDefault="002E6874" w:rsidP="002E6874"/>
    <w:p w:rsidR="002E6874" w:rsidRDefault="002E6874" w:rsidP="002E6874"/>
    <w:p w:rsidR="002E6874" w:rsidRDefault="002E6874" w:rsidP="002E6874"/>
    <w:p w:rsidR="002E6874" w:rsidRDefault="002E6874" w:rsidP="002E6874"/>
    <w:p w:rsidR="002E6874" w:rsidRDefault="002E6874" w:rsidP="002E6874"/>
    <w:p w:rsidR="00487E40" w:rsidRDefault="00487E40" w:rsidP="002E6874"/>
    <w:p w:rsidR="00487E40" w:rsidRDefault="00487E40" w:rsidP="002E6874"/>
    <w:p w:rsidR="00487E40" w:rsidRDefault="00487E40" w:rsidP="002E6874"/>
    <w:p w:rsidR="002E6874" w:rsidRDefault="002E6874" w:rsidP="002E6874"/>
    <w:p w:rsidR="002E6874" w:rsidRDefault="002E6874" w:rsidP="002E6874"/>
    <w:p w:rsidR="00B050E4" w:rsidRPr="002E6874" w:rsidRDefault="00B050E4" w:rsidP="002E6874"/>
    <w:p w:rsidR="000A55F0" w:rsidRDefault="009C31F6" w:rsidP="00274520">
      <w:pPr>
        <w:pStyle w:val="Heading2"/>
      </w:pPr>
      <w:bookmarkStart w:id="26" w:name="_Toc516992688"/>
      <w:r>
        <w:lastRenderedPageBreak/>
        <w:t>Imenovanje objekata</w:t>
      </w:r>
      <w:bookmarkEnd w:id="26"/>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27" w:name="_Toc516992689"/>
      <w:r>
        <w:lastRenderedPageBreak/>
        <w:t>Sustav za upravljanje bazom podataka</w:t>
      </w:r>
      <w:bookmarkEnd w:id="27"/>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28" w:name="_Hlk516512532"/>
      <w:r w:rsidRPr="0033547D">
        <w:rPr>
          <w:i/>
        </w:rPr>
        <w:t>„SQL Server</w:t>
      </w:r>
      <w:r w:rsidR="007352D7">
        <w:rPr>
          <w:i/>
        </w:rPr>
        <w:t xml:space="preserve"> Standard</w:t>
      </w:r>
      <w:r w:rsidRPr="0033547D">
        <w:rPr>
          <w:i/>
        </w:rPr>
        <w:t xml:space="preserve">“, </w:t>
      </w:r>
      <w:bookmarkEnd w:id="28"/>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29" w:name="_Toc516992690"/>
      <w:r>
        <w:lastRenderedPageBreak/>
        <w:t>Vizualizacija podataka</w:t>
      </w:r>
      <w:bookmarkEnd w:id="29"/>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BB2FC3">
        <w:t>(</w:t>
      </w:r>
      <w:proofErr w:type="spellStart"/>
      <w:r w:rsidR="00BB2FC3" w:rsidRPr="00437B95">
        <w:rPr>
          <w:color w:val="FF0000"/>
        </w:rPr>
        <w:t>Peters</w:t>
      </w:r>
      <w:proofErr w:type="spellEnd"/>
      <w:r w:rsidR="00BB2FC3" w:rsidRPr="00437B95">
        <w:rPr>
          <w:color w:val="FF0000"/>
        </w:rPr>
        <w:t xml:space="preserve"> str1</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30" w:name="_Toc516992691"/>
      <w:r>
        <w:lastRenderedPageBreak/>
        <w:t>Semantika</w:t>
      </w:r>
      <w:r w:rsidR="00D83858">
        <w:t xml:space="preserve"> i tipovi</w:t>
      </w:r>
      <w:r>
        <w:t xml:space="preserve"> podataka</w:t>
      </w:r>
      <w:bookmarkEnd w:id="30"/>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stvarnog objekta kojeg predstavlja. (</w:t>
      </w:r>
      <w:r w:rsidRPr="004E2FF0">
        <w:rPr>
          <w:color w:val="FF0000"/>
        </w:rPr>
        <w:t>izvor semantika</w:t>
      </w:r>
      <w:r>
        <w:t>)</w:t>
      </w:r>
      <w:r w:rsidR="007D6ACD">
        <w:t xml:space="preserve"> 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31" w:name="_Toc516992692"/>
      <w:r>
        <w:lastRenderedPageBreak/>
        <w:t>Vizualizacija vremenski zavisnih podataka</w:t>
      </w:r>
      <w:bookmarkEnd w:id="31"/>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w:t>
      </w:r>
      <w:proofErr w:type="spellStart"/>
      <w:r w:rsidR="009245BE">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6663CD">
        <w:t xml:space="preserve">Slika </w:t>
      </w:r>
      <w:r w:rsidR="006663CD">
        <w:rPr>
          <w:noProof/>
        </w:rPr>
        <w:t>5</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FC10F9">
      <w:pPr>
        <w:pStyle w:val="Caption"/>
      </w:pPr>
      <w:bookmarkStart w:id="32" w:name="_Ref516915748"/>
      <w:r>
        <w:t xml:space="preserve">Slika </w:t>
      </w:r>
      <w:fldSimple w:instr=" SEQ Slika \* ARABIC ">
        <w:r w:rsidR="006663CD">
          <w:rPr>
            <w:noProof/>
          </w:rPr>
          <w:t>5</w:t>
        </w:r>
      </w:fldSimple>
      <w:bookmarkEnd w:id="32"/>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6663CD">
        <w:t xml:space="preserve">Slika </w:t>
      </w:r>
      <w:r w:rsidR="006663CD">
        <w:rPr>
          <w:noProof/>
        </w:rPr>
        <w:t>5</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33" w:name="_Toc516992693"/>
      <w:r>
        <w:lastRenderedPageBreak/>
        <w:t xml:space="preserve">Vizualizacija </w:t>
      </w:r>
      <w:r w:rsidR="00694652">
        <w:t>geoprostornih</w:t>
      </w:r>
      <w:r>
        <w:t xml:space="preserve"> podataka</w:t>
      </w:r>
      <w:bookmarkEnd w:id="33"/>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w:t>
      </w:r>
      <w:proofErr w:type="spellStart"/>
      <w:r>
        <w:t>choropleth</w:t>
      </w:r>
      <w:proofErr w:type="spellEnd"/>
      <w:r>
        <w:t xml:space="preserve"> </w:t>
      </w:r>
      <w:proofErr w:type="spellStart"/>
      <w: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6663CD">
        <w:t xml:space="preserve">Slika </w:t>
      </w:r>
      <w:r w:rsidR="006663CD">
        <w:rPr>
          <w:noProof/>
        </w:rPr>
        <w:t>6</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861A38">
      <w:pPr>
        <w:pStyle w:val="Caption"/>
        <w:rPr>
          <w:noProof/>
        </w:rPr>
      </w:pPr>
      <w:bookmarkStart w:id="34" w:name="_Ref516992531"/>
      <w:r>
        <w:t xml:space="preserve">Slika </w:t>
      </w:r>
      <w:fldSimple w:instr=" SEQ Slika \* ARABIC ">
        <w:r w:rsidR="006663CD">
          <w:rPr>
            <w:noProof/>
          </w:rPr>
          <w:t>6</w:t>
        </w:r>
      </w:fldSimple>
      <w:bookmarkEnd w:id="34"/>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6663CD">
        <w:t xml:space="preserve">Slika </w:t>
      </w:r>
      <w:r w:rsidR="006663CD">
        <w:rPr>
          <w:noProof/>
        </w:rPr>
        <w:t>7</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FC10F9">
      <w:pPr>
        <w:pStyle w:val="Caption"/>
      </w:pPr>
      <w:bookmarkStart w:id="35" w:name="_Ref516916917"/>
      <w:r>
        <w:t xml:space="preserve">Slika </w:t>
      </w:r>
      <w:fldSimple w:instr=" SEQ Slika \* ARABIC ">
        <w:r w:rsidR="006663CD">
          <w:rPr>
            <w:noProof/>
          </w:rPr>
          <w:t>7</w:t>
        </w:r>
      </w:fldSimple>
      <w:bookmarkEnd w:id="35"/>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bookmarkStart w:id="36" w:name="_GoBack"/>
      <w:bookmarkEnd w:id="36"/>
    </w:p>
    <w:p w:rsidR="00F8117B" w:rsidRDefault="00F8117B" w:rsidP="002C4654">
      <w:pPr>
        <w:pStyle w:val="Heading2"/>
      </w:pPr>
      <w:bookmarkStart w:id="37" w:name="_Toc516992694"/>
      <w:r>
        <w:lastRenderedPageBreak/>
        <w:t>Vizualizacija temeljena na broju ključeva</w:t>
      </w:r>
      <w:bookmarkEnd w:id="37"/>
    </w:p>
    <w:p w:rsidR="00E65A87" w:rsidRPr="00E65A87" w:rsidRDefault="00E65A87" w:rsidP="00E65A87">
      <w:pPr>
        <w:spacing w:line="360" w:lineRule="auto"/>
        <w:jc w:val="both"/>
      </w:pPr>
      <w:r>
        <w:t xml:space="preserve">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w:t>
      </w:r>
      <w:proofErr w:type="spellStart"/>
      <w:r>
        <w:t>categorical</w:t>
      </w:r>
      <w:proofErr w:type="spellEnd"/>
      <w:r>
        <w:t xml:space="preserve">) ili redni (engl. </w:t>
      </w:r>
      <w:proofErr w:type="spellStart"/>
      <w:r>
        <w:t>ordinal</w:t>
      </w:r>
      <w:proofErr w:type="spellEnd"/>
      <w:r>
        <w:t xml:space="preserve">).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w:t>
      </w:r>
      <w:proofErr w:type="spellStart"/>
      <w:r>
        <w:t>quantitive</w:t>
      </w:r>
      <w:proofErr w:type="spellEnd"/>
      <w:r>
        <w:t>).</w:t>
      </w:r>
    </w:p>
    <w:p w:rsidR="00831DAC" w:rsidRDefault="00831DAC" w:rsidP="00F8117B">
      <w:pPr>
        <w:pStyle w:val="Heading3"/>
      </w:pPr>
      <w:bookmarkStart w:id="38" w:name="_Toc516992695"/>
      <w:r>
        <w:t>Vizualizacija podataka s jednim ključem</w:t>
      </w:r>
      <w:bookmarkEnd w:id="38"/>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w:t>
      </w:r>
      <w:proofErr w:type="spellStart"/>
      <w: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6663CD">
        <w:t xml:space="preserve">Slika </w:t>
      </w:r>
      <w:r w:rsidR="006663CD">
        <w:rPr>
          <w:noProof/>
        </w:rPr>
        <w:t>8</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FC10F9">
      <w:pPr>
        <w:pStyle w:val="Caption"/>
      </w:pPr>
      <w:bookmarkStart w:id="39" w:name="_Ref516984050"/>
      <w:r>
        <w:t xml:space="preserve">Slika </w:t>
      </w:r>
      <w:fldSimple w:instr=" SEQ Slika \* ARABIC ">
        <w:r w:rsidR="006663CD">
          <w:rPr>
            <w:noProof/>
          </w:rPr>
          <w:t>8</w:t>
        </w:r>
      </w:fldSimple>
      <w:bookmarkEnd w:id="39"/>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w:t>
      </w:r>
      <w:proofErr w:type="spellStart"/>
      <w:r w:rsidR="008A3D2B">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6663CD">
        <w:t xml:space="preserve">Slika </w:t>
      </w:r>
      <w:r w:rsidR="006663CD">
        <w:rPr>
          <w:noProof/>
        </w:rPr>
        <w:t>8</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 xml:space="preserve">(engl. </w:t>
      </w:r>
      <w:proofErr w:type="spellStart"/>
      <w:r w:rsidR="00395D34">
        <w:t>dot</w:t>
      </w:r>
      <w:proofErr w:type="spellEnd"/>
      <w:r w:rsidR="00395D34">
        <w:t xml:space="preserve"> </w:t>
      </w:r>
      <w:proofErr w:type="spellStart"/>
      <w:r w:rsidR="00395D34">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6663CD">
        <w:t xml:space="preserve">Slika </w:t>
      </w:r>
      <w:r w:rsidR="006663CD">
        <w:rPr>
          <w:noProof/>
        </w:rPr>
        <w:t>9</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FC10F9">
      <w:pPr>
        <w:pStyle w:val="Caption"/>
        <w:rPr>
          <w:noProof/>
        </w:rPr>
      </w:pPr>
      <w:bookmarkStart w:id="40" w:name="_Ref516990444"/>
      <w:r>
        <w:t xml:space="preserve">Slika </w:t>
      </w:r>
      <w:fldSimple w:instr=" SEQ Slika \* ARABIC ">
        <w:r w:rsidR="006663CD">
          <w:rPr>
            <w:noProof/>
          </w:rPr>
          <w:t>9</w:t>
        </w:r>
      </w:fldSimple>
      <w:bookmarkEnd w:id="40"/>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6663CD">
        <w:t xml:space="preserve">Slika </w:t>
      </w:r>
      <w:r w:rsidR="006663CD">
        <w:rPr>
          <w:noProof/>
        </w:rPr>
        <w:t>10</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51287">
      <w:pPr>
        <w:pStyle w:val="Caption"/>
      </w:pPr>
      <w:bookmarkStart w:id="41" w:name="_Ref516984779"/>
      <w:r>
        <w:t xml:space="preserve">Slika </w:t>
      </w:r>
      <w:fldSimple w:instr=" SEQ Slika \* ARABIC ">
        <w:r w:rsidR="006663CD">
          <w:rPr>
            <w:noProof/>
          </w:rPr>
          <w:t>10</w:t>
        </w:r>
      </w:fldSimple>
      <w:bookmarkEnd w:id="41"/>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6663CD">
        <w:t xml:space="preserve">Slika </w:t>
      </w:r>
      <w:r w:rsidR="006663CD">
        <w:rPr>
          <w:noProof/>
        </w:rPr>
        <w:t>10</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42" w:name="_Toc516992696"/>
      <w:r>
        <w:lastRenderedPageBreak/>
        <w:t>Vizualizacija podataka s dva</w:t>
      </w:r>
      <w:r w:rsidR="00831DAC">
        <w:t xml:space="preserve"> ključa</w:t>
      </w:r>
      <w:bookmarkEnd w:id="42"/>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 xml:space="preserve">Najčešći prikaz podataka s dva ključa je grafom naziva žarišna mapa (engl. </w:t>
      </w:r>
      <w:proofErr w:type="spellStart"/>
      <w: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6663CD">
        <w:t xml:space="preserve">Slika </w:t>
      </w:r>
      <w:r w:rsidR="006663CD">
        <w:rPr>
          <w:noProof/>
        </w:rPr>
        <w:t>11</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52A93" w:rsidRPr="00725573" w:rsidRDefault="00252A93" w:rsidP="00FC10F9">
                            <w:pPr>
                              <w:pStyle w:val="Caption"/>
                              <w:rPr>
                                <w:noProof/>
                                <w:szCs w:val="24"/>
                              </w:rPr>
                            </w:pPr>
                            <w:bookmarkStart w:id="43" w:name="_Ref515626800"/>
                            <w:r>
                              <w:t xml:space="preserve">Slika </w:t>
                            </w:r>
                            <w:fldSimple w:instr=" SEQ Slika \* ARABIC ">
                              <w:r w:rsidR="00861A38">
                                <w:rPr>
                                  <w:noProof/>
                                </w:rPr>
                                <w:t>11</w:t>
                              </w:r>
                            </w:fldSimple>
                            <w:bookmarkEnd w:id="43"/>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AD32EF" id="_x0000_t202" coordsize="21600,21600" o:spt="202" path="m,l,21600r21600,l21600,xe">
                <v:stroke joinstyle="miter"/>
                <v:path gradientshapeok="t" o:connecttype="rect"/>
              </v:shapetype>
              <v:shape id="Text Box 14" o:spid="_x0000_s1026"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" stroked="f">
                <v:textbox style="mso-fit-shape-to-text:t" inset="0,0,0,0">
                  <w:txbxContent>
                    <w:p w:rsidR="00252A93" w:rsidRPr="00725573" w:rsidRDefault="00252A93" w:rsidP="00FC10F9">
                      <w:pPr>
                        <w:pStyle w:val="Caption"/>
                        <w:rPr>
                          <w:noProof/>
                          <w:szCs w:val="24"/>
                        </w:rPr>
                      </w:pPr>
                      <w:bookmarkStart w:id="44" w:name="_Ref515626800"/>
                      <w:r>
                        <w:t xml:space="preserve">Slika </w:t>
                      </w:r>
                      <w:fldSimple w:instr=" SEQ Slika \* ARABIC ">
                        <w:r w:rsidR="00861A38">
                          <w:rPr>
                            <w:noProof/>
                          </w:rPr>
                          <w:t>11</w:t>
                        </w:r>
                      </w:fldSimple>
                      <w:bookmarkEnd w:id="44"/>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6663CD">
        <w:t xml:space="preserve">Slika </w:t>
      </w:r>
      <w:r w:rsidR="006663CD">
        <w:rPr>
          <w:noProof/>
        </w:rPr>
        <w:t>11</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45" w:name="_Toc516992697"/>
      <w:r>
        <w:lastRenderedPageBreak/>
        <w:t xml:space="preserve">Vizualizacija podataka </w:t>
      </w:r>
      <w:r w:rsidR="009C47A4">
        <w:t>korištenjem</w:t>
      </w:r>
      <w:r>
        <w:t xml:space="preserve"> tablica</w:t>
      </w:r>
      <w:bookmarkEnd w:id="45"/>
    </w:p>
    <w:p w:rsidR="007D67A9" w:rsidRPr="007D67A9" w:rsidRDefault="007D67A9" w:rsidP="007D67A9">
      <w:pPr>
        <w:spacing w:line="360" w:lineRule="auto"/>
        <w:jc w:val="both"/>
      </w:pPr>
      <w:r>
        <w:t xml:space="preserve">Tablica je efikasan format usporedne analize objekata prema kategorijama. Najčešće se objekti koji se uspoređuju stavljaju u stupce, a kategorije u redove. </w:t>
      </w:r>
      <w:r w:rsidR="007266BE">
        <w:t>(</w:t>
      </w:r>
      <w:r w:rsidR="007266BE" w:rsidRPr="007266BE">
        <w:rPr>
          <w:color w:val="FF0000"/>
        </w:rPr>
        <w:t>izvor tablica</w:t>
      </w:r>
      <w:r w:rsidR="007266BE">
        <w:t>)</w:t>
      </w:r>
      <w:r>
        <w:t>Vrijednosti se zatim stavljaju na presjek retka</w:t>
      </w:r>
      <w:r w:rsidR="00F519A2">
        <w:t xml:space="preserve"> i stupca koji se naziva </w:t>
      </w:r>
      <w:proofErr w:type="spellStart"/>
      <w:r w:rsidR="00F519A2">
        <w:t>čelija</w:t>
      </w:r>
      <w:proofErr w:type="spellEnd"/>
      <w:r w:rsidR="00F519A2">
        <w:t xml:space="preserve">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6663CD">
        <w:t xml:space="preserve">Slika </w:t>
      </w:r>
      <w:r w:rsidR="006663CD">
        <w:rPr>
          <w:noProof/>
        </w:rPr>
        <w:t>12</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A9476D">
      <w:pPr>
        <w:pStyle w:val="Caption"/>
      </w:pPr>
      <w:bookmarkStart w:id="46" w:name="_Ref516985507"/>
      <w:r>
        <w:t xml:space="preserve">Slika </w:t>
      </w:r>
      <w:fldSimple w:instr=" SEQ Slika \* ARABIC ">
        <w:r w:rsidR="006663CD">
          <w:rPr>
            <w:noProof/>
          </w:rPr>
          <w:t>12</w:t>
        </w:r>
      </w:fldSimple>
      <w:bookmarkEnd w:id="46"/>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6663CD">
        <w:t xml:space="preserve">Slika </w:t>
      </w:r>
      <w:r w:rsidR="006663CD">
        <w:rPr>
          <w:noProof/>
        </w:rPr>
        <w:t>12</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47" w:name="_Toc516992698"/>
      <w:r>
        <w:lastRenderedPageBreak/>
        <w:t>Boja u grafovima</w:t>
      </w:r>
      <w:bookmarkEnd w:id="47"/>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proofErr w:type="spellStart"/>
      <w:r w:rsidRPr="0095369F">
        <w:rPr>
          <w:color w:val="FF0000"/>
        </w:rPr>
        <w:t>google-nači</w:t>
      </w:r>
      <w:proofErr w:type="spellEnd"/>
      <w:r w:rsidRPr="0095369F">
        <w:rPr>
          <w:color w:val="FF0000"/>
        </w:rPr>
        <w:t xml:space="preserve"> bolji izvor i definiciju</w:t>
      </w:r>
      <w:r>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48" w:name="_Toc516992699"/>
      <w:r>
        <w:t>Prostori boja</w:t>
      </w:r>
      <w:bookmarkEnd w:id="48"/>
    </w:p>
    <w:p w:rsidR="0015433D" w:rsidRDefault="00BA6E91" w:rsidP="003535AF">
      <w:pPr>
        <w:spacing w:line="360" w:lineRule="auto"/>
        <w:jc w:val="both"/>
      </w:pPr>
      <w:r>
        <w:t>Prostor boja je skup svih boja koje određeni sustav može registrirati ili prikazati. Ljudsko oko ima 3 vrste receptora koji osjetljivi na svjetlost različitih valnih duljina(</w:t>
      </w:r>
      <w:r w:rsidRPr="00BA6E91">
        <w:rPr>
          <w:color w:val="FF0000"/>
        </w:rPr>
        <w:t>izvor ljudsko oko</w:t>
      </w:r>
      <w:r>
        <w:t>). I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(engl. red), zelene (engl. </w:t>
      </w:r>
      <w:proofErr w:type="spellStart"/>
      <w:r>
        <w:t>green</w:t>
      </w:r>
      <w:proofErr w:type="spellEnd"/>
      <w:r>
        <w:t xml:space="preserve">) i plave (engl. </w:t>
      </w:r>
      <w:proofErr w:type="spellStart"/>
      <w: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6663CD">
        <w:t xml:space="preserve">Slika </w:t>
      </w:r>
      <w:r w:rsidR="006663CD">
        <w:rPr>
          <w:noProof/>
        </w:rPr>
        <w:t>13</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0241A7">
      <w:pPr>
        <w:pStyle w:val="Caption"/>
      </w:pPr>
      <w:bookmarkStart w:id="49" w:name="_Ref516986825"/>
      <w:r>
        <w:t xml:space="preserve">Slika </w:t>
      </w:r>
      <w:fldSimple w:instr=" SEQ Slika \* ARABIC ">
        <w:r w:rsidR="006663CD">
          <w:rPr>
            <w:noProof/>
          </w:rPr>
          <w:t>13</w:t>
        </w:r>
      </w:fldSimple>
      <w:bookmarkEnd w:id="49"/>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w:t>
      </w:r>
      <w:proofErr w:type="spellStart"/>
      <w:r>
        <w:t>hue</w:t>
      </w:r>
      <w:proofErr w:type="spellEnd"/>
      <w:r>
        <w:t xml:space="preserve">), </w:t>
      </w:r>
      <w:r w:rsidR="00917AC5">
        <w:t xml:space="preserve">zasićenje (engl. </w:t>
      </w:r>
      <w:proofErr w:type="spellStart"/>
      <w:r w:rsidR="00917AC5">
        <w:t>saturation</w:t>
      </w:r>
      <w:proofErr w:type="spellEnd"/>
      <w:r w:rsidR="00917AC5">
        <w:t xml:space="preserve">) i svjetlina (engl. </w:t>
      </w:r>
      <w:proofErr w:type="spellStart"/>
      <w:r w:rsidR="00917AC5" w:rsidRPr="00917AC5">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6663CD">
        <w:t xml:space="preserve">Slika </w:t>
      </w:r>
      <w:r w:rsidR="006663CD">
        <w:rPr>
          <w:noProof/>
        </w:rPr>
        <w:t>14</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CD1980">
      <w:pPr>
        <w:pStyle w:val="Caption"/>
      </w:pPr>
      <w:bookmarkStart w:id="50" w:name="_Ref516987424"/>
      <w:r>
        <w:t xml:space="preserve">Slika </w:t>
      </w:r>
      <w:fldSimple w:instr=" SEQ Slika \* ARABIC ">
        <w:r w:rsidR="006663CD">
          <w:rPr>
            <w:noProof/>
          </w:rPr>
          <w:t>14</w:t>
        </w:r>
      </w:fldSimple>
      <w:bookmarkEnd w:id="50"/>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51" w:name="_Toc516992700"/>
      <w:r>
        <w:lastRenderedPageBreak/>
        <w:t>Uloga boje u vizualizaciji</w:t>
      </w:r>
      <w:bookmarkEnd w:id="51"/>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6663CD">
        <w:t xml:space="preserve">Slika </w:t>
      </w:r>
      <w:r w:rsidR="006663CD">
        <w:rPr>
          <w:noProof/>
        </w:rPr>
        <w:t>15</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311E26">
      <w:pPr>
        <w:pStyle w:val="Caption"/>
      </w:pPr>
      <w:bookmarkStart w:id="52" w:name="_Ref516988527"/>
      <w:r>
        <w:t xml:space="preserve">Slika </w:t>
      </w:r>
      <w:fldSimple w:instr=" SEQ Slika \* ARABIC ">
        <w:r w:rsidR="006663CD">
          <w:rPr>
            <w:noProof/>
          </w:rPr>
          <w:t>15</w:t>
        </w:r>
      </w:fldSimple>
      <w:bookmarkEnd w:id="52"/>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6663CD">
        <w:t xml:space="preserve">Slika </w:t>
      </w:r>
      <w:r w:rsidR="006663CD">
        <w:rPr>
          <w:noProof/>
        </w:rPr>
        <w:t>16</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8660A5">
      <w:pPr>
        <w:pStyle w:val="Caption"/>
      </w:pPr>
      <w:bookmarkStart w:id="53" w:name="_Ref516988958"/>
      <w:r>
        <w:t xml:space="preserve">Slika </w:t>
      </w:r>
      <w:fldSimple w:instr=" SEQ Slika \* ARABIC ">
        <w:r w:rsidR="006663CD">
          <w:rPr>
            <w:noProof/>
          </w:rPr>
          <w:t>16</w:t>
        </w:r>
      </w:fldSimple>
      <w:bookmarkEnd w:id="53"/>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54" w:name="_Toc516992701"/>
      <w:r>
        <w:lastRenderedPageBreak/>
        <w:t>Vizualizacija uz pomoć alata Power</w:t>
      </w:r>
      <w:r w:rsidR="00860E11">
        <w:t xml:space="preserve"> </w:t>
      </w:r>
      <w:r>
        <w:t>BI</w:t>
      </w:r>
      <w:bookmarkEnd w:id="54"/>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55" w:name="_Hlk516589630"/>
      <w:r w:rsidRPr="00860E11">
        <w:rPr>
          <w:i/>
        </w:rPr>
        <w:t>„Power BI“</w:t>
      </w:r>
      <w:r>
        <w:rPr>
          <w:i/>
        </w:rPr>
        <w:t xml:space="preserve"> </w:t>
      </w:r>
      <w:bookmarkEnd w:id="55"/>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6663CD">
        <w:t xml:space="preserve">Slika </w:t>
      </w:r>
      <w:r w:rsidR="006663CD">
        <w:rPr>
          <w:noProof/>
        </w:rPr>
        <w:t>17</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BF54FE">
      <w:pPr>
        <w:pStyle w:val="Caption"/>
      </w:pPr>
      <w:bookmarkStart w:id="56" w:name="_Ref516989263"/>
      <w:r>
        <w:t xml:space="preserve">Slika </w:t>
      </w:r>
      <w:fldSimple w:instr=" SEQ Slika \* ARABIC ">
        <w:r w:rsidR="006663CD">
          <w:rPr>
            <w:noProof/>
          </w:rPr>
          <w:t>17</w:t>
        </w:r>
      </w:fldSimple>
      <w:bookmarkEnd w:id="56"/>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6663CD">
        <w:t xml:space="preserve">Slika </w:t>
      </w:r>
      <w:r w:rsidR="006663CD">
        <w:rPr>
          <w:noProof/>
        </w:rPr>
        <w:t>17</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6663CD">
        <w:t xml:space="preserve">Slika </w:t>
      </w:r>
      <w:r w:rsidR="006663CD">
        <w:rPr>
          <w:noProof/>
        </w:rPr>
        <w:t>18</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52A93" w:rsidRPr="00A105C5" w:rsidRDefault="00252A93" w:rsidP="00FC10F9">
                            <w:pPr>
                              <w:pStyle w:val="Caption"/>
                              <w:rPr>
                                <w:szCs w:val="24"/>
                              </w:rPr>
                            </w:pPr>
                            <w:bookmarkStart w:id="57" w:name="_Ref516989331"/>
                            <w:r>
                              <w:t xml:space="preserve">Slika </w:t>
                            </w:r>
                            <w:fldSimple w:instr=" SEQ Slika \* ARABIC ">
                              <w:r w:rsidR="00861A38">
                                <w:rPr>
                                  <w:noProof/>
                                </w:rPr>
                                <w:t>18</w:t>
                              </w:r>
                            </w:fldSimple>
                            <w:bookmarkEnd w:id="57"/>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27"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gaLgIAAGY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M3uPo5vKCQpdnsz&#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kgY4Gi4CAABmBAAADgAAAAAAAAAAAAAAAAAuAgAA&#10;ZHJzL2Uyb0RvYy54bWxQSwECLQAUAAYACAAAACEACG/V+N8AAAAIAQAADwAAAAAAAAAAAAAAAACI&#10;BAAAZHJzL2Rvd25yZXYueG1sUEsFBgAAAAAEAAQA8wAAAJQFAAAAAA==&#10;" stroked="f">
                <v:textbox style="mso-fit-shape-to-text:t" inset="0,0,0,0">
                  <w:txbxContent>
                    <w:p w:rsidR="00252A93" w:rsidRPr="00A105C5" w:rsidRDefault="00252A93" w:rsidP="00FC10F9">
                      <w:pPr>
                        <w:pStyle w:val="Caption"/>
                        <w:rPr>
                          <w:szCs w:val="24"/>
                        </w:rPr>
                      </w:pPr>
                      <w:bookmarkStart w:id="58" w:name="_Ref516989331"/>
                      <w:r>
                        <w:t xml:space="preserve">Slika </w:t>
                      </w:r>
                      <w:fldSimple w:instr=" SEQ Slika \* ARABIC ">
                        <w:r w:rsidR="00861A38">
                          <w:rPr>
                            <w:noProof/>
                          </w:rPr>
                          <w:t>18</w:t>
                        </w:r>
                      </w:fldSimple>
                      <w:bookmarkEnd w:id="58"/>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6663CD">
        <w:t xml:space="preserve">Slika </w:t>
      </w:r>
      <w:r w:rsidR="006663CD">
        <w:rPr>
          <w:noProof/>
        </w:rPr>
        <w:t>18</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59" w:name="_Toc516992702"/>
      <w:r w:rsidRPr="00E350B5">
        <w:rPr>
          <w:sz w:val="32"/>
        </w:rPr>
        <w:lastRenderedPageBreak/>
        <w:t>Zaključak</w:t>
      </w:r>
      <w:bookmarkStart w:id="60" w:name="_Toc73793800"/>
      <w:bookmarkStart w:id="61" w:name="_Toc73794370"/>
      <w:bookmarkStart w:id="62" w:name="_Toc113812272"/>
      <w:bookmarkEnd w:id="13"/>
      <w:bookmarkEnd w:id="59"/>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63" w:name="_Toc516992703"/>
      <w:r w:rsidRPr="00E350B5">
        <w:rPr>
          <w:sz w:val="32"/>
        </w:rPr>
        <w:lastRenderedPageBreak/>
        <w:t>Literatura</w:t>
      </w:r>
      <w:bookmarkEnd w:id="60"/>
      <w:bookmarkEnd w:id="61"/>
      <w:bookmarkEnd w:id="62"/>
      <w:bookmarkEnd w:id="63"/>
    </w:p>
    <w:p w:rsidR="00ED13B2" w:rsidRDefault="008366D5" w:rsidP="00CE5A31">
      <w:pPr>
        <w:pStyle w:val="ListParagraph"/>
        <w:numPr>
          <w:ilvl w:val="0"/>
          <w:numId w:val="40"/>
        </w:numPr>
        <w:spacing w:line="360" w:lineRule="auto"/>
      </w:pPr>
      <w:r>
        <w:t>CERT,</w:t>
      </w:r>
      <w:r w:rsidR="00947B07">
        <w:t xml:space="preserve"> </w:t>
      </w:r>
      <w:r w:rsidR="005606F9">
        <w:t>Modeli zaštite baza podataka</w:t>
      </w:r>
      <w:r w:rsidR="00F3461B">
        <w:t>, 25.10.2006.</w:t>
      </w:r>
      <w:r w:rsidR="00CE5A31">
        <w:t xml:space="preserve"> , </w:t>
      </w:r>
      <w:r w:rsidR="00CE5A31" w:rsidRPr="00CE5A31">
        <w:rPr>
          <w:i/>
        </w:rPr>
        <w:t>Sigurnost sustava za upravljanje bazama podataka</w:t>
      </w:r>
      <w:r w:rsidR="00CE5A31">
        <w:rPr>
          <w:i/>
        </w:rPr>
        <w:t xml:space="preserve">, </w:t>
      </w:r>
      <w:hyperlink r:id="rId29" w:history="1">
        <w:r w:rsidR="00CE5A31" w:rsidRPr="00692B0D">
          <w:rPr>
            <w:rStyle w:val="Hyperlink"/>
          </w:rPr>
          <w:t>http://www.cert.hr/sites/default/files/CCERT-PUBDOC-2006-10-171.pdf</w:t>
        </w:r>
      </w:hyperlink>
      <w:r w:rsidR="00CE5A31" w:rsidRPr="00692B0D">
        <w:t xml:space="preserve"> , </w:t>
      </w:r>
      <w:r w:rsidR="00692B0D" w:rsidRPr="00692B0D">
        <w:t>10.5.2016.</w:t>
      </w:r>
    </w:p>
    <w:p w:rsidR="00C96FBA" w:rsidRDefault="00BE19D1" w:rsidP="00A861F6">
      <w:pPr>
        <w:pStyle w:val="ListParagraph"/>
        <w:numPr>
          <w:ilvl w:val="0"/>
          <w:numId w:val="40"/>
        </w:numPr>
        <w:spacing w:line="360" w:lineRule="auto"/>
      </w:pPr>
      <w:proofErr w:type="spellStart"/>
      <w:r w:rsidRPr="00BE19D1">
        <w:t>Jesse</w:t>
      </w:r>
      <w:proofErr w:type="spellEnd"/>
      <w:r w:rsidRPr="00BE19D1">
        <w:t xml:space="preserve"> James </w:t>
      </w:r>
      <w:proofErr w:type="spellStart"/>
      <w:r w:rsidRPr="00BE19D1">
        <w:t>Garrett</w:t>
      </w:r>
      <w:proofErr w:type="spellEnd"/>
      <w:r>
        <w:t>,</w:t>
      </w:r>
      <w:r w:rsidR="000C2867" w:rsidRPr="000C2867">
        <w:t xml:space="preserve"> </w:t>
      </w:r>
      <w:proofErr w:type="spellStart"/>
      <w:r w:rsidR="000C2867" w:rsidRPr="000C2867">
        <w:t>Defining</w:t>
      </w:r>
      <w:proofErr w:type="spellEnd"/>
      <w:r w:rsidR="000C2867" w:rsidRPr="000C2867">
        <w:t xml:space="preserve"> </w:t>
      </w:r>
      <w:proofErr w:type="spellStart"/>
      <w:r w:rsidR="000C2867" w:rsidRPr="000C2867">
        <w:t>Ajax</w:t>
      </w:r>
      <w:proofErr w:type="spellEnd"/>
      <w:r>
        <w:t xml:space="preserve"> </w:t>
      </w:r>
      <w:r w:rsidR="006D61DB">
        <w:t xml:space="preserve">, </w:t>
      </w:r>
      <w:r w:rsidR="00452A3C">
        <w:t>18.</w:t>
      </w:r>
      <w:r w:rsidR="0042793C">
        <w:t>0</w:t>
      </w:r>
      <w:r w:rsidR="00872837">
        <w:t xml:space="preserve">2.2005., </w:t>
      </w:r>
      <w:proofErr w:type="spellStart"/>
      <w:r w:rsidR="000C2867" w:rsidRPr="000C2867">
        <w:rPr>
          <w:i/>
        </w:rPr>
        <w:t>Ajax</w:t>
      </w:r>
      <w:proofErr w:type="spellEnd"/>
      <w:r w:rsidR="000C2867" w:rsidRPr="000C2867">
        <w:rPr>
          <w:i/>
        </w:rPr>
        <w:t xml:space="preserve">: A New </w:t>
      </w:r>
      <w:proofErr w:type="spellStart"/>
      <w:r w:rsidR="000C2867" w:rsidRPr="000C2867">
        <w:rPr>
          <w:i/>
        </w:rPr>
        <w:t>Approach</w:t>
      </w:r>
      <w:proofErr w:type="spellEnd"/>
      <w:r w:rsidR="000C2867" w:rsidRPr="000C2867">
        <w:rPr>
          <w:i/>
        </w:rPr>
        <w:t xml:space="preserve"> to Web </w:t>
      </w:r>
      <w:proofErr w:type="spellStart"/>
      <w:r w:rsidR="000C2867" w:rsidRPr="000C2867">
        <w:rPr>
          <w:i/>
        </w:rPr>
        <w:t>Applications</w:t>
      </w:r>
      <w:proofErr w:type="spellEnd"/>
      <w:r w:rsidR="00A861F6">
        <w:rPr>
          <w:i/>
        </w:rPr>
        <w:t xml:space="preserve">, </w:t>
      </w:r>
      <w:hyperlink r:id="rId30" w:history="1">
        <w:r w:rsidR="00A861F6" w:rsidRPr="000B5B34">
          <w:rPr>
            <w:rStyle w:val="Hyperlink"/>
          </w:rPr>
          <w:t>https://web.archive.org/web/20080702075113/http://www.adaptivepath.com/ideas/essays/archives/000385.php</w:t>
        </w:r>
      </w:hyperlink>
      <w:r w:rsidR="00676219">
        <w:t xml:space="preserve"> ,</w:t>
      </w:r>
      <w:r w:rsidR="00A861F6">
        <w:t xml:space="preserve"> </w:t>
      </w:r>
      <w:r w:rsidR="00232676">
        <w:t>27.05.2016.</w:t>
      </w:r>
    </w:p>
    <w:p w:rsidR="00AE2C75" w:rsidRDefault="00E43EDE" w:rsidP="00E43EDE">
      <w:pPr>
        <w:pStyle w:val="ListParagraph"/>
        <w:numPr>
          <w:ilvl w:val="0"/>
          <w:numId w:val="40"/>
        </w:numPr>
        <w:spacing w:line="360" w:lineRule="auto"/>
      </w:pPr>
      <w:r w:rsidRPr="00E43EDE">
        <w:t xml:space="preserve">Ian </w:t>
      </w:r>
      <w:proofErr w:type="spellStart"/>
      <w:r w:rsidRPr="00E43EDE">
        <w:t>Fette</w:t>
      </w:r>
      <w:proofErr w:type="spellEnd"/>
      <w:r>
        <w:t xml:space="preserve"> i</w:t>
      </w:r>
      <w:r w:rsidRPr="00E43EDE">
        <w:t xml:space="preserve"> </w:t>
      </w:r>
      <w:proofErr w:type="spellStart"/>
      <w:r w:rsidRPr="00E43EDE">
        <w:t>Alexey</w:t>
      </w:r>
      <w:proofErr w:type="spellEnd"/>
      <w:r w:rsidRPr="00E43EDE">
        <w:t xml:space="preserve"> </w:t>
      </w:r>
      <w:proofErr w:type="spellStart"/>
      <w:r w:rsidRPr="00E43EDE">
        <w:t>Melnikov</w:t>
      </w:r>
      <w:proofErr w:type="spellEnd"/>
      <w:r>
        <w:t xml:space="preserve"> </w:t>
      </w:r>
      <w:r w:rsidR="00AE2C75">
        <w:t xml:space="preserve">, </w:t>
      </w:r>
      <w:proofErr w:type="spellStart"/>
      <w:r w:rsidR="00AE2C75" w:rsidRPr="00AE2C75">
        <w:t>The</w:t>
      </w:r>
      <w:proofErr w:type="spellEnd"/>
      <w:r w:rsidR="00AE2C75" w:rsidRPr="00AE2C75">
        <w:t xml:space="preserve"> </w:t>
      </w:r>
      <w:proofErr w:type="spellStart"/>
      <w:r w:rsidR="00AE2C75" w:rsidRPr="00AE2C75">
        <w:t>WebSocket</w:t>
      </w:r>
      <w:proofErr w:type="spellEnd"/>
      <w:r w:rsidR="00AE2C75" w:rsidRPr="00AE2C75">
        <w:t xml:space="preserve"> </w:t>
      </w:r>
      <w:proofErr w:type="spellStart"/>
      <w:r w:rsidR="00AE2C75" w:rsidRPr="00AE2C75">
        <w:t>Protocol</w:t>
      </w:r>
      <w:proofErr w:type="spellEnd"/>
      <w:r w:rsidR="00AE2C75">
        <w:t xml:space="preserve">, </w:t>
      </w:r>
      <w:r w:rsidR="00454376">
        <w:t>12.2011.</w:t>
      </w:r>
      <w:r w:rsidR="00C17E76">
        <w:t xml:space="preserve">, </w:t>
      </w:r>
      <w:proofErr w:type="spellStart"/>
      <w:r w:rsidR="00C17E76" w:rsidRPr="00C17E76">
        <w:rPr>
          <w:i/>
        </w:rPr>
        <w:t>The</w:t>
      </w:r>
      <w:proofErr w:type="spellEnd"/>
      <w:r w:rsidR="00C17E76" w:rsidRPr="00C17E76">
        <w:rPr>
          <w:i/>
        </w:rPr>
        <w:t xml:space="preserve"> </w:t>
      </w:r>
      <w:proofErr w:type="spellStart"/>
      <w:r w:rsidR="00C17E76" w:rsidRPr="00C17E76">
        <w:rPr>
          <w:i/>
        </w:rPr>
        <w:t>WebSocket</w:t>
      </w:r>
      <w:proofErr w:type="spellEnd"/>
      <w:r w:rsidR="00C17E76" w:rsidRPr="00C17E76">
        <w:rPr>
          <w:i/>
        </w:rPr>
        <w:t xml:space="preserve"> </w:t>
      </w:r>
      <w:proofErr w:type="spellStart"/>
      <w:r w:rsidR="00C17E76" w:rsidRPr="00C17E76">
        <w:rPr>
          <w:i/>
        </w:rPr>
        <w:t>Protocol</w:t>
      </w:r>
      <w:proofErr w:type="spellEnd"/>
      <w:r w:rsidR="00C17E76">
        <w:rPr>
          <w:i/>
        </w:rPr>
        <w:t xml:space="preserve">, </w:t>
      </w:r>
      <w:hyperlink r:id="rId31" w:history="1">
        <w:r w:rsidR="00C17E76" w:rsidRPr="000B5B34">
          <w:rPr>
            <w:rStyle w:val="Hyperlink"/>
            <w:i/>
          </w:rPr>
          <w:t>https://tools.ietf.org/html/rfc6455</w:t>
        </w:r>
      </w:hyperlink>
      <w:r w:rsidR="00C17E76">
        <w:rPr>
          <w:i/>
        </w:rPr>
        <w:t xml:space="preserve"> , </w:t>
      </w:r>
      <w:r w:rsidR="00C17E76" w:rsidRPr="00C17E76">
        <w:t>28.05.2016.</w:t>
      </w:r>
    </w:p>
    <w:p w:rsidR="00BB565F" w:rsidRDefault="00C07AAF" w:rsidP="00380962">
      <w:pPr>
        <w:pStyle w:val="ListParagraph"/>
        <w:numPr>
          <w:ilvl w:val="0"/>
          <w:numId w:val="40"/>
        </w:numPr>
        <w:spacing w:line="360" w:lineRule="auto"/>
      </w:pPr>
      <w:r>
        <w:t xml:space="preserve">Time </w:t>
      </w:r>
      <w:proofErr w:type="spellStart"/>
      <w:r>
        <w:t>Dierks</w:t>
      </w:r>
      <w:proofErr w:type="spellEnd"/>
      <w:r>
        <w:t xml:space="preserve"> i </w:t>
      </w:r>
      <w:proofErr w:type="spellStart"/>
      <w:r>
        <w:t>Christopher</w:t>
      </w:r>
      <w:proofErr w:type="spellEnd"/>
      <w:r>
        <w:t xml:space="preserve"> Allen,</w:t>
      </w:r>
      <w:r w:rsidR="006B36BC">
        <w:t xml:space="preserve"> </w:t>
      </w:r>
      <w:proofErr w:type="spellStart"/>
      <w:r w:rsidR="006B36BC" w:rsidRPr="006B36BC">
        <w:t>The</w:t>
      </w:r>
      <w:proofErr w:type="spellEnd"/>
      <w:r w:rsidR="006B36BC" w:rsidRPr="006B36BC">
        <w:t xml:space="preserve"> TLS </w:t>
      </w:r>
      <w:proofErr w:type="spellStart"/>
      <w:r w:rsidR="006B36BC" w:rsidRPr="006B36BC">
        <w:t>Protocol</w:t>
      </w:r>
      <w:proofErr w:type="spellEnd"/>
      <w:r w:rsidR="00822CDC">
        <w:t xml:space="preserve">, </w:t>
      </w:r>
      <w:r w:rsidR="00543CA0">
        <w:t xml:space="preserve"> </w:t>
      </w:r>
      <w:r w:rsidR="00720660">
        <w:t>01.1999.</w:t>
      </w:r>
      <w:r w:rsidR="00822CDC">
        <w:t xml:space="preserve"> </w:t>
      </w:r>
      <w:r w:rsidR="00BF4256">
        <w:t xml:space="preserve">, </w:t>
      </w:r>
      <w:proofErr w:type="spellStart"/>
      <w:r w:rsidR="00BF4256" w:rsidRPr="00BF4256">
        <w:rPr>
          <w:i/>
        </w:rPr>
        <w:t>The</w:t>
      </w:r>
      <w:proofErr w:type="spellEnd"/>
      <w:r w:rsidR="00BF4256" w:rsidRPr="00BF4256">
        <w:rPr>
          <w:i/>
        </w:rPr>
        <w:t xml:space="preserve"> TLS </w:t>
      </w:r>
      <w:proofErr w:type="spellStart"/>
      <w:r w:rsidR="00BF4256" w:rsidRPr="00BF4256">
        <w:rPr>
          <w:i/>
        </w:rPr>
        <w:t>Protocol</w:t>
      </w:r>
      <w:proofErr w:type="spellEnd"/>
      <w:r w:rsidR="00BF4256">
        <w:rPr>
          <w:i/>
        </w:rPr>
        <w:t xml:space="preserve">, </w:t>
      </w:r>
      <w:hyperlink r:id="rId32" w:history="1">
        <w:r w:rsidR="00380962" w:rsidRPr="000B5B34">
          <w:rPr>
            <w:rStyle w:val="Hyperlink"/>
            <w:i/>
          </w:rPr>
          <w:t>http://www.ietf.org/rfc/rfc2246.txt</w:t>
        </w:r>
      </w:hyperlink>
      <w:r w:rsidR="00380962">
        <w:rPr>
          <w:i/>
        </w:rPr>
        <w:t xml:space="preserve"> , </w:t>
      </w:r>
      <w:r w:rsidR="00380962" w:rsidRPr="00380962">
        <w:t>28.05.2016.</w:t>
      </w:r>
    </w:p>
    <w:p w:rsidR="000855AB" w:rsidRDefault="000855AB" w:rsidP="000855AB">
      <w:pPr>
        <w:pStyle w:val="ListParagraph"/>
        <w:numPr>
          <w:ilvl w:val="0"/>
          <w:numId w:val="40"/>
        </w:numPr>
        <w:spacing w:line="360" w:lineRule="auto"/>
      </w:pPr>
      <w:r>
        <w:t xml:space="preserve">SQL </w:t>
      </w:r>
      <w:proofErr w:type="spellStart"/>
      <w:r>
        <w:t>Injection</w:t>
      </w:r>
      <w:proofErr w:type="spellEnd"/>
      <w:r>
        <w:t>,</w:t>
      </w:r>
      <w:r w:rsidRPr="000855AB">
        <w:t xml:space="preserve"> </w:t>
      </w:r>
      <w:hyperlink r:id="rId33" w:history="1">
        <w:r w:rsidRPr="00A56AC4">
          <w:rPr>
            <w:rStyle w:val="Hyperlink"/>
          </w:rPr>
          <w:t>http://www.w3schools.com/sql/sql_injection.asp</w:t>
        </w:r>
      </w:hyperlink>
      <w:r>
        <w:t xml:space="preserve"> , 30.5.2016.</w:t>
      </w:r>
    </w:p>
    <w:p w:rsidR="0019680D" w:rsidRPr="00DD1D19" w:rsidRDefault="00C77542" w:rsidP="000F57EE">
      <w:pPr>
        <w:pStyle w:val="ListParagraph"/>
        <w:numPr>
          <w:ilvl w:val="0"/>
          <w:numId w:val="40"/>
        </w:numPr>
        <w:spacing w:line="360" w:lineRule="auto"/>
      </w:pPr>
      <w:r>
        <w:t>CERT, XSS napad</w:t>
      </w:r>
      <w:r w:rsidR="00032D03">
        <w:t>, 21.01.2008.</w:t>
      </w:r>
      <w:r w:rsidR="006B16FD">
        <w:t xml:space="preserve">, </w:t>
      </w:r>
      <w:r w:rsidR="006B16FD" w:rsidRPr="006B16FD">
        <w:rPr>
          <w:i/>
        </w:rPr>
        <w:t xml:space="preserve">Provjera XSS i SQL </w:t>
      </w:r>
      <w:proofErr w:type="spellStart"/>
      <w:r w:rsidR="006B16FD" w:rsidRPr="006B16FD">
        <w:rPr>
          <w:i/>
        </w:rPr>
        <w:t>Injection</w:t>
      </w:r>
      <w:proofErr w:type="spellEnd"/>
      <w:r w:rsidR="006B16FD" w:rsidRPr="006B16FD">
        <w:rPr>
          <w:i/>
        </w:rPr>
        <w:t xml:space="preserve"> ranjivosti </w:t>
      </w:r>
      <w:proofErr w:type="spellStart"/>
      <w:r w:rsidR="006B16FD" w:rsidRPr="006B16FD">
        <w:rPr>
          <w:i/>
        </w:rPr>
        <w:t>Exploit</w:t>
      </w:r>
      <w:proofErr w:type="spellEnd"/>
      <w:r w:rsidR="006B16FD" w:rsidRPr="006B16FD">
        <w:rPr>
          <w:i/>
        </w:rPr>
        <w:t xml:space="preserve"> Me skupom alata</w:t>
      </w:r>
      <w:r w:rsidR="000F57EE">
        <w:rPr>
          <w:i/>
        </w:rPr>
        <w:t xml:space="preserve">, </w:t>
      </w:r>
      <w:hyperlink r:id="rId34" w:history="1">
        <w:r w:rsidR="000F57EE" w:rsidRPr="009B652F">
          <w:rPr>
            <w:rStyle w:val="Hyperlink"/>
            <w:i/>
          </w:rPr>
          <w:t>http://www.cert.hr/sites/default/files/CCERT-PUBDOC-2008-01-215.pdf</w:t>
        </w:r>
      </w:hyperlink>
      <w:r w:rsidR="000F57EE">
        <w:rPr>
          <w:i/>
        </w:rPr>
        <w:t xml:space="preserve"> ,</w:t>
      </w:r>
      <w:r w:rsidR="00882D73">
        <w:rPr>
          <w:i/>
        </w:rPr>
        <w:t xml:space="preserve"> 1.6.2016.</w:t>
      </w:r>
    </w:p>
    <w:p w:rsidR="00DD1D19" w:rsidRDefault="00DD1D19" w:rsidP="00DD1D19">
      <w:pPr>
        <w:pStyle w:val="ListParagraph"/>
        <w:spacing w:line="360" w:lineRule="auto"/>
        <w:sectPr w:rsidR="00DD1D19" w:rsidSect="003A4F10">
          <w:headerReference w:type="even" r:id="rId35"/>
          <w:headerReference w:type="default" r:id="rId36"/>
          <w:footerReference w:type="default" r:id="rId37"/>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412E48" w:rsidRDefault="00412E48"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Pr="002112F6"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750888" w:rsidRPr="0048572A" w:rsidRDefault="00750888" w:rsidP="008138B9">
      <w:pPr>
        <w:spacing w:line="360" w:lineRule="auto"/>
      </w:pPr>
    </w:p>
    <w:p w:rsidR="00F048A7" w:rsidRPr="0048572A" w:rsidRDefault="00F048A7" w:rsidP="008138B9">
      <w:pPr>
        <w:spacing w:line="360" w:lineRule="auto"/>
      </w:pPr>
    </w:p>
    <w:p w:rsidR="00F048A7" w:rsidRPr="0048572A" w:rsidRDefault="00F048A7" w:rsidP="008138B9">
      <w:pPr>
        <w:spacing w:line="360" w:lineRule="auto"/>
      </w:pPr>
    </w:p>
    <w:sectPr w:rsidR="00F048A7" w:rsidRPr="0048572A" w:rsidSect="00DD1D19">
      <w:footerReference w:type="default" r:id="rId38"/>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5516" w:rsidRDefault="00765516" w:rsidP="00750888">
      <w:r>
        <w:separator/>
      </w:r>
    </w:p>
    <w:p w:rsidR="00765516" w:rsidRDefault="00765516" w:rsidP="00750888"/>
    <w:p w:rsidR="00765516" w:rsidRDefault="00765516" w:rsidP="00750888"/>
    <w:p w:rsidR="00765516" w:rsidRDefault="00765516"/>
  </w:endnote>
  <w:endnote w:type="continuationSeparator" w:id="0">
    <w:p w:rsidR="00765516" w:rsidRDefault="00765516" w:rsidP="00750888">
      <w:r>
        <w:continuationSeparator/>
      </w:r>
    </w:p>
    <w:p w:rsidR="00765516" w:rsidRDefault="00765516" w:rsidP="00750888"/>
    <w:p w:rsidR="00765516" w:rsidRDefault="00765516" w:rsidP="00750888"/>
    <w:p w:rsidR="00765516" w:rsidRDefault="007655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Pr="00C2068C" w:rsidRDefault="00252A93"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52A93" w:rsidRDefault="00252A93" w:rsidP="00750888"/>
  <w:p w:rsidR="00252A93" w:rsidRDefault="00252A93"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Default="00252A93" w:rsidP="006C49A9">
    <w:pPr>
      <w:pStyle w:val="Footer"/>
      <w:jc w:val="center"/>
    </w:pPr>
  </w:p>
  <w:p w:rsidR="00252A93" w:rsidRDefault="00252A93"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Default="00252A93"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6663CD">
      <w:rPr>
        <w:rStyle w:val="PageNumber"/>
        <w:noProof/>
      </w:rPr>
      <w:t>40</w:t>
    </w:r>
    <w:r>
      <w:rPr>
        <w:rStyle w:val="PageNumber"/>
      </w:rPr>
      <w:fldChar w:fldCharType="end"/>
    </w:r>
  </w:p>
  <w:p w:rsidR="00252A93" w:rsidRDefault="00252A9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Default="00252A93" w:rsidP="00F73319">
    <w:pPr>
      <w:pStyle w:val="Footer"/>
      <w:jc w:val="right"/>
    </w:pPr>
  </w:p>
  <w:p w:rsidR="00252A93" w:rsidRDefault="00252A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5516" w:rsidRDefault="00765516" w:rsidP="00750888">
      <w:r>
        <w:separator/>
      </w:r>
    </w:p>
    <w:p w:rsidR="00765516" w:rsidRDefault="00765516" w:rsidP="00750888"/>
    <w:p w:rsidR="00765516" w:rsidRDefault="00765516" w:rsidP="00750888"/>
    <w:p w:rsidR="00765516" w:rsidRDefault="00765516"/>
  </w:footnote>
  <w:footnote w:type="continuationSeparator" w:id="0">
    <w:p w:rsidR="00765516" w:rsidRDefault="00765516" w:rsidP="00750888">
      <w:r>
        <w:continuationSeparator/>
      </w:r>
    </w:p>
    <w:p w:rsidR="00765516" w:rsidRDefault="00765516" w:rsidP="00750888"/>
    <w:p w:rsidR="00765516" w:rsidRDefault="00765516" w:rsidP="00750888"/>
    <w:p w:rsidR="00765516" w:rsidRDefault="007655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Pr="00350ADB" w:rsidRDefault="00252A93" w:rsidP="00750888">
    <w:r w:rsidRPr="00350ADB">
      <w:t xml:space="preserve">Kvaliteta usluge u </w:t>
    </w:r>
    <w:proofErr w:type="spellStart"/>
    <w:r w:rsidRPr="00350ADB">
      <w:t>OpenBSD</w:t>
    </w:r>
    <w:proofErr w:type="spellEnd"/>
    <w:r w:rsidRPr="00350ADB">
      <w:t>-u</w:t>
    </w:r>
  </w:p>
  <w:p w:rsidR="00252A93" w:rsidRDefault="00252A93" w:rsidP="00750888"/>
  <w:p w:rsidR="00252A93" w:rsidRDefault="00252A93"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Default="00252A9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A93" w:rsidRDefault="00252A93">
    <w:pPr>
      <w:pStyle w:val="Header"/>
    </w:pPr>
  </w:p>
  <w:p w:rsidR="00252A93" w:rsidRDefault="00252A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2"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5"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0"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1"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2"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7"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8"/>
  </w:num>
  <w:num w:numId="4">
    <w:abstractNumId w:val="11"/>
  </w:num>
  <w:num w:numId="5">
    <w:abstractNumId w:val="27"/>
  </w:num>
  <w:num w:numId="6">
    <w:abstractNumId w:val="26"/>
  </w:num>
  <w:num w:numId="7">
    <w:abstractNumId w:val="1"/>
  </w:num>
  <w:num w:numId="8">
    <w:abstractNumId w:val="2"/>
  </w:num>
  <w:num w:numId="9">
    <w:abstractNumId w:val="3"/>
  </w:num>
  <w:num w:numId="10">
    <w:abstractNumId w:val="4"/>
  </w:num>
  <w:num w:numId="11">
    <w:abstractNumId w:val="5"/>
  </w:num>
  <w:num w:numId="12">
    <w:abstractNumId w:val="6"/>
  </w:num>
  <w:num w:numId="13">
    <w:abstractNumId w:val="34"/>
  </w:num>
  <w:num w:numId="14">
    <w:abstractNumId w:val="7"/>
  </w:num>
  <w:num w:numId="15">
    <w:abstractNumId w:val="24"/>
  </w:num>
  <w:num w:numId="16">
    <w:abstractNumId w:val="16"/>
  </w:num>
  <w:num w:numId="17">
    <w:abstractNumId w:val="28"/>
  </w:num>
  <w:num w:numId="18">
    <w:abstractNumId w:val="21"/>
  </w:num>
  <w:num w:numId="19">
    <w:abstractNumId w:val="29"/>
  </w:num>
  <w:num w:numId="20">
    <w:abstractNumId w:val="9"/>
  </w:num>
  <w:num w:numId="21">
    <w:abstractNumId w:val="36"/>
  </w:num>
  <w:num w:numId="22">
    <w:abstractNumId w:val="31"/>
  </w:num>
  <w:num w:numId="23">
    <w:abstractNumId w:val="33"/>
  </w:num>
  <w:num w:numId="24">
    <w:abstractNumId w:val="19"/>
  </w:num>
  <w:num w:numId="25">
    <w:abstractNumId w:val="10"/>
  </w:num>
  <w:num w:numId="26">
    <w:abstractNumId w:val="30"/>
  </w:num>
  <w:num w:numId="27">
    <w:abstractNumId w:val="13"/>
  </w:num>
  <w:num w:numId="28">
    <w:abstractNumId w:val="18"/>
  </w:num>
  <w:num w:numId="29">
    <w:abstractNumId w:val="35"/>
  </w:num>
  <w:num w:numId="30">
    <w:abstractNumId w:val="15"/>
  </w:num>
  <w:num w:numId="31">
    <w:abstractNumId w:val="22"/>
  </w:num>
  <w:num w:numId="32">
    <w:abstractNumId w:val="37"/>
  </w:num>
  <w:num w:numId="33">
    <w:abstractNumId w:val="23"/>
  </w:num>
  <w:num w:numId="34">
    <w:abstractNumId w:val="26"/>
  </w:num>
  <w:num w:numId="35">
    <w:abstractNumId w:val="26"/>
  </w:num>
  <w:num w:numId="36">
    <w:abstractNumId w:val="26"/>
  </w:num>
  <w:num w:numId="37">
    <w:abstractNumId w:val="20"/>
  </w:num>
  <w:num w:numId="38">
    <w:abstractNumId w:val="32"/>
  </w:num>
  <w:num w:numId="39">
    <w:abstractNumId w:val="14"/>
  </w:num>
  <w:num w:numId="40">
    <w:abstractNumId w:val="2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6FE0"/>
    <w:rsid w:val="000171D3"/>
    <w:rsid w:val="00017289"/>
    <w:rsid w:val="00017F24"/>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473"/>
    <w:rsid w:val="000634F1"/>
    <w:rsid w:val="0006388C"/>
    <w:rsid w:val="00063FF6"/>
    <w:rsid w:val="000700A2"/>
    <w:rsid w:val="000745CD"/>
    <w:rsid w:val="00074D6B"/>
    <w:rsid w:val="00075239"/>
    <w:rsid w:val="0008030F"/>
    <w:rsid w:val="00081B9D"/>
    <w:rsid w:val="00081DA8"/>
    <w:rsid w:val="0008488F"/>
    <w:rsid w:val="000854BD"/>
    <w:rsid w:val="000855AB"/>
    <w:rsid w:val="00085866"/>
    <w:rsid w:val="00085BC5"/>
    <w:rsid w:val="00090EE5"/>
    <w:rsid w:val="000911BE"/>
    <w:rsid w:val="0009230B"/>
    <w:rsid w:val="000929A4"/>
    <w:rsid w:val="0009341C"/>
    <w:rsid w:val="0009392F"/>
    <w:rsid w:val="00093B67"/>
    <w:rsid w:val="00095430"/>
    <w:rsid w:val="000A0359"/>
    <w:rsid w:val="000A0F49"/>
    <w:rsid w:val="000A2F6C"/>
    <w:rsid w:val="000A3656"/>
    <w:rsid w:val="000A36E2"/>
    <w:rsid w:val="000A453E"/>
    <w:rsid w:val="000A4628"/>
    <w:rsid w:val="000A55F0"/>
    <w:rsid w:val="000B05AA"/>
    <w:rsid w:val="000B2A25"/>
    <w:rsid w:val="000B2F27"/>
    <w:rsid w:val="000B3030"/>
    <w:rsid w:val="000B3501"/>
    <w:rsid w:val="000B35D4"/>
    <w:rsid w:val="000B3BE9"/>
    <w:rsid w:val="000B3C84"/>
    <w:rsid w:val="000B42D5"/>
    <w:rsid w:val="000B6667"/>
    <w:rsid w:val="000B7B28"/>
    <w:rsid w:val="000C0F0B"/>
    <w:rsid w:val="000C1B1C"/>
    <w:rsid w:val="000C1B48"/>
    <w:rsid w:val="000C2867"/>
    <w:rsid w:val="000C37D7"/>
    <w:rsid w:val="000C4554"/>
    <w:rsid w:val="000C5BE7"/>
    <w:rsid w:val="000C7826"/>
    <w:rsid w:val="000D0B0E"/>
    <w:rsid w:val="000D1319"/>
    <w:rsid w:val="000D263E"/>
    <w:rsid w:val="000D3A46"/>
    <w:rsid w:val="000D3D7E"/>
    <w:rsid w:val="000D4224"/>
    <w:rsid w:val="000D46D4"/>
    <w:rsid w:val="000D65B4"/>
    <w:rsid w:val="000E0225"/>
    <w:rsid w:val="000E058F"/>
    <w:rsid w:val="000E0E29"/>
    <w:rsid w:val="000E10BD"/>
    <w:rsid w:val="000E1D17"/>
    <w:rsid w:val="000E2EB8"/>
    <w:rsid w:val="000E32C5"/>
    <w:rsid w:val="000E394F"/>
    <w:rsid w:val="000E417D"/>
    <w:rsid w:val="000E42AA"/>
    <w:rsid w:val="000E67DA"/>
    <w:rsid w:val="000F1765"/>
    <w:rsid w:val="000F2117"/>
    <w:rsid w:val="000F379D"/>
    <w:rsid w:val="000F3C77"/>
    <w:rsid w:val="000F4C42"/>
    <w:rsid w:val="000F57EE"/>
    <w:rsid w:val="00100E44"/>
    <w:rsid w:val="001018BE"/>
    <w:rsid w:val="00101B25"/>
    <w:rsid w:val="00102072"/>
    <w:rsid w:val="001035F2"/>
    <w:rsid w:val="0010518A"/>
    <w:rsid w:val="001102E1"/>
    <w:rsid w:val="00110CD9"/>
    <w:rsid w:val="00111D9F"/>
    <w:rsid w:val="00112766"/>
    <w:rsid w:val="001129F9"/>
    <w:rsid w:val="001131AF"/>
    <w:rsid w:val="00113AC6"/>
    <w:rsid w:val="001160EA"/>
    <w:rsid w:val="00116372"/>
    <w:rsid w:val="0011781E"/>
    <w:rsid w:val="00117BF8"/>
    <w:rsid w:val="001217A8"/>
    <w:rsid w:val="00122DB3"/>
    <w:rsid w:val="00123170"/>
    <w:rsid w:val="001234DE"/>
    <w:rsid w:val="0012719E"/>
    <w:rsid w:val="00131897"/>
    <w:rsid w:val="001318BE"/>
    <w:rsid w:val="00131AFB"/>
    <w:rsid w:val="00132DA4"/>
    <w:rsid w:val="0013460D"/>
    <w:rsid w:val="00135025"/>
    <w:rsid w:val="00136926"/>
    <w:rsid w:val="00137316"/>
    <w:rsid w:val="00137618"/>
    <w:rsid w:val="00137914"/>
    <w:rsid w:val="00140CFB"/>
    <w:rsid w:val="00141B53"/>
    <w:rsid w:val="00144CF4"/>
    <w:rsid w:val="00145929"/>
    <w:rsid w:val="00145FFC"/>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394A"/>
    <w:rsid w:val="00164DCC"/>
    <w:rsid w:val="00164E98"/>
    <w:rsid w:val="00166FD7"/>
    <w:rsid w:val="00167378"/>
    <w:rsid w:val="001704D7"/>
    <w:rsid w:val="00171785"/>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22D6"/>
    <w:rsid w:val="00193446"/>
    <w:rsid w:val="0019603F"/>
    <w:rsid w:val="001967D1"/>
    <w:rsid w:val="0019680D"/>
    <w:rsid w:val="00197346"/>
    <w:rsid w:val="001A0227"/>
    <w:rsid w:val="001A0900"/>
    <w:rsid w:val="001A0DCA"/>
    <w:rsid w:val="001A22F8"/>
    <w:rsid w:val="001A2585"/>
    <w:rsid w:val="001A25EA"/>
    <w:rsid w:val="001A50F3"/>
    <w:rsid w:val="001A5C28"/>
    <w:rsid w:val="001A730A"/>
    <w:rsid w:val="001B05D9"/>
    <w:rsid w:val="001B10F1"/>
    <w:rsid w:val="001B4F36"/>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C4D"/>
    <w:rsid w:val="001E12B3"/>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23C7"/>
    <w:rsid w:val="00212E78"/>
    <w:rsid w:val="00213588"/>
    <w:rsid w:val="00213CDE"/>
    <w:rsid w:val="0021503C"/>
    <w:rsid w:val="00215517"/>
    <w:rsid w:val="00217A89"/>
    <w:rsid w:val="00220C8E"/>
    <w:rsid w:val="00221680"/>
    <w:rsid w:val="002222AD"/>
    <w:rsid w:val="00222821"/>
    <w:rsid w:val="00224A9A"/>
    <w:rsid w:val="00224DC9"/>
    <w:rsid w:val="00226275"/>
    <w:rsid w:val="002275F4"/>
    <w:rsid w:val="002278AB"/>
    <w:rsid w:val="00230EFF"/>
    <w:rsid w:val="002310BE"/>
    <w:rsid w:val="00232676"/>
    <w:rsid w:val="00233634"/>
    <w:rsid w:val="00233ADF"/>
    <w:rsid w:val="002341DD"/>
    <w:rsid w:val="00234680"/>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53EA"/>
    <w:rsid w:val="00256692"/>
    <w:rsid w:val="00256CA7"/>
    <w:rsid w:val="00262522"/>
    <w:rsid w:val="002629CD"/>
    <w:rsid w:val="002644A7"/>
    <w:rsid w:val="00267287"/>
    <w:rsid w:val="00270F64"/>
    <w:rsid w:val="002724F7"/>
    <w:rsid w:val="002728DB"/>
    <w:rsid w:val="00272A2B"/>
    <w:rsid w:val="00272CCD"/>
    <w:rsid w:val="00272D71"/>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F46"/>
    <w:rsid w:val="002C5475"/>
    <w:rsid w:val="002C5B2C"/>
    <w:rsid w:val="002C6FA0"/>
    <w:rsid w:val="002C7AF9"/>
    <w:rsid w:val="002C7E2F"/>
    <w:rsid w:val="002D064E"/>
    <w:rsid w:val="002D07DD"/>
    <w:rsid w:val="002D1C2C"/>
    <w:rsid w:val="002D2A18"/>
    <w:rsid w:val="002D444A"/>
    <w:rsid w:val="002D59AF"/>
    <w:rsid w:val="002D5D86"/>
    <w:rsid w:val="002D6F6C"/>
    <w:rsid w:val="002D7431"/>
    <w:rsid w:val="002E0307"/>
    <w:rsid w:val="002E1F11"/>
    <w:rsid w:val="002E2767"/>
    <w:rsid w:val="002E32AF"/>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620B"/>
    <w:rsid w:val="003374DF"/>
    <w:rsid w:val="00337675"/>
    <w:rsid w:val="00337F32"/>
    <w:rsid w:val="00340E08"/>
    <w:rsid w:val="003413B4"/>
    <w:rsid w:val="003419A4"/>
    <w:rsid w:val="00341A21"/>
    <w:rsid w:val="003424AE"/>
    <w:rsid w:val="00343B6A"/>
    <w:rsid w:val="00345432"/>
    <w:rsid w:val="00345A24"/>
    <w:rsid w:val="00346C3F"/>
    <w:rsid w:val="00346E9C"/>
    <w:rsid w:val="0034761E"/>
    <w:rsid w:val="00350F2B"/>
    <w:rsid w:val="00352010"/>
    <w:rsid w:val="00352DC6"/>
    <w:rsid w:val="003535AF"/>
    <w:rsid w:val="00354486"/>
    <w:rsid w:val="00354596"/>
    <w:rsid w:val="003550E7"/>
    <w:rsid w:val="00355A5F"/>
    <w:rsid w:val="0035703C"/>
    <w:rsid w:val="003602C6"/>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E16"/>
    <w:rsid w:val="003A045D"/>
    <w:rsid w:val="003A107A"/>
    <w:rsid w:val="003A26AA"/>
    <w:rsid w:val="003A2C5B"/>
    <w:rsid w:val="003A3933"/>
    <w:rsid w:val="003A3C7A"/>
    <w:rsid w:val="003A4F10"/>
    <w:rsid w:val="003A4F85"/>
    <w:rsid w:val="003A51E3"/>
    <w:rsid w:val="003A5470"/>
    <w:rsid w:val="003A64DE"/>
    <w:rsid w:val="003A671D"/>
    <w:rsid w:val="003A6A12"/>
    <w:rsid w:val="003A6F90"/>
    <w:rsid w:val="003B21F4"/>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6477"/>
    <w:rsid w:val="003F6C85"/>
    <w:rsid w:val="004003E5"/>
    <w:rsid w:val="00402C10"/>
    <w:rsid w:val="00403D16"/>
    <w:rsid w:val="004053DC"/>
    <w:rsid w:val="00405898"/>
    <w:rsid w:val="004063A9"/>
    <w:rsid w:val="00406B61"/>
    <w:rsid w:val="00407446"/>
    <w:rsid w:val="004074BA"/>
    <w:rsid w:val="00407E98"/>
    <w:rsid w:val="00412650"/>
    <w:rsid w:val="00412E48"/>
    <w:rsid w:val="00413D1F"/>
    <w:rsid w:val="00420979"/>
    <w:rsid w:val="00420A0F"/>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7B95"/>
    <w:rsid w:val="004434C9"/>
    <w:rsid w:val="00443BC5"/>
    <w:rsid w:val="00444371"/>
    <w:rsid w:val="004451D1"/>
    <w:rsid w:val="00447B49"/>
    <w:rsid w:val="00447C43"/>
    <w:rsid w:val="004510CA"/>
    <w:rsid w:val="0045150A"/>
    <w:rsid w:val="00451678"/>
    <w:rsid w:val="00451F3A"/>
    <w:rsid w:val="00452909"/>
    <w:rsid w:val="00452A3C"/>
    <w:rsid w:val="00454376"/>
    <w:rsid w:val="00454498"/>
    <w:rsid w:val="004552D0"/>
    <w:rsid w:val="0045584A"/>
    <w:rsid w:val="004568EE"/>
    <w:rsid w:val="00456DBD"/>
    <w:rsid w:val="004575B2"/>
    <w:rsid w:val="00457721"/>
    <w:rsid w:val="004577A5"/>
    <w:rsid w:val="00462537"/>
    <w:rsid w:val="004636C7"/>
    <w:rsid w:val="00464383"/>
    <w:rsid w:val="0046468E"/>
    <w:rsid w:val="00464F95"/>
    <w:rsid w:val="0046563D"/>
    <w:rsid w:val="004667D9"/>
    <w:rsid w:val="00470D7A"/>
    <w:rsid w:val="00471EDB"/>
    <w:rsid w:val="004734A8"/>
    <w:rsid w:val="0047486A"/>
    <w:rsid w:val="00475338"/>
    <w:rsid w:val="00476348"/>
    <w:rsid w:val="00476A27"/>
    <w:rsid w:val="004816D6"/>
    <w:rsid w:val="0048234E"/>
    <w:rsid w:val="00482457"/>
    <w:rsid w:val="004824FF"/>
    <w:rsid w:val="004835AD"/>
    <w:rsid w:val="00484313"/>
    <w:rsid w:val="00484EAA"/>
    <w:rsid w:val="00484F3F"/>
    <w:rsid w:val="0048572A"/>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5445"/>
    <w:rsid w:val="004D6E4D"/>
    <w:rsid w:val="004E1CD4"/>
    <w:rsid w:val="004E1DF2"/>
    <w:rsid w:val="004E2FF0"/>
    <w:rsid w:val="004E332B"/>
    <w:rsid w:val="004E3DD6"/>
    <w:rsid w:val="004E6A30"/>
    <w:rsid w:val="004E6DE2"/>
    <w:rsid w:val="004F033A"/>
    <w:rsid w:val="004F166E"/>
    <w:rsid w:val="004F3DE3"/>
    <w:rsid w:val="004F49C6"/>
    <w:rsid w:val="004F5922"/>
    <w:rsid w:val="004F5BA7"/>
    <w:rsid w:val="004F6167"/>
    <w:rsid w:val="004F6874"/>
    <w:rsid w:val="004F6ED0"/>
    <w:rsid w:val="00500781"/>
    <w:rsid w:val="0050145C"/>
    <w:rsid w:val="00501EAA"/>
    <w:rsid w:val="00502CE4"/>
    <w:rsid w:val="00502EF7"/>
    <w:rsid w:val="00502FB0"/>
    <w:rsid w:val="005034B4"/>
    <w:rsid w:val="005043EE"/>
    <w:rsid w:val="00504E48"/>
    <w:rsid w:val="005054CF"/>
    <w:rsid w:val="00505B43"/>
    <w:rsid w:val="005061FB"/>
    <w:rsid w:val="0050673B"/>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A31"/>
    <w:rsid w:val="00523BBA"/>
    <w:rsid w:val="00530DA4"/>
    <w:rsid w:val="00533609"/>
    <w:rsid w:val="005339FB"/>
    <w:rsid w:val="00535BED"/>
    <w:rsid w:val="005362E7"/>
    <w:rsid w:val="0053647E"/>
    <w:rsid w:val="00536719"/>
    <w:rsid w:val="005373A8"/>
    <w:rsid w:val="005414F7"/>
    <w:rsid w:val="00543B59"/>
    <w:rsid w:val="00543CA0"/>
    <w:rsid w:val="00543EB8"/>
    <w:rsid w:val="00543F8D"/>
    <w:rsid w:val="00546BA0"/>
    <w:rsid w:val="00547BAD"/>
    <w:rsid w:val="00547C09"/>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902"/>
    <w:rsid w:val="0058133C"/>
    <w:rsid w:val="00581E09"/>
    <w:rsid w:val="005827CD"/>
    <w:rsid w:val="00583777"/>
    <w:rsid w:val="00584553"/>
    <w:rsid w:val="005854DC"/>
    <w:rsid w:val="005868A3"/>
    <w:rsid w:val="00587492"/>
    <w:rsid w:val="0059071B"/>
    <w:rsid w:val="00590FD0"/>
    <w:rsid w:val="00591F82"/>
    <w:rsid w:val="005922AA"/>
    <w:rsid w:val="00593FD6"/>
    <w:rsid w:val="00594F48"/>
    <w:rsid w:val="00595087"/>
    <w:rsid w:val="0059622E"/>
    <w:rsid w:val="0059754F"/>
    <w:rsid w:val="005A1253"/>
    <w:rsid w:val="005A212E"/>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D43"/>
    <w:rsid w:val="005E319F"/>
    <w:rsid w:val="005E3BCD"/>
    <w:rsid w:val="005E46FE"/>
    <w:rsid w:val="005E4C08"/>
    <w:rsid w:val="005E4FAB"/>
    <w:rsid w:val="005E5CEB"/>
    <w:rsid w:val="005E5E28"/>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624"/>
    <w:rsid w:val="006029E6"/>
    <w:rsid w:val="00603010"/>
    <w:rsid w:val="006042B7"/>
    <w:rsid w:val="00607197"/>
    <w:rsid w:val="00610970"/>
    <w:rsid w:val="00611336"/>
    <w:rsid w:val="0061170B"/>
    <w:rsid w:val="00611A1D"/>
    <w:rsid w:val="00611D27"/>
    <w:rsid w:val="00612504"/>
    <w:rsid w:val="00614295"/>
    <w:rsid w:val="0061448B"/>
    <w:rsid w:val="00614E59"/>
    <w:rsid w:val="00615C3D"/>
    <w:rsid w:val="0061611B"/>
    <w:rsid w:val="006170D6"/>
    <w:rsid w:val="006201C4"/>
    <w:rsid w:val="00620238"/>
    <w:rsid w:val="00620354"/>
    <w:rsid w:val="0062112C"/>
    <w:rsid w:val="006220D7"/>
    <w:rsid w:val="00622F4F"/>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656"/>
    <w:rsid w:val="006806B6"/>
    <w:rsid w:val="00681ED4"/>
    <w:rsid w:val="00682485"/>
    <w:rsid w:val="0068500C"/>
    <w:rsid w:val="0068763E"/>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BEA"/>
    <w:rsid w:val="006A66AA"/>
    <w:rsid w:val="006A69F6"/>
    <w:rsid w:val="006A6EB0"/>
    <w:rsid w:val="006A7001"/>
    <w:rsid w:val="006A769A"/>
    <w:rsid w:val="006A7AB2"/>
    <w:rsid w:val="006B0769"/>
    <w:rsid w:val="006B0EE1"/>
    <w:rsid w:val="006B16FD"/>
    <w:rsid w:val="006B31A2"/>
    <w:rsid w:val="006B31FA"/>
    <w:rsid w:val="006B347F"/>
    <w:rsid w:val="006B36BC"/>
    <w:rsid w:val="006B3D79"/>
    <w:rsid w:val="006B42D6"/>
    <w:rsid w:val="006B4849"/>
    <w:rsid w:val="006B532A"/>
    <w:rsid w:val="006B552A"/>
    <w:rsid w:val="006B6CD4"/>
    <w:rsid w:val="006C3071"/>
    <w:rsid w:val="006C3141"/>
    <w:rsid w:val="006C446F"/>
    <w:rsid w:val="006C49A9"/>
    <w:rsid w:val="006C7485"/>
    <w:rsid w:val="006C7521"/>
    <w:rsid w:val="006D0361"/>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1307"/>
    <w:rsid w:val="00702612"/>
    <w:rsid w:val="007041E0"/>
    <w:rsid w:val="007042A3"/>
    <w:rsid w:val="007061E2"/>
    <w:rsid w:val="0070745D"/>
    <w:rsid w:val="0070755C"/>
    <w:rsid w:val="007075D9"/>
    <w:rsid w:val="00707C0F"/>
    <w:rsid w:val="00710AA4"/>
    <w:rsid w:val="00712809"/>
    <w:rsid w:val="00713CAB"/>
    <w:rsid w:val="00713EB5"/>
    <w:rsid w:val="0071443C"/>
    <w:rsid w:val="007168E4"/>
    <w:rsid w:val="00720612"/>
    <w:rsid w:val="00720660"/>
    <w:rsid w:val="00721429"/>
    <w:rsid w:val="007228F2"/>
    <w:rsid w:val="00723057"/>
    <w:rsid w:val="0072312A"/>
    <w:rsid w:val="007238B0"/>
    <w:rsid w:val="007239C4"/>
    <w:rsid w:val="00724627"/>
    <w:rsid w:val="007261CA"/>
    <w:rsid w:val="007266BE"/>
    <w:rsid w:val="00727460"/>
    <w:rsid w:val="00730C92"/>
    <w:rsid w:val="007318E7"/>
    <w:rsid w:val="00731BD5"/>
    <w:rsid w:val="007331A2"/>
    <w:rsid w:val="00733947"/>
    <w:rsid w:val="007352D7"/>
    <w:rsid w:val="007353C0"/>
    <w:rsid w:val="00736065"/>
    <w:rsid w:val="00737B1F"/>
    <w:rsid w:val="0074008F"/>
    <w:rsid w:val="00741256"/>
    <w:rsid w:val="00742274"/>
    <w:rsid w:val="00742334"/>
    <w:rsid w:val="00742509"/>
    <w:rsid w:val="00742A1D"/>
    <w:rsid w:val="00743A99"/>
    <w:rsid w:val="00745608"/>
    <w:rsid w:val="0074575B"/>
    <w:rsid w:val="00745A30"/>
    <w:rsid w:val="00746018"/>
    <w:rsid w:val="007464F7"/>
    <w:rsid w:val="0074695E"/>
    <w:rsid w:val="00746CDE"/>
    <w:rsid w:val="007478B9"/>
    <w:rsid w:val="00747A1D"/>
    <w:rsid w:val="00747E7A"/>
    <w:rsid w:val="00750888"/>
    <w:rsid w:val="00752208"/>
    <w:rsid w:val="00753010"/>
    <w:rsid w:val="00756ACD"/>
    <w:rsid w:val="00761230"/>
    <w:rsid w:val="0076194D"/>
    <w:rsid w:val="00761AAF"/>
    <w:rsid w:val="00762BC3"/>
    <w:rsid w:val="0076470C"/>
    <w:rsid w:val="00765516"/>
    <w:rsid w:val="00765A68"/>
    <w:rsid w:val="00766A25"/>
    <w:rsid w:val="00766C5E"/>
    <w:rsid w:val="00766FCF"/>
    <w:rsid w:val="0077131E"/>
    <w:rsid w:val="007720BA"/>
    <w:rsid w:val="00773808"/>
    <w:rsid w:val="0077430C"/>
    <w:rsid w:val="00775B02"/>
    <w:rsid w:val="007764F8"/>
    <w:rsid w:val="0077690D"/>
    <w:rsid w:val="00777705"/>
    <w:rsid w:val="007803D6"/>
    <w:rsid w:val="00780A25"/>
    <w:rsid w:val="00781722"/>
    <w:rsid w:val="007817C1"/>
    <w:rsid w:val="007821B8"/>
    <w:rsid w:val="00782F6F"/>
    <w:rsid w:val="007839D9"/>
    <w:rsid w:val="00784815"/>
    <w:rsid w:val="0078514B"/>
    <w:rsid w:val="00785213"/>
    <w:rsid w:val="00785398"/>
    <w:rsid w:val="00785FB2"/>
    <w:rsid w:val="007860FA"/>
    <w:rsid w:val="00790325"/>
    <w:rsid w:val="00790521"/>
    <w:rsid w:val="007910B7"/>
    <w:rsid w:val="0079382E"/>
    <w:rsid w:val="00794E02"/>
    <w:rsid w:val="007970EF"/>
    <w:rsid w:val="007A046D"/>
    <w:rsid w:val="007A059E"/>
    <w:rsid w:val="007A25CC"/>
    <w:rsid w:val="007A2804"/>
    <w:rsid w:val="007A4E22"/>
    <w:rsid w:val="007A5D1B"/>
    <w:rsid w:val="007A6524"/>
    <w:rsid w:val="007A66E6"/>
    <w:rsid w:val="007A71FC"/>
    <w:rsid w:val="007B049B"/>
    <w:rsid w:val="007B0CB1"/>
    <w:rsid w:val="007B1797"/>
    <w:rsid w:val="007B1FF1"/>
    <w:rsid w:val="007B2948"/>
    <w:rsid w:val="007B3186"/>
    <w:rsid w:val="007B3405"/>
    <w:rsid w:val="007B35B7"/>
    <w:rsid w:val="007B3E8C"/>
    <w:rsid w:val="007B454F"/>
    <w:rsid w:val="007B46AC"/>
    <w:rsid w:val="007B4C8D"/>
    <w:rsid w:val="007B6024"/>
    <w:rsid w:val="007B694F"/>
    <w:rsid w:val="007B774B"/>
    <w:rsid w:val="007C109E"/>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55DB"/>
    <w:rsid w:val="008255E8"/>
    <w:rsid w:val="00825993"/>
    <w:rsid w:val="008272AC"/>
    <w:rsid w:val="008302FD"/>
    <w:rsid w:val="008303DC"/>
    <w:rsid w:val="008315AD"/>
    <w:rsid w:val="0083161C"/>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2DFB"/>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426"/>
    <w:rsid w:val="00877D4B"/>
    <w:rsid w:val="00877E1F"/>
    <w:rsid w:val="00880200"/>
    <w:rsid w:val="0088150D"/>
    <w:rsid w:val="008821E9"/>
    <w:rsid w:val="00882D73"/>
    <w:rsid w:val="008830D5"/>
    <w:rsid w:val="008857F8"/>
    <w:rsid w:val="00887981"/>
    <w:rsid w:val="00890482"/>
    <w:rsid w:val="00891D33"/>
    <w:rsid w:val="008925C8"/>
    <w:rsid w:val="0089277D"/>
    <w:rsid w:val="00893643"/>
    <w:rsid w:val="008939AE"/>
    <w:rsid w:val="00894BBC"/>
    <w:rsid w:val="008957A0"/>
    <w:rsid w:val="00897799"/>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1577"/>
    <w:rsid w:val="008F1C96"/>
    <w:rsid w:val="008F1F64"/>
    <w:rsid w:val="008F2281"/>
    <w:rsid w:val="008F47BB"/>
    <w:rsid w:val="008F4BDD"/>
    <w:rsid w:val="008F6ACD"/>
    <w:rsid w:val="0090262D"/>
    <w:rsid w:val="0090493C"/>
    <w:rsid w:val="00904EEE"/>
    <w:rsid w:val="0091065A"/>
    <w:rsid w:val="00910D19"/>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2080"/>
    <w:rsid w:val="00972110"/>
    <w:rsid w:val="0097247F"/>
    <w:rsid w:val="00973BBA"/>
    <w:rsid w:val="0097591F"/>
    <w:rsid w:val="009816AA"/>
    <w:rsid w:val="00981E47"/>
    <w:rsid w:val="00984943"/>
    <w:rsid w:val="009862AF"/>
    <w:rsid w:val="00991309"/>
    <w:rsid w:val="00992F05"/>
    <w:rsid w:val="00993305"/>
    <w:rsid w:val="0099402B"/>
    <w:rsid w:val="0099431A"/>
    <w:rsid w:val="00994ACE"/>
    <w:rsid w:val="009957AF"/>
    <w:rsid w:val="00996969"/>
    <w:rsid w:val="00997095"/>
    <w:rsid w:val="009A0110"/>
    <w:rsid w:val="009A0D8C"/>
    <w:rsid w:val="009A21BD"/>
    <w:rsid w:val="009A3C28"/>
    <w:rsid w:val="009A4C88"/>
    <w:rsid w:val="009A5366"/>
    <w:rsid w:val="009A58F3"/>
    <w:rsid w:val="009A5E5E"/>
    <w:rsid w:val="009A642B"/>
    <w:rsid w:val="009A7805"/>
    <w:rsid w:val="009B259A"/>
    <w:rsid w:val="009B2958"/>
    <w:rsid w:val="009B3CF1"/>
    <w:rsid w:val="009B5F7C"/>
    <w:rsid w:val="009B7AC7"/>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27D2"/>
    <w:rsid w:val="009D28E3"/>
    <w:rsid w:val="009D2BEB"/>
    <w:rsid w:val="009D44A2"/>
    <w:rsid w:val="009D5A07"/>
    <w:rsid w:val="009D719F"/>
    <w:rsid w:val="009D7620"/>
    <w:rsid w:val="009E00A2"/>
    <w:rsid w:val="009E12DB"/>
    <w:rsid w:val="009E2621"/>
    <w:rsid w:val="009E796F"/>
    <w:rsid w:val="009F2471"/>
    <w:rsid w:val="009F35E2"/>
    <w:rsid w:val="009F36C7"/>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E78"/>
    <w:rsid w:val="00A17FE1"/>
    <w:rsid w:val="00A20323"/>
    <w:rsid w:val="00A2036B"/>
    <w:rsid w:val="00A2240B"/>
    <w:rsid w:val="00A22F63"/>
    <w:rsid w:val="00A23BB7"/>
    <w:rsid w:val="00A2493E"/>
    <w:rsid w:val="00A30ED9"/>
    <w:rsid w:val="00A3186D"/>
    <w:rsid w:val="00A31EC5"/>
    <w:rsid w:val="00A320FE"/>
    <w:rsid w:val="00A33787"/>
    <w:rsid w:val="00A33AAC"/>
    <w:rsid w:val="00A349C2"/>
    <w:rsid w:val="00A35302"/>
    <w:rsid w:val="00A35C40"/>
    <w:rsid w:val="00A36795"/>
    <w:rsid w:val="00A37D16"/>
    <w:rsid w:val="00A4122A"/>
    <w:rsid w:val="00A46156"/>
    <w:rsid w:val="00A47A24"/>
    <w:rsid w:val="00A47E8D"/>
    <w:rsid w:val="00A5301B"/>
    <w:rsid w:val="00A53275"/>
    <w:rsid w:val="00A539EF"/>
    <w:rsid w:val="00A56368"/>
    <w:rsid w:val="00A563A9"/>
    <w:rsid w:val="00A5658D"/>
    <w:rsid w:val="00A56AEA"/>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570"/>
    <w:rsid w:val="00A7601B"/>
    <w:rsid w:val="00A76AF1"/>
    <w:rsid w:val="00A76E22"/>
    <w:rsid w:val="00A8048B"/>
    <w:rsid w:val="00A80788"/>
    <w:rsid w:val="00A81F29"/>
    <w:rsid w:val="00A83D5F"/>
    <w:rsid w:val="00A84386"/>
    <w:rsid w:val="00A84D2D"/>
    <w:rsid w:val="00A85118"/>
    <w:rsid w:val="00A8515B"/>
    <w:rsid w:val="00A8531C"/>
    <w:rsid w:val="00A861F6"/>
    <w:rsid w:val="00A90102"/>
    <w:rsid w:val="00A91033"/>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2091"/>
    <w:rsid w:val="00AB3A43"/>
    <w:rsid w:val="00AB4981"/>
    <w:rsid w:val="00AB4B54"/>
    <w:rsid w:val="00AC1A94"/>
    <w:rsid w:val="00AC391E"/>
    <w:rsid w:val="00AC42CA"/>
    <w:rsid w:val="00AC4658"/>
    <w:rsid w:val="00AC5ECA"/>
    <w:rsid w:val="00AC5FBC"/>
    <w:rsid w:val="00AC608F"/>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ACE"/>
    <w:rsid w:val="00AE449F"/>
    <w:rsid w:val="00AE4C51"/>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4970"/>
    <w:rsid w:val="00B34EC9"/>
    <w:rsid w:val="00B35A84"/>
    <w:rsid w:val="00B402B7"/>
    <w:rsid w:val="00B420CD"/>
    <w:rsid w:val="00B42466"/>
    <w:rsid w:val="00B43514"/>
    <w:rsid w:val="00B44111"/>
    <w:rsid w:val="00B45C24"/>
    <w:rsid w:val="00B4769C"/>
    <w:rsid w:val="00B4793F"/>
    <w:rsid w:val="00B47E8A"/>
    <w:rsid w:val="00B50CA3"/>
    <w:rsid w:val="00B513F5"/>
    <w:rsid w:val="00B519DB"/>
    <w:rsid w:val="00B525E8"/>
    <w:rsid w:val="00B532F4"/>
    <w:rsid w:val="00B53ADD"/>
    <w:rsid w:val="00B551C6"/>
    <w:rsid w:val="00B568AE"/>
    <w:rsid w:val="00B609E6"/>
    <w:rsid w:val="00B61B43"/>
    <w:rsid w:val="00B632EE"/>
    <w:rsid w:val="00B642FC"/>
    <w:rsid w:val="00B66A2D"/>
    <w:rsid w:val="00B71688"/>
    <w:rsid w:val="00B71DEC"/>
    <w:rsid w:val="00B73E5C"/>
    <w:rsid w:val="00B74FDA"/>
    <w:rsid w:val="00B8057B"/>
    <w:rsid w:val="00B81BFE"/>
    <w:rsid w:val="00B81DCA"/>
    <w:rsid w:val="00B821D9"/>
    <w:rsid w:val="00B825F5"/>
    <w:rsid w:val="00B829D8"/>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3AD9"/>
    <w:rsid w:val="00BA40AA"/>
    <w:rsid w:val="00BA5D85"/>
    <w:rsid w:val="00BA6E91"/>
    <w:rsid w:val="00BA79E1"/>
    <w:rsid w:val="00BA7A57"/>
    <w:rsid w:val="00BA7D8B"/>
    <w:rsid w:val="00BA7DB8"/>
    <w:rsid w:val="00BB04EC"/>
    <w:rsid w:val="00BB09B5"/>
    <w:rsid w:val="00BB0AB6"/>
    <w:rsid w:val="00BB1923"/>
    <w:rsid w:val="00BB1FCC"/>
    <w:rsid w:val="00BB289F"/>
    <w:rsid w:val="00BB2FC3"/>
    <w:rsid w:val="00BB352C"/>
    <w:rsid w:val="00BB4B3F"/>
    <w:rsid w:val="00BB4D15"/>
    <w:rsid w:val="00BB565F"/>
    <w:rsid w:val="00BB5E50"/>
    <w:rsid w:val="00BB69F4"/>
    <w:rsid w:val="00BB79A1"/>
    <w:rsid w:val="00BB7A98"/>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23F3"/>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3A58"/>
    <w:rsid w:val="00C140CF"/>
    <w:rsid w:val="00C14189"/>
    <w:rsid w:val="00C15A7C"/>
    <w:rsid w:val="00C16E51"/>
    <w:rsid w:val="00C171CB"/>
    <w:rsid w:val="00C1740B"/>
    <w:rsid w:val="00C17E76"/>
    <w:rsid w:val="00C20BBF"/>
    <w:rsid w:val="00C20E0D"/>
    <w:rsid w:val="00C21993"/>
    <w:rsid w:val="00C224A2"/>
    <w:rsid w:val="00C232C3"/>
    <w:rsid w:val="00C2359D"/>
    <w:rsid w:val="00C26D0D"/>
    <w:rsid w:val="00C31265"/>
    <w:rsid w:val="00C330FF"/>
    <w:rsid w:val="00C364FE"/>
    <w:rsid w:val="00C37C5B"/>
    <w:rsid w:val="00C37EAC"/>
    <w:rsid w:val="00C40752"/>
    <w:rsid w:val="00C43367"/>
    <w:rsid w:val="00C436DD"/>
    <w:rsid w:val="00C4505A"/>
    <w:rsid w:val="00C4550F"/>
    <w:rsid w:val="00C45D22"/>
    <w:rsid w:val="00C47CD2"/>
    <w:rsid w:val="00C50BB2"/>
    <w:rsid w:val="00C50C15"/>
    <w:rsid w:val="00C51E49"/>
    <w:rsid w:val="00C52614"/>
    <w:rsid w:val="00C5546A"/>
    <w:rsid w:val="00C55BBC"/>
    <w:rsid w:val="00C57D08"/>
    <w:rsid w:val="00C57D8C"/>
    <w:rsid w:val="00C61565"/>
    <w:rsid w:val="00C6169C"/>
    <w:rsid w:val="00C62C72"/>
    <w:rsid w:val="00C63A16"/>
    <w:rsid w:val="00C65DE0"/>
    <w:rsid w:val="00C67917"/>
    <w:rsid w:val="00C74783"/>
    <w:rsid w:val="00C74AEA"/>
    <w:rsid w:val="00C772BF"/>
    <w:rsid w:val="00C7730B"/>
    <w:rsid w:val="00C77542"/>
    <w:rsid w:val="00C80C3F"/>
    <w:rsid w:val="00C82A5C"/>
    <w:rsid w:val="00C83066"/>
    <w:rsid w:val="00C842CF"/>
    <w:rsid w:val="00C843F1"/>
    <w:rsid w:val="00C87C1C"/>
    <w:rsid w:val="00C90805"/>
    <w:rsid w:val="00C916CF"/>
    <w:rsid w:val="00C92699"/>
    <w:rsid w:val="00C9372F"/>
    <w:rsid w:val="00C95307"/>
    <w:rsid w:val="00C95FA2"/>
    <w:rsid w:val="00C96FBA"/>
    <w:rsid w:val="00C97474"/>
    <w:rsid w:val="00C977A1"/>
    <w:rsid w:val="00CA01EC"/>
    <w:rsid w:val="00CA26E5"/>
    <w:rsid w:val="00CA3705"/>
    <w:rsid w:val="00CA3D46"/>
    <w:rsid w:val="00CA49D0"/>
    <w:rsid w:val="00CA6621"/>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382C"/>
    <w:rsid w:val="00CC434E"/>
    <w:rsid w:val="00CC4B83"/>
    <w:rsid w:val="00CC5337"/>
    <w:rsid w:val="00CC6334"/>
    <w:rsid w:val="00CC6F88"/>
    <w:rsid w:val="00CC6FA9"/>
    <w:rsid w:val="00CC74C6"/>
    <w:rsid w:val="00CD0B3F"/>
    <w:rsid w:val="00CD1980"/>
    <w:rsid w:val="00CD1D13"/>
    <w:rsid w:val="00CD1DE5"/>
    <w:rsid w:val="00CD3314"/>
    <w:rsid w:val="00CD3CD6"/>
    <w:rsid w:val="00CD4949"/>
    <w:rsid w:val="00CD4AF8"/>
    <w:rsid w:val="00CD50C7"/>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35BF"/>
    <w:rsid w:val="00CF35D7"/>
    <w:rsid w:val="00CF4AD2"/>
    <w:rsid w:val="00CF5515"/>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571E"/>
    <w:rsid w:val="00D158F1"/>
    <w:rsid w:val="00D17FC2"/>
    <w:rsid w:val="00D20DF1"/>
    <w:rsid w:val="00D21F09"/>
    <w:rsid w:val="00D22301"/>
    <w:rsid w:val="00D22CC3"/>
    <w:rsid w:val="00D233C1"/>
    <w:rsid w:val="00D23F55"/>
    <w:rsid w:val="00D24A10"/>
    <w:rsid w:val="00D25CD6"/>
    <w:rsid w:val="00D262BD"/>
    <w:rsid w:val="00D2711F"/>
    <w:rsid w:val="00D30D35"/>
    <w:rsid w:val="00D30E3F"/>
    <w:rsid w:val="00D316CC"/>
    <w:rsid w:val="00D34A72"/>
    <w:rsid w:val="00D3511A"/>
    <w:rsid w:val="00D41FD8"/>
    <w:rsid w:val="00D4232A"/>
    <w:rsid w:val="00D42951"/>
    <w:rsid w:val="00D4295F"/>
    <w:rsid w:val="00D43487"/>
    <w:rsid w:val="00D45398"/>
    <w:rsid w:val="00D46D03"/>
    <w:rsid w:val="00D46DB9"/>
    <w:rsid w:val="00D46F0B"/>
    <w:rsid w:val="00D46F7C"/>
    <w:rsid w:val="00D47115"/>
    <w:rsid w:val="00D52010"/>
    <w:rsid w:val="00D5254C"/>
    <w:rsid w:val="00D53E05"/>
    <w:rsid w:val="00D55C18"/>
    <w:rsid w:val="00D61D13"/>
    <w:rsid w:val="00D634CF"/>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2642"/>
    <w:rsid w:val="00D83858"/>
    <w:rsid w:val="00D85B41"/>
    <w:rsid w:val="00D872A6"/>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C12BB"/>
    <w:rsid w:val="00DC2DF3"/>
    <w:rsid w:val="00DC4D54"/>
    <w:rsid w:val="00DC583F"/>
    <w:rsid w:val="00DC7480"/>
    <w:rsid w:val="00DC7C48"/>
    <w:rsid w:val="00DD0371"/>
    <w:rsid w:val="00DD1D19"/>
    <w:rsid w:val="00DD22EF"/>
    <w:rsid w:val="00DD5E99"/>
    <w:rsid w:val="00DE1154"/>
    <w:rsid w:val="00DE1158"/>
    <w:rsid w:val="00DE3B8E"/>
    <w:rsid w:val="00DE454A"/>
    <w:rsid w:val="00DE4951"/>
    <w:rsid w:val="00DE4A27"/>
    <w:rsid w:val="00DE4CBD"/>
    <w:rsid w:val="00DE5DAA"/>
    <w:rsid w:val="00DF1106"/>
    <w:rsid w:val="00DF16C3"/>
    <w:rsid w:val="00DF1F00"/>
    <w:rsid w:val="00DF2E6F"/>
    <w:rsid w:val="00DF68B8"/>
    <w:rsid w:val="00E006AD"/>
    <w:rsid w:val="00E0100B"/>
    <w:rsid w:val="00E01F42"/>
    <w:rsid w:val="00E025F0"/>
    <w:rsid w:val="00E027AA"/>
    <w:rsid w:val="00E04894"/>
    <w:rsid w:val="00E05D97"/>
    <w:rsid w:val="00E12C07"/>
    <w:rsid w:val="00E12D90"/>
    <w:rsid w:val="00E14CB7"/>
    <w:rsid w:val="00E1533E"/>
    <w:rsid w:val="00E15814"/>
    <w:rsid w:val="00E17CC4"/>
    <w:rsid w:val="00E217D0"/>
    <w:rsid w:val="00E21B7D"/>
    <w:rsid w:val="00E22166"/>
    <w:rsid w:val="00E226C6"/>
    <w:rsid w:val="00E2465F"/>
    <w:rsid w:val="00E24C0F"/>
    <w:rsid w:val="00E25C34"/>
    <w:rsid w:val="00E27DE8"/>
    <w:rsid w:val="00E30C75"/>
    <w:rsid w:val="00E329B8"/>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98E"/>
    <w:rsid w:val="00E872CF"/>
    <w:rsid w:val="00E87A91"/>
    <w:rsid w:val="00E87B94"/>
    <w:rsid w:val="00E92292"/>
    <w:rsid w:val="00E92D0D"/>
    <w:rsid w:val="00E93036"/>
    <w:rsid w:val="00E94033"/>
    <w:rsid w:val="00E962C8"/>
    <w:rsid w:val="00E96774"/>
    <w:rsid w:val="00E97116"/>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DC6"/>
    <w:rsid w:val="00EC5B30"/>
    <w:rsid w:val="00EC62AD"/>
    <w:rsid w:val="00EC7A66"/>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C87"/>
    <w:rsid w:val="00EE6B67"/>
    <w:rsid w:val="00EF07AF"/>
    <w:rsid w:val="00EF2C48"/>
    <w:rsid w:val="00EF411B"/>
    <w:rsid w:val="00EF4BFF"/>
    <w:rsid w:val="00EF4DC9"/>
    <w:rsid w:val="00EF51CD"/>
    <w:rsid w:val="00EF5495"/>
    <w:rsid w:val="00F00EB4"/>
    <w:rsid w:val="00F0242E"/>
    <w:rsid w:val="00F03524"/>
    <w:rsid w:val="00F048A7"/>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6A32"/>
    <w:rsid w:val="00F26ABD"/>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7B01"/>
    <w:rsid w:val="00F604F3"/>
    <w:rsid w:val="00F608C8"/>
    <w:rsid w:val="00F62A95"/>
    <w:rsid w:val="00F65E4A"/>
    <w:rsid w:val="00F66184"/>
    <w:rsid w:val="00F66325"/>
    <w:rsid w:val="00F667D1"/>
    <w:rsid w:val="00F72BFB"/>
    <w:rsid w:val="00F73319"/>
    <w:rsid w:val="00F76653"/>
    <w:rsid w:val="00F76D91"/>
    <w:rsid w:val="00F770F5"/>
    <w:rsid w:val="00F77CB8"/>
    <w:rsid w:val="00F80FE0"/>
    <w:rsid w:val="00F8117B"/>
    <w:rsid w:val="00F81B81"/>
    <w:rsid w:val="00F81B8E"/>
    <w:rsid w:val="00F829BC"/>
    <w:rsid w:val="00F83DB2"/>
    <w:rsid w:val="00F8422D"/>
    <w:rsid w:val="00F9008E"/>
    <w:rsid w:val="00F90AE7"/>
    <w:rsid w:val="00F91128"/>
    <w:rsid w:val="00F9231A"/>
    <w:rsid w:val="00F932C5"/>
    <w:rsid w:val="00F93DD9"/>
    <w:rsid w:val="00F94A06"/>
    <w:rsid w:val="00F96663"/>
    <w:rsid w:val="00F97ED0"/>
    <w:rsid w:val="00FA09A2"/>
    <w:rsid w:val="00FA0EE1"/>
    <w:rsid w:val="00FA1430"/>
    <w:rsid w:val="00FA187F"/>
    <w:rsid w:val="00FA2076"/>
    <w:rsid w:val="00FA52B9"/>
    <w:rsid w:val="00FA5356"/>
    <w:rsid w:val="00FA5404"/>
    <w:rsid w:val="00FA56D9"/>
    <w:rsid w:val="00FB0919"/>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72A8"/>
    <w:rsid w:val="00FE09F7"/>
    <w:rsid w:val="00FE0C19"/>
    <w:rsid w:val="00FE129B"/>
    <w:rsid w:val="00FE3D8B"/>
    <w:rsid w:val="00FE50DF"/>
    <w:rsid w:val="00FE7B03"/>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F26299"/>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C10F9"/>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cert.hr/sites/default/files/CCERT-PUBDOC-2008-01-215.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sql/sql_injection.asp"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cert.hr/sites/default/files/CCERT-PUBDOC-2006-10-1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ietf.org/rfc/rfc2246.txt"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tools.ietf.org/html/rfc645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eb.archive.org/web/20080702075113/http://www.adaptivepath.com/ideas/essays/archives/000385.php"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00B7B-04C3-4811-9E3B-02B21F5B8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1261</TotalTime>
  <Pages>56</Pages>
  <Words>12557</Words>
  <Characters>71575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83965</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475</cp:revision>
  <cp:lastPrinted>2016-06-13T11:26:00Z</cp:lastPrinted>
  <dcterms:created xsi:type="dcterms:W3CDTF">2016-06-13T11:26:00Z</dcterms:created>
  <dcterms:modified xsi:type="dcterms:W3CDTF">2018-06-17T07:56:00Z</dcterms:modified>
</cp:coreProperties>
</file>
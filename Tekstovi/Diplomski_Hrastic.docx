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F06C3">
          <w:headerReference w:type="even" r:id="rId8"/>
          <w:footerReference w:type="even" r:id="rId9"/>
          <w:footerReference w:type="default" r:id="rId10"/>
          <w:pgSz w:w="11906" w:h="16838" w:code="9"/>
          <w:pgMar w:top="1418" w:right="1418" w:bottom="1418" w:left="1701"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7B35B7" w:rsidRPr="00246522" w:rsidRDefault="00246522" w:rsidP="00246522">
      <w:pPr>
        <w:spacing w:before="0" w:after="0"/>
        <w:jc w:val="center"/>
        <w:rPr>
          <w:rFonts w:cs="Arial"/>
          <w:b/>
          <w:bCs/>
          <w:sz w:val="28"/>
          <w:szCs w:val="28"/>
        </w:rPr>
      </w:pPr>
      <w:r w:rsidRPr="00246522">
        <w:rPr>
          <w:rFonts w:cs="Arial"/>
          <w:bCs/>
          <w:sz w:val="28"/>
          <w:szCs w:val="28"/>
        </w:rPr>
        <w:t>Za moju mamu. Hvala ti</w:t>
      </w:r>
      <w:r w:rsidR="00B86CEE">
        <w:rPr>
          <w:rFonts w:cs="Arial"/>
          <w:bCs/>
          <w:sz w:val="28"/>
          <w:szCs w:val="28"/>
        </w:rPr>
        <w:t xml:space="preserve"> što</w:t>
      </w:r>
      <w:r w:rsidRPr="00246522">
        <w:rPr>
          <w:rFonts w:cs="Arial"/>
          <w:bCs/>
          <w:sz w:val="28"/>
          <w:szCs w:val="28"/>
        </w:rPr>
        <w:t xml:space="preserve"> si me naučila voljeti i učiti.</w:t>
      </w:r>
      <w:r w:rsidR="007B35B7" w:rsidRPr="00246522">
        <w:rPr>
          <w:rFonts w:cs="Arial"/>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F311A7">
          <w:rPr>
            <w:webHidden/>
          </w:rPr>
          <w:t>1</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66" w:history="1">
        <w:r w:rsidR="00B46B38" w:rsidRPr="009B7D81">
          <w:rPr>
            <w:rStyle w:val="Hyperlink"/>
          </w:rPr>
          <w:t>2.</w:t>
        </w:r>
        <w:r w:rsidR="00B46B38">
          <w:rPr>
            <w:rFonts w:asciiTheme="minorHAnsi" w:eastAsiaTheme="minorEastAsia" w:hAnsiTheme="minorHAnsi" w:cstheme="minorBidi"/>
            <w:sz w:val="22"/>
            <w:szCs w:val="22"/>
          </w:rPr>
          <w:tab/>
        </w:r>
        <w:r w:rsidR="00B46B38" w:rsidRPr="009B7D81">
          <w:rPr>
            <w:rStyle w:val="Hyperlink"/>
          </w:rPr>
          <w:t>Glavne karakteristike veslačkih natjecanja</w:t>
        </w:r>
        <w:r w:rsidR="00B46B38">
          <w:rPr>
            <w:webHidden/>
          </w:rPr>
          <w:tab/>
        </w:r>
        <w:r w:rsidR="00B46B38">
          <w:rPr>
            <w:webHidden/>
          </w:rPr>
          <w:fldChar w:fldCharType="begin"/>
        </w:r>
        <w:r w:rsidR="00B46B38">
          <w:rPr>
            <w:webHidden/>
          </w:rPr>
          <w:instrText xml:space="preserve"> PAGEREF _Toc517285766 \h </w:instrText>
        </w:r>
        <w:r w:rsidR="00B46B38">
          <w:rPr>
            <w:webHidden/>
          </w:rPr>
        </w:r>
        <w:r w:rsidR="00B46B38">
          <w:rPr>
            <w:webHidden/>
          </w:rPr>
          <w:fldChar w:fldCharType="separate"/>
        </w:r>
        <w:r w:rsidR="00F311A7">
          <w:rPr>
            <w:webHidden/>
          </w:rPr>
          <w:t>2</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67" w:history="1">
        <w:r w:rsidR="00B46B38" w:rsidRPr="009B7D81">
          <w:rPr>
            <w:rStyle w:val="Hyperlink"/>
          </w:rPr>
          <w:t>2.1</w:t>
        </w:r>
        <w:r w:rsidR="00B46B38">
          <w:rPr>
            <w:rFonts w:asciiTheme="minorHAnsi" w:eastAsiaTheme="minorEastAsia" w:hAnsiTheme="minorHAnsi" w:cstheme="minorBidi"/>
            <w:sz w:val="22"/>
            <w:szCs w:val="22"/>
          </w:rPr>
          <w:tab/>
        </w:r>
        <w:r w:rsidR="00B46B38" w:rsidRPr="009B7D81">
          <w:rPr>
            <w:rStyle w:val="Hyperlink"/>
          </w:rPr>
          <w:t>Starosne kategorije</w:t>
        </w:r>
        <w:r w:rsidR="00B46B38">
          <w:rPr>
            <w:webHidden/>
          </w:rPr>
          <w:tab/>
        </w:r>
        <w:r w:rsidR="00B46B38">
          <w:rPr>
            <w:webHidden/>
          </w:rPr>
          <w:fldChar w:fldCharType="begin"/>
        </w:r>
        <w:r w:rsidR="00B46B38">
          <w:rPr>
            <w:webHidden/>
          </w:rPr>
          <w:instrText xml:space="preserve"> PAGEREF _Toc517285767 \h </w:instrText>
        </w:r>
        <w:r w:rsidR="00B46B38">
          <w:rPr>
            <w:webHidden/>
          </w:rPr>
        </w:r>
        <w:r w:rsidR="00B46B38">
          <w:rPr>
            <w:webHidden/>
          </w:rPr>
          <w:fldChar w:fldCharType="separate"/>
        </w:r>
        <w:r w:rsidR="00F311A7">
          <w:rPr>
            <w:webHidden/>
          </w:rPr>
          <w:t>2</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68" w:history="1">
        <w:r w:rsidR="00B46B38" w:rsidRPr="009B7D81">
          <w:rPr>
            <w:rStyle w:val="Hyperlink"/>
          </w:rPr>
          <w:t>2.2</w:t>
        </w:r>
        <w:r w:rsidR="00B46B38">
          <w:rPr>
            <w:rFonts w:asciiTheme="minorHAnsi" w:eastAsiaTheme="minorEastAsia" w:hAnsiTheme="minorHAnsi" w:cstheme="minorBidi"/>
            <w:sz w:val="22"/>
            <w:szCs w:val="22"/>
          </w:rPr>
          <w:tab/>
        </w:r>
        <w:r w:rsidR="00B46B38" w:rsidRPr="009B7D81">
          <w:rPr>
            <w:rStyle w:val="Hyperlink"/>
          </w:rPr>
          <w:t>Vrste čamaca</w:t>
        </w:r>
        <w:r w:rsidR="00B46B38">
          <w:rPr>
            <w:webHidden/>
          </w:rPr>
          <w:tab/>
        </w:r>
        <w:r w:rsidR="00B46B38">
          <w:rPr>
            <w:webHidden/>
          </w:rPr>
          <w:fldChar w:fldCharType="begin"/>
        </w:r>
        <w:r w:rsidR="00B46B38">
          <w:rPr>
            <w:webHidden/>
          </w:rPr>
          <w:instrText xml:space="preserve"> PAGEREF _Toc517285768 \h </w:instrText>
        </w:r>
        <w:r w:rsidR="00B46B38">
          <w:rPr>
            <w:webHidden/>
          </w:rPr>
        </w:r>
        <w:r w:rsidR="00B46B38">
          <w:rPr>
            <w:webHidden/>
          </w:rPr>
          <w:fldChar w:fldCharType="separate"/>
        </w:r>
        <w:r w:rsidR="00F311A7">
          <w:rPr>
            <w:webHidden/>
          </w:rPr>
          <w:t>3</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69" w:history="1">
        <w:r w:rsidR="00B46B38" w:rsidRPr="009B7D81">
          <w:rPr>
            <w:rStyle w:val="Hyperlink"/>
          </w:rPr>
          <w:t>2.3</w:t>
        </w:r>
        <w:r w:rsidR="00B46B38">
          <w:rPr>
            <w:rFonts w:asciiTheme="minorHAnsi" w:eastAsiaTheme="minorEastAsia" w:hAnsiTheme="minorHAnsi" w:cstheme="minorBidi"/>
            <w:sz w:val="22"/>
            <w:szCs w:val="22"/>
          </w:rPr>
          <w:tab/>
        </w:r>
        <w:r w:rsidR="00B46B38" w:rsidRPr="009B7D81">
          <w:rPr>
            <w:rStyle w:val="Hyperlink"/>
          </w:rPr>
          <w:t>Kategorije prema težini</w:t>
        </w:r>
        <w:r w:rsidR="00B46B38">
          <w:rPr>
            <w:webHidden/>
          </w:rPr>
          <w:tab/>
        </w:r>
        <w:r w:rsidR="00B46B38">
          <w:rPr>
            <w:webHidden/>
          </w:rPr>
          <w:fldChar w:fldCharType="begin"/>
        </w:r>
        <w:r w:rsidR="00B46B38">
          <w:rPr>
            <w:webHidden/>
          </w:rPr>
          <w:instrText xml:space="preserve"> PAGEREF _Toc517285769 \h </w:instrText>
        </w:r>
        <w:r w:rsidR="00B46B38">
          <w:rPr>
            <w:webHidden/>
          </w:rPr>
        </w:r>
        <w:r w:rsidR="00B46B38">
          <w:rPr>
            <w:webHidden/>
          </w:rPr>
          <w:fldChar w:fldCharType="separate"/>
        </w:r>
        <w:r w:rsidR="00F311A7">
          <w:rPr>
            <w:webHidden/>
          </w:rPr>
          <w:t>4</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70" w:history="1">
        <w:r w:rsidR="00B46B38" w:rsidRPr="009B7D81">
          <w:rPr>
            <w:rStyle w:val="Hyperlink"/>
          </w:rPr>
          <w:t>3.</w:t>
        </w:r>
        <w:r w:rsidR="00B46B38">
          <w:rPr>
            <w:rFonts w:asciiTheme="minorHAnsi" w:eastAsiaTheme="minorEastAsia" w:hAnsiTheme="minorHAnsi" w:cstheme="minorBidi"/>
            <w:sz w:val="22"/>
            <w:szCs w:val="22"/>
          </w:rPr>
          <w:tab/>
        </w:r>
        <w:r w:rsidR="00B46B38" w:rsidRPr="009B7D81">
          <w:rPr>
            <w:rStyle w:val="Hyperlink"/>
          </w:rPr>
          <w:t>Definicija zahtjeva na sustav</w:t>
        </w:r>
        <w:r w:rsidR="00B46B38">
          <w:rPr>
            <w:webHidden/>
          </w:rPr>
          <w:tab/>
        </w:r>
        <w:r w:rsidR="00B46B38">
          <w:rPr>
            <w:webHidden/>
          </w:rPr>
          <w:fldChar w:fldCharType="begin"/>
        </w:r>
        <w:r w:rsidR="00B46B38">
          <w:rPr>
            <w:webHidden/>
          </w:rPr>
          <w:instrText xml:space="preserve"> PAGEREF _Toc517285770 \h </w:instrText>
        </w:r>
        <w:r w:rsidR="00B46B38">
          <w:rPr>
            <w:webHidden/>
          </w:rPr>
        </w:r>
        <w:r w:rsidR="00B46B38">
          <w:rPr>
            <w:webHidden/>
          </w:rPr>
          <w:fldChar w:fldCharType="separate"/>
        </w:r>
        <w:r w:rsidR="00F311A7">
          <w:rPr>
            <w:webHidden/>
          </w:rPr>
          <w:t>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1" w:history="1">
        <w:r w:rsidR="00B46B38" w:rsidRPr="009B7D81">
          <w:rPr>
            <w:rStyle w:val="Hyperlink"/>
          </w:rPr>
          <w:t>3.1</w:t>
        </w:r>
        <w:r w:rsidR="00B46B38">
          <w:rPr>
            <w:rFonts w:asciiTheme="minorHAnsi" w:eastAsiaTheme="minorEastAsia" w:hAnsiTheme="minorHAnsi" w:cstheme="minorBidi"/>
            <w:sz w:val="22"/>
            <w:szCs w:val="22"/>
          </w:rPr>
          <w:tab/>
        </w:r>
        <w:r w:rsidR="00B46B38" w:rsidRPr="009B7D81">
          <w:rPr>
            <w:rStyle w:val="Hyperlink"/>
          </w:rPr>
          <w:t>Definicija zahtjeva izbornika reprezentacije</w:t>
        </w:r>
        <w:r w:rsidR="00B46B38">
          <w:rPr>
            <w:webHidden/>
          </w:rPr>
          <w:tab/>
        </w:r>
        <w:r w:rsidR="00B46B38">
          <w:rPr>
            <w:webHidden/>
          </w:rPr>
          <w:fldChar w:fldCharType="begin"/>
        </w:r>
        <w:r w:rsidR="00B46B38">
          <w:rPr>
            <w:webHidden/>
          </w:rPr>
          <w:instrText xml:space="preserve"> PAGEREF _Toc517285771 \h </w:instrText>
        </w:r>
        <w:r w:rsidR="00B46B38">
          <w:rPr>
            <w:webHidden/>
          </w:rPr>
        </w:r>
        <w:r w:rsidR="00B46B38">
          <w:rPr>
            <w:webHidden/>
          </w:rPr>
          <w:fldChar w:fldCharType="separate"/>
        </w:r>
        <w:r w:rsidR="00F311A7">
          <w:rPr>
            <w:webHidden/>
          </w:rPr>
          <w:t>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2" w:history="1">
        <w:r w:rsidR="00B46B38" w:rsidRPr="009B7D81">
          <w:rPr>
            <w:rStyle w:val="Hyperlink"/>
          </w:rPr>
          <w:t>3.2</w:t>
        </w:r>
        <w:r w:rsidR="00B46B38">
          <w:rPr>
            <w:rFonts w:asciiTheme="minorHAnsi" w:eastAsiaTheme="minorEastAsia" w:hAnsiTheme="minorHAnsi" w:cstheme="minorBidi"/>
            <w:sz w:val="22"/>
            <w:szCs w:val="22"/>
          </w:rPr>
          <w:tab/>
        </w:r>
        <w:r w:rsidR="00B46B38" w:rsidRPr="009B7D81">
          <w:rPr>
            <w:rStyle w:val="Hyperlink"/>
          </w:rPr>
          <w:t>Definicija zahtjeva trenera</w:t>
        </w:r>
        <w:r w:rsidR="00B46B38">
          <w:rPr>
            <w:webHidden/>
          </w:rPr>
          <w:tab/>
        </w:r>
        <w:r w:rsidR="00B46B38">
          <w:rPr>
            <w:webHidden/>
          </w:rPr>
          <w:fldChar w:fldCharType="begin"/>
        </w:r>
        <w:r w:rsidR="00B46B38">
          <w:rPr>
            <w:webHidden/>
          </w:rPr>
          <w:instrText xml:space="preserve"> PAGEREF _Toc517285772 \h </w:instrText>
        </w:r>
        <w:r w:rsidR="00B46B38">
          <w:rPr>
            <w:webHidden/>
          </w:rPr>
        </w:r>
        <w:r w:rsidR="00B46B38">
          <w:rPr>
            <w:webHidden/>
          </w:rPr>
          <w:fldChar w:fldCharType="separate"/>
        </w:r>
        <w:r w:rsidR="00F311A7">
          <w:rPr>
            <w:webHidden/>
          </w:rPr>
          <w:t>7</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3" w:history="1">
        <w:r w:rsidR="00B46B38" w:rsidRPr="009B7D81">
          <w:rPr>
            <w:rStyle w:val="Hyperlink"/>
          </w:rPr>
          <w:t>3.3</w:t>
        </w:r>
        <w:r w:rsidR="00B46B38">
          <w:rPr>
            <w:rFonts w:asciiTheme="minorHAnsi" w:eastAsiaTheme="minorEastAsia" w:hAnsiTheme="minorHAnsi" w:cstheme="minorBidi"/>
            <w:sz w:val="22"/>
            <w:szCs w:val="22"/>
          </w:rPr>
          <w:tab/>
        </w:r>
        <w:r w:rsidR="00B46B38" w:rsidRPr="009B7D81">
          <w:rPr>
            <w:rStyle w:val="Hyperlink"/>
          </w:rPr>
          <w:t>Definicije zahtjeva veslačkih klubova</w:t>
        </w:r>
        <w:r w:rsidR="00B46B38">
          <w:rPr>
            <w:webHidden/>
          </w:rPr>
          <w:tab/>
        </w:r>
        <w:r w:rsidR="00B46B38">
          <w:rPr>
            <w:webHidden/>
          </w:rPr>
          <w:fldChar w:fldCharType="begin"/>
        </w:r>
        <w:r w:rsidR="00B46B38">
          <w:rPr>
            <w:webHidden/>
          </w:rPr>
          <w:instrText xml:space="preserve"> PAGEREF _Toc517285773 \h </w:instrText>
        </w:r>
        <w:r w:rsidR="00B46B38">
          <w:rPr>
            <w:webHidden/>
          </w:rPr>
        </w:r>
        <w:r w:rsidR="00B46B38">
          <w:rPr>
            <w:webHidden/>
          </w:rPr>
          <w:fldChar w:fldCharType="separate"/>
        </w:r>
        <w:r w:rsidR="00F311A7">
          <w:rPr>
            <w:webHidden/>
          </w:rPr>
          <w:t>8</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4" w:history="1">
        <w:r w:rsidR="00B46B38" w:rsidRPr="009B7D81">
          <w:rPr>
            <w:rStyle w:val="Hyperlink"/>
          </w:rPr>
          <w:t>3.4</w:t>
        </w:r>
        <w:r w:rsidR="00B46B38">
          <w:rPr>
            <w:rFonts w:asciiTheme="minorHAnsi" w:eastAsiaTheme="minorEastAsia" w:hAnsiTheme="minorHAnsi" w:cstheme="minorBidi"/>
            <w:sz w:val="22"/>
            <w:szCs w:val="22"/>
          </w:rPr>
          <w:tab/>
        </w:r>
        <w:r w:rsidR="00B46B38" w:rsidRPr="009B7D81">
          <w:rPr>
            <w:rStyle w:val="Hyperlink"/>
          </w:rPr>
          <w:t>Definicija zahtjeva organizatora natjecanja</w:t>
        </w:r>
        <w:r w:rsidR="00B46B38">
          <w:rPr>
            <w:webHidden/>
          </w:rPr>
          <w:tab/>
        </w:r>
        <w:r w:rsidR="00B46B38">
          <w:rPr>
            <w:webHidden/>
          </w:rPr>
          <w:fldChar w:fldCharType="begin"/>
        </w:r>
        <w:r w:rsidR="00B46B38">
          <w:rPr>
            <w:webHidden/>
          </w:rPr>
          <w:instrText xml:space="preserve"> PAGEREF _Toc517285774 \h </w:instrText>
        </w:r>
        <w:r w:rsidR="00B46B38">
          <w:rPr>
            <w:webHidden/>
          </w:rPr>
        </w:r>
        <w:r w:rsidR="00B46B38">
          <w:rPr>
            <w:webHidden/>
          </w:rPr>
          <w:fldChar w:fldCharType="separate"/>
        </w:r>
        <w:r w:rsidR="00F311A7">
          <w:rPr>
            <w:webHidden/>
          </w:rPr>
          <w:t>8</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75" w:history="1">
        <w:r w:rsidR="00B46B38" w:rsidRPr="009B7D81">
          <w:rPr>
            <w:rStyle w:val="Hyperlink"/>
          </w:rPr>
          <w:t>4.</w:t>
        </w:r>
        <w:r w:rsidR="00B46B38">
          <w:rPr>
            <w:rFonts w:asciiTheme="minorHAnsi" w:eastAsiaTheme="minorEastAsia" w:hAnsiTheme="minorHAnsi" w:cstheme="minorBidi"/>
            <w:sz w:val="22"/>
            <w:szCs w:val="22"/>
          </w:rPr>
          <w:tab/>
        </w:r>
        <w:r w:rsidR="00B46B38" w:rsidRPr="009B7D81">
          <w:rPr>
            <w:rStyle w:val="Hyperlink"/>
          </w:rPr>
          <w:t>Prikupljanje podataka</w:t>
        </w:r>
        <w:r w:rsidR="00B46B38">
          <w:rPr>
            <w:webHidden/>
          </w:rPr>
          <w:tab/>
        </w:r>
        <w:r w:rsidR="00B46B38">
          <w:rPr>
            <w:webHidden/>
          </w:rPr>
          <w:fldChar w:fldCharType="begin"/>
        </w:r>
        <w:r w:rsidR="00B46B38">
          <w:rPr>
            <w:webHidden/>
          </w:rPr>
          <w:instrText xml:space="preserve"> PAGEREF _Toc517285775 \h </w:instrText>
        </w:r>
        <w:r w:rsidR="00B46B38">
          <w:rPr>
            <w:webHidden/>
          </w:rPr>
        </w:r>
        <w:r w:rsidR="00B46B38">
          <w:rPr>
            <w:webHidden/>
          </w:rPr>
          <w:fldChar w:fldCharType="separate"/>
        </w:r>
        <w:r w:rsidR="00F311A7">
          <w:rPr>
            <w:webHidden/>
          </w:rPr>
          <w:t>9</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6" w:history="1">
        <w:r w:rsidR="00B46B38" w:rsidRPr="009B7D81">
          <w:rPr>
            <w:rStyle w:val="Hyperlink"/>
          </w:rPr>
          <w:t>4.1</w:t>
        </w:r>
        <w:r w:rsidR="00B46B38">
          <w:rPr>
            <w:rFonts w:asciiTheme="minorHAnsi" w:eastAsiaTheme="minorEastAsia" w:hAnsiTheme="minorHAnsi" w:cstheme="minorBidi"/>
            <w:sz w:val="22"/>
            <w:szCs w:val="22"/>
          </w:rPr>
          <w:tab/>
        </w:r>
        <w:r w:rsidR="00B46B38" w:rsidRPr="009B7D81">
          <w:rPr>
            <w:rStyle w:val="Hyperlink"/>
          </w:rPr>
          <w:t>Odabir tehnologije i načina prikupljanja podataka</w:t>
        </w:r>
        <w:r w:rsidR="00B46B38">
          <w:rPr>
            <w:webHidden/>
          </w:rPr>
          <w:tab/>
        </w:r>
        <w:r w:rsidR="00B46B38">
          <w:rPr>
            <w:webHidden/>
          </w:rPr>
          <w:fldChar w:fldCharType="begin"/>
        </w:r>
        <w:r w:rsidR="00B46B38">
          <w:rPr>
            <w:webHidden/>
          </w:rPr>
          <w:instrText xml:space="preserve"> PAGEREF _Toc517285776 \h </w:instrText>
        </w:r>
        <w:r w:rsidR="00B46B38">
          <w:rPr>
            <w:webHidden/>
          </w:rPr>
        </w:r>
        <w:r w:rsidR="00B46B38">
          <w:rPr>
            <w:webHidden/>
          </w:rPr>
          <w:fldChar w:fldCharType="separate"/>
        </w:r>
        <w:r w:rsidR="00F311A7">
          <w:rPr>
            <w:webHidden/>
          </w:rPr>
          <w:t>9</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7" w:history="1">
        <w:r w:rsidR="00B46B38" w:rsidRPr="009B7D81">
          <w:rPr>
            <w:rStyle w:val="Hyperlink"/>
          </w:rPr>
          <w:t>4.2</w:t>
        </w:r>
        <w:r w:rsidR="00B46B38">
          <w:rPr>
            <w:rFonts w:asciiTheme="minorHAnsi" w:eastAsiaTheme="minorEastAsia" w:hAnsiTheme="minorHAnsi" w:cstheme="minorBidi"/>
            <w:sz w:val="22"/>
            <w:szCs w:val="22"/>
          </w:rPr>
          <w:tab/>
        </w:r>
        <w:r w:rsidR="00B46B38" w:rsidRPr="009B7D81">
          <w:rPr>
            <w:rStyle w:val="Hyperlink"/>
          </w:rPr>
          <w:t>Aplikacija za prikupljanje podataka</w:t>
        </w:r>
        <w:r w:rsidR="00B46B38">
          <w:rPr>
            <w:webHidden/>
          </w:rPr>
          <w:tab/>
        </w:r>
        <w:r w:rsidR="00B46B38">
          <w:rPr>
            <w:webHidden/>
          </w:rPr>
          <w:fldChar w:fldCharType="begin"/>
        </w:r>
        <w:r w:rsidR="00B46B38">
          <w:rPr>
            <w:webHidden/>
          </w:rPr>
          <w:instrText xml:space="preserve"> PAGEREF _Toc517285777 \h </w:instrText>
        </w:r>
        <w:r w:rsidR="00B46B38">
          <w:rPr>
            <w:webHidden/>
          </w:rPr>
        </w:r>
        <w:r w:rsidR="00B46B38">
          <w:rPr>
            <w:webHidden/>
          </w:rPr>
          <w:fldChar w:fldCharType="separate"/>
        </w:r>
        <w:r w:rsidR="00F311A7">
          <w:rPr>
            <w:webHidden/>
          </w:rPr>
          <w:t>10</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78" w:history="1">
        <w:r w:rsidR="00B46B38" w:rsidRPr="009B7D81">
          <w:rPr>
            <w:rStyle w:val="Hyperlink"/>
          </w:rPr>
          <w:t>4.3</w:t>
        </w:r>
        <w:r w:rsidR="00B46B38">
          <w:rPr>
            <w:rFonts w:asciiTheme="minorHAnsi" w:eastAsiaTheme="minorEastAsia" w:hAnsiTheme="minorHAnsi" w:cstheme="minorBidi"/>
            <w:sz w:val="22"/>
            <w:szCs w:val="22"/>
          </w:rPr>
          <w:tab/>
        </w:r>
        <w:r w:rsidR="00B46B38" w:rsidRPr="009B7D81">
          <w:rPr>
            <w:rStyle w:val="Hyperlink"/>
          </w:rPr>
          <w:t>Interakcija s bazom podataka</w:t>
        </w:r>
        <w:r w:rsidR="00B46B38">
          <w:rPr>
            <w:webHidden/>
          </w:rPr>
          <w:tab/>
        </w:r>
        <w:r w:rsidR="00B46B38">
          <w:rPr>
            <w:webHidden/>
          </w:rPr>
          <w:fldChar w:fldCharType="begin"/>
        </w:r>
        <w:r w:rsidR="00B46B38">
          <w:rPr>
            <w:webHidden/>
          </w:rPr>
          <w:instrText xml:space="preserve"> PAGEREF _Toc517285778 \h </w:instrText>
        </w:r>
        <w:r w:rsidR="00B46B38">
          <w:rPr>
            <w:webHidden/>
          </w:rPr>
        </w:r>
        <w:r w:rsidR="00B46B38">
          <w:rPr>
            <w:webHidden/>
          </w:rPr>
          <w:fldChar w:fldCharType="separate"/>
        </w:r>
        <w:r w:rsidR="00F311A7">
          <w:rPr>
            <w:webHidden/>
          </w:rPr>
          <w:t>13</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79" w:history="1">
        <w:r w:rsidR="00B46B38" w:rsidRPr="009B7D81">
          <w:rPr>
            <w:rStyle w:val="Hyperlink"/>
          </w:rPr>
          <w:t>5.</w:t>
        </w:r>
        <w:r w:rsidR="00B46B38">
          <w:rPr>
            <w:rFonts w:asciiTheme="minorHAnsi" w:eastAsiaTheme="minorEastAsia" w:hAnsiTheme="minorHAnsi" w:cstheme="minorBidi"/>
            <w:sz w:val="22"/>
            <w:szCs w:val="22"/>
          </w:rPr>
          <w:tab/>
        </w:r>
        <w:r w:rsidR="00B46B38" w:rsidRPr="009B7D81">
          <w:rPr>
            <w:rStyle w:val="Hyperlink"/>
          </w:rPr>
          <w:t>Modeliranje baze podataka</w:t>
        </w:r>
        <w:r w:rsidR="00B46B38">
          <w:rPr>
            <w:webHidden/>
          </w:rPr>
          <w:tab/>
        </w:r>
        <w:r w:rsidR="00B46B38">
          <w:rPr>
            <w:webHidden/>
          </w:rPr>
          <w:fldChar w:fldCharType="begin"/>
        </w:r>
        <w:r w:rsidR="00B46B38">
          <w:rPr>
            <w:webHidden/>
          </w:rPr>
          <w:instrText xml:space="preserve"> PAGEREF _Toc517285779 \h </w:instrText>
        </w:r>
        <w:r w:rsidR="00B46B38">
          <w:rPr>
            <w:webHidden/>
          </w:rPr>
        </w:r>
        <w:r w:rsidR="00B46B38">
          <w:rPr>
            <w:webHidden/>
          </w:rPr>
          <w:fldChar w:fldCharType="separate"/>
        </w:r>
        <w:r w:rsidR="00F311A7">
          <w:rPr>
            <w:webHidden/>
          </w:rPr>
          <w:t>15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0" w:history="1">
        <w:r w:rsidR="00B46B38" w:rsidRPr="009B7D81">
          <w:rPr>
            <w:rStyle w:val="Hyperlink"/>
          </w:rPr>
          <w:t>5.1</w:t>
        </w:r>
        <w:r w:rsidR="00B46B38">
          <w:rPr>
            <w:rFonts w:asciiTheme="minorHAnsi" w:eastAsiaTheme="minorEastAsia" w:hAnsiTheme="minorHAnsi" w:cstheme="minorBidi"/>
            <w:sz w:val="22"/>
            <w:szCs w:val="22"/>
          </w:rPr>
          <w:tab/>
        </w:r>
        <w:r w:rsidR="00B46B38" w:rsidRPr="009B7D81">
          <w:rPr>
            <w:rStyle w:val="Hyperlink"/>
          </w:rPr>
          <w:t>Relacije</w:t>
        </w:r>
        <w:r w:rsidR="00B46B38">
          <w:rPr>
            <w:webHidden/>
          </w:rPr>
          <w:tab/>
        </w:r>
        <w:r w:rsidR="00B46B38">
          <w:rPr>
            <w:webHidden/>
          </w:rPr>
          <w:fldChar w:fldCharType="begin"/>
        </w:r>
        <w:r w:rsidR="00B46B38">
          <w:rPr>
            <w:webHidden/>
          </w:rPr>
          <w:instrText xml:space="preserve"> PAGEREF _Toc517285780 \h </w:instrText>
        </w:r>
        <w:r w:rsidR="00B46B38">
          <w:rPr>
            <w:webHidden/>
          </w:rPr>
        </w:r>
        <w:r w:rsidR="00B46B38">
          <w:rPr>
            <w:webHidden/>
          </w:rPr>
          <w:fldChar w:fldCharType="separate"/>
        </w:r>
        <w:r w:rsidR="00F311A7">
          <w:rPr>
            <w:webHidden/>
          </w:rPr>
          <w:t>15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1" w:history="1">
        <w:r w:rsidR="00B46B38" w:rsidRPr="009B7D81">
          <w:rPr>
            <w:rStyle w:val="Hyperlink"/>
          </w:rPr>
          <w:t>5.2</w:t>
        </w:r>
        <w:r w:rsidR="00B46B38">
          <w:rPr>
            <w:rFonts w:asciiTheme="minorHAnsi" w:eastAsiaTheme="minorEastAsia" w:hAnsiTheme="minorHAnsi" w:cstheme="minorBidi"/>
            <w:sz w:val="22"/>
            <w:szCs w:val="22"/>
          </w:rPr>
          <w:tab/>
        </w:r>
        <w:r w:rsidR="00B46B38" w:rsidRPr="009B7D81">
          <w:rPr>
            <w:rStyle w:val="Hyperlink"/>
          </w:rPr>
          <w:t>Pogledi</w:t>
        </w:r>
        <w:r w:rsidR="00B46B38">
          <w:rPr>
            <w:webHidden/>
          </w:rPr>
          <w:tab/>
        </w:r>
        <w:r w:rsidR="00B46B38">
          <w:rPr>
            <w:webHidden/>
          </w:rPr>
          <w:fldChar w:fldCharType="begin"/>
        </w:r>
        <w:r w:rsidR="00B46B38">
          <w:rPr>
            <w:webHidden/>
          </w:rPr>
          <w:instrText xml:space="preserve"> PAGEREF _Toc517285781 \h </w:instrText>
        </w:r>
        <w:r w:rsidR="00B46B38">
          <w:rPr>
            <w:webHidden/>
          </w:rPr>
        </w:r>
        <w:r w:rsidR="00B46B38">
          <w:rPr>
            <w:webHidden/>
          </w:rPr>
          <w:fldChar w:fldCharType="separate"/>
        </w:r>
        <w:r w:rsidR="00F311A7">
          <w:rPr>
            <w:webHidden/>
          </w:rPr>
          <w:t>25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2" w:history="1">
        <w:r w:rsidR="00B46B38" w:rsidRPr="009B7D81">
          <w:rPr>
            <w:rStyle w:val="Hyperlink"/>
          </w:rPr>
          <w:t>5.3</w:t>
        </w:r>
        <w:r w:rsidR="00B46B38">
          <w:rPr>
            <w:rFonts w:asciiTheme="minorHAnsi" w:eastAsiaTheme="minorEastAsia" w:hAnsiTheme="minorHAnsi" w:cstheme="minorBidi"/>
            <w:sz w:val="22"/>
            <w:szCs w:val="22"/>
          </w:rPr>
          <w:tab/>
        </w:r>
        <w:r w:rsidR="00B46B38" w:rsidRPr="009B7D81">
          <w:rPr>
            <w:rStyle w:val="Hyperlink"/>
          </w:rPr>
          <w:t>Imenovanje objekata</w:t>
        </w:r>
        <w:r w:rsidR="00B46B38">
          <w:rPr>
            <w:webHidden/>
          </w:rPr>
          <w:tab/>
        </w:r>
        <w:r w:rsidR="00B46B38">
          <w:rPr>
            <w:webHidden/>
          </w:rPr>
          <w:fldChar w:fldCharType="begin"/>
        </w:r>
        <w:r w:rsidR="00B46B38">
          <w:rPr>
            <w:webHidden/>
          </w:rPr>
          <w:instrText xml:space="preserve"> PAGEREF _Toc517285782 \h </w:instrText>
        </w:r>
        <w:r w:rsidR="00B46B38">
          <w:rPr>
            <w:webHidden/>
          </w:rPr>
        </w:r>
        <w:r w:rsidR="00B46B38">
          <w:rPr>
            <w:webHidden/>
          </w:rPr>
          <w:fldChar w:fldCharType="separate"/>
        </w:r>
        <w:r w:rsidR="00F311A7">
          <w:rPr>
            <w:webHidden/>
          </w:rPr>
          <w:t>32</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3" w:history="1">
        <w:r w:rsidR="00B46B38" w:rsidRPr="009B7D81">
          <w:rPr>
            <w:rStyle w:val="Hyperlink"/>
          </w:rPr>
          <w:t>5.4</w:t>
        </w:r>
        <w:r w:rsidR="00B46B38">
          <w:rPr>
            <w:rFonts w:asciiTheme="minorHAnsi" w:eastAsiaTheme="minorEastAsia" w:hAnsiTheme="minorHAnsi" w:cstheme="minorBidi"/>
            <w:sz w:val="22"/>
            <w:szCs w:val="22"/>
          </w:rPr>
          <w:tab/>
        </w:r>
        <w:r w:rsidR="00B46B38" w:rsidRPr="009B7D81">
          <w:rPr>
            <w:rStyle w:val="Hyperlink"/>
          </w:rPr>
          <w:t>Sustav za upravljanje bazom podataka</w:t>
        </w:r>
        <w:r w:rsidR="00B46B38">
          <w:rPr>
            <w:webHidden/>
          </w:rPr>
          <w:tab/>
        </w:r>
        <w:r w:rsidR="00B46B38">
          <w:rPr>
            <w:webHidden/>
          </w:rPr>
          <w:fldChar w:fldCharType="begin"/>
        </w:r>
        <w:r w:rsidR="00B46B38">
          <w:rPr>
            <w:webHidden/>
          </w:rPr>
          <w:instrText xml:space="preserve"> PAGEREF _Toc517285783 \h </w:instrText>
        </w:r>
        <w:r w:rsidR="00B46B38">
          <w:rPr>
            <w:webHidden/>
          </w:rPr>
        </w:r>
        <w:r w:rsidR="00B46B38">
          <w:rPr>
            <w:webHidden/>
          </w:rPr>
          <w:fldChar w:fldCharType="separate"/>
        </w:r>
        <w:r w:rsidR="00F311A7">
          <w:rPr>
            <w:webHidden/>
          </w:rPr>
          <w:t>33</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84" w:history="1">
        <w:r w:rsidR="00B46B38" w:rsidRPr="009B7D81">
          <w:rPr>
            <w:rStyle w:val="Hyperlink"/>
          </w:rPr>
          <w:t>6.</w:t>
        </w:r>
        <w:r w:rsidR="00B46B38">
          <w:rPr>
            <w:rFonts w:asciiTheme="minorHAnsi" w:eastAsiaTheme="minorEastAsia" w:hAnsiTheme="minorHAnsi" w:cstheme="minorBidi"/>
            <w:sz w:val="22"/>
            <w:szCs w:val="22"/>
          </w:rPr>
          <w:tab/>
        </w:r>
        <w:r w:rsidR="00B46B38" w:rsidRPr="009B7D81">
          <w:rPr>
            <w:rStyle w:val="Hyperlink"/>
          </w:rPr>
          <w:t>Vizualizacija podataka</w:t>
        </w:r>
        <w:r w:rsidR="00B46B38">
          <w:rPr>
            <w:webHidden/>
          </w:rPr>
          <w:tab/>
        </w:r>
        <w:r w:rsidR="00B46B38">
          <w:rPr>
            <w:webHidden/>
          </w:rPr>
          <w:fldChar w:fldCharType="begin"/>
        </w:r>
        <w:r w:rsidR="00B46B38">
          <w:rPr>
            <w:webHidden/>
          </w:rPr>
          <w:instrText xml:space="preserve"> PAGEREF _Toc517285784 \h </w:instrText>
        </w:r>
        <w:r w:rsidR="00B46B38">
          <w:rPr>
            <w:webHidden/>
          </w:rPr>
        </w:r>
        <w:r w:rsidR="00B46B38">
          <w:rPr>
            <w:webHidden/>
          </w:rPr>
          <w:fldChar w:fldCharType="separate"/>
        </w:r>
        <w:r w:rsidR="00F311A7">
          <w:rPr>
            <w:webHidden/>
          </w:rPr>
          <w:t>35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5" w:history="1">
        <w:r w:rsidR="00B46B38" w:rsidRPr="009B7D81">
          <w:rPr>
            <w:rStyle w:val="Hyperlink"/>
          </w:rPr>
          <w:t>6.1</w:t>
        </w:r>
        <w:r w:rsidR="00B46B38">
          <w:rPr>
            <w:rFonts w:asciiTheme="minorHAnsi" w:eastAsiaTheme="minorEastAsia" w:hAnsiTheme="minorHAnsi" w:cstheme="minorBidi"/>
            <w:sz w:val="22"/>
            <w:szCs w:val="22"/>
          </w:rPr>
          <w:tab/>
        </w:r>
        <w:r w:rsidR="00B46B38" w:rsidRPr="009B7D81">
          <w:rPr>
            <w:rStyle w:val="Hyperlink"/>
          </w:rPr>
          <w:t>Semantika i tipovi podataka</w:t>
        </w:r>
        <w:r w:rsidR="00B46B38">
          <w:rPr>
            <w:webHidden/>
          </w:rPr>
          <w:tab/>
        </w:r>
        <w:r w:rsidR="00B46B38">
          <w:rPr>
            <w:webHidden/>
          </w:rPr>
          <w:fldChar w:fldCharType="begin"/>
        </w:r>
        <w:r w:rsidR="00B46B38">
          <w:rPr>
            <w:webHidden/>
          </w:rPr>
          <w:instrText xml:space="preserve"> PAGEREF _Toc517285785 \h </w:instrText>
        </w:r>
        <w:r w:rsidR="00B46B38">
          <w:rPr>
            <w:webHidden/>
          </w:rPr>
        </w:r>
        <w:r w:rsidR="00B46B38">
          <w:rPr>
            <w:webHidden/>
          </w:rPr>
          <w:fldChar w:fldCharType="separate"/>
        </w:r>
        <w:r w:rsidR="00F311A7">
          <w:rPr>
            <w:webHidden/>
          </w:rPr>
          <w:t>36</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6" w:history="1">
        <w:r w:rsidR="00B46B38" w:rsidRPr="009B7D81">
          <w:rPr>
            <w:rStyle w:val="Hyperlink"/>
          </w:rPr>
          <w:t>6.2</w:t>
        </w:r>
        <w:r w:rsidR="00B46B38">
          <w:rPr>
            <w:rFonts w:asciiTheme="minorHAnsi" w:eastAsiaTheme="minorEastAsia" w:hAnsiTheme="minorHAnsi" w:cstheme="minorBidi"/>
            <w:sz w:val="22"/>
            <w:szCs w:val="22"/>
          </w:rPr>
          <w:tab/>
        </w:r>
        <w:r w:rsidR="00B46B38" w:rsidRPr="009B7D81">
          <w:rPr>
            <w:rStyle w:val="Hyperlink"/>
          </w:rPr>
          <w:t>Vizualizacija vremenski zavisnih podataka</w:t>
        </w:r>
        <w:r w:rsidR="00B46B38">
          <w:rPr>
            <w:webHidden/>
          </w:rPr>
          <w:tab/>
        </w:r>
        <w:r w:rsidR="00B46B38">
          <w:rPr>
            <w:webHidden/>
          </w:rPr>
          <w:fldChar w:fldCharType="begin"/>
        </w:r>
        <w:r w:rsidR="00B46B38">
          <w:rPr>
            <w:webHidden/>
          </w:rPr>
          <w:instrText xml:space="preserve"> PAGEREF _Toc517285786 \h </w:instrText>
        </w:r>
        <w:r w:rsidR="00B46B38">
          <w:rPr>
            <w:webHidden/>
          </w:rPr>
        </w:r>
        <w:r w:rsidR="00B46B38">
          <w:rPr>
            <w:webHidden/>
          </w:rPr>
          <w:fldChar w:fldCharType="separate"/>
        </w:r>
        <w:r w:rsidR="00F311A7">
          <w:rPr>
            <w:webHidden/>
          </w:rPr>
          <w:t>37</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7" w:history="1">
        <w:r w:rsidR="00B46B38" w:rsidRPr="009B7D81">
          <w:rPr>
            <w:rStyle w:val="Hyperlink"/>
          </w:rPr>
          <w:t>6.3</w:t>
        </w:r>
        <w:r w:rsidR="00B46B38">
          <w:rPr>
            <w:rFonts w:asciiTheme="minorHAnsi" w:eastAsiaTheme="minorEastAsia" w:hAnsiTheme="minorHAnsi" w:cstheme="minorBidi"/>
            <w:sz w:val="22"/>
            <w:szCs w:val="22"/>
          </w:rPr>
          <w:tab/>
        </w:r>
        <w:r w:rsidR="00B46B38" w:rsidRPr="009B7D81">
          <w:rPr>
            <w:rStyle w:val="Hyperlink"/>
          </w:rPr>
          <w:t>Vizualizacija geoprostornih podataka</w:t>
        </w:r>
        <w:r w:rsidR="00B46B38">
          <w:rPr>
            <w:webHidden/>
          </w:rPr>
          <w:tab/>
        </w:r>
        <w:r w:rsidR="00B46B38">
          <w:rPr>
            <w:webHidden/>
          </w:rPr>
          <w:fldChar w:fldCharType="begin"/>
        </w:r>
        <w:r w:rsidR="00B46B38">
          <w:rPr>
            <w:webHidden/>
          </w:rPr>
          <w:instrText xml:space="preserve"> PAGEREF _Toc517285787 \h </w:instrText>
        </w:r>
        <w:r w:rsidR="00B46B38">
          <w:rPr>
            <w:webHidden/>
          </w:rPr>
        </w:r>
        <w:r w:rsidR="00B46B38">
          <w:rPr>
            <w:webHidden/>
          </w:rPr>
          <w:fldChar w:fldCharType="separate"/>
        </w:r>
        <w:r w:rsidR="00F311A7">
          <w:rPr>
            <w:webHidden/>
          </w:rPr>
          <w:t>38</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88" w:history="1">
        <w:r w:rsidR="00B46B38" w:rsidRPr="009B7D81">
          <w:rPr>
            <w:rStyle w:val="Hyperlink"/>
          </w:rPr>
          <w:t>6.4</w:t>
        </w:r>
        <w:r w:rsidR="00B46B38">
          <w:rPr>
            <w:rFonts w:asciiTheme="minorHAnsi" w:eastAsiaTheme="minorEastAsia" w:hAnsiTheme="minorHAnsi" w:cstheme="minorBidi"/>
            <w:sz w:val="22"/>
            <w:szCs w:val="22"/>
          </w:rPr>
          <w:tab/>
        </w:r>
        <w:r w:rsidR="00B46B38" w:rsidRPr="009B7D81">
          <w:rPr>
            <w:rStyle w:val="Hyperlink"/>
          </w:rPr>
          <w:t>Vizualizacija temeljena na broju ključeva</w:t>
        </w:r>
        <w:r w:rsidR="00B46B38">
          <w:rPr>
            <w:webHidden/>
          </w:rPr>
          <w:tab/>
        </w:r>
        <w:r w:rsidR="00B46B38">
          <w:rPr>
            <w:webHidden/>
          </w:rPr>
          <w:fldChar w:fldCharType="begin"/>
        </w:r>
        <w:r w:rsidR="00B46B38">
          <w:rPr>
            <w:webHidden/>
          </w:rPr>
          <w:instrText xml:space="preserve"> PAGEREF _Toc517285788 \h </w:instrText>
        </w:r>
        <w:r w:rsidR="00B46B38">
          <w:rPr>
            <w:webHidden/>
          </w:rPr>
        </w:r>
        <w:r w:rsidR="00B46B38">
          <w:rPr>
            <w:webHidden/>
          </w:rPr>
          <w:fldChar w:fldCharType="separate"/>
        </w:r>
        <w:r w:rsidR="00F311A7">
          <w:rPr>
            <w:webHidden/>
          </w:rPr>
          <w:t>41</w:t>
        </w:r>
        <w:r w:rsidR="00B46B38">
          <w:rPr>
            <w:webHidden/>
          </w:rPr>
          <w:fldChar w:fldCharType="end"/>
        </w:r>
      </w:hyperlink>
    </w:p>
    <w:p w:rsidR="00B46B38" w:rsidRDefault="00602251" w:rsidP="007155BE">
      <w:pPr>
        <w:pStyle w:val="TOC3"/>
        <w:spacing w:line="360" w:lineRule="auto"/>
        <w:rPr>
          <w:rFonts w:asciiTheme="minorHAnsi" w:eastAsiaTheme="minorEastAsia" w:hAnsiTheme="minorHAnsi" w:cstheme="minorBidi"/>
        </w:rPr>
      </w:pPr>
      <w:hyperlink w:anchor="_Toc517285789" w:history="1">
        <w:r w:rsidR="00B46B38" w:rsidRPr="009B7D81">
          <w:rPr>
            <w:rStyle w:val="Hyperlink"/>
          </w:rPr>
          <w:t>6.4.1</w:t>
        </w:r>
        <w:r w:rsidR="00B46B38">
          <w:rPr>
            <w:rFonts w:asciiTheme="minorHAnsi" w:eastAsiaTheme="minorEastAsia" w:hAnsiTheme="minorHAnsi" w:cstheme="minorBidi"/>
          </w:rPr>
          <w:tab/>
        </w:r>
        <w:r w:rsidR="00B46B38" w:rsidRPr="009B7D81">
          <w:rPr>
            <w:rStyle w:val="Hyperlink"/>
          </w:rPr>
          <w:t>Vizualizacija podataka s jednim ključem</w:t>
        </w:r>
        <w:r w:rsidR="00B46B38">
          <w:rPr>
            <w:webHidden/>
          </w:rPr>
          <w:tab/>
        </w:r>
        <w:r w:rsidR="00B46B38">
          <w:rPr>
            <w:webHidden/>
          </w:rPr>
          <w:fldChar w:fldCharType="begin"/>
        </w:r>
        <w:r w:rsidR="00B46B38">
          <w:rPr>
            <w:webHidden/>
          </w:rPr>
          <w:instrText xml:space="preserve"> PAGEREF _Toc517285789 \h </w:instrText>
        </w:r>
        <w:r w:rsidR="00B46B38">
          <w:rPr>
            <w:webHidden/>
          </w:rPr>
        </w:r>
        <w:r w:rsidR="00B46B38">
          <w:rPr>
            <w:webHidden/>
          </w:rPr>
          <w:fldChar w:fldCharType="separate"/>
        </w:r>
        <w:r w:rsidR="00F311A7">
          <w:rPr>
            <w:webHidden/>
          </w:rPr>
          <w:t>41</w:t>
        </w:r>
        <w:r w:rsidR="00B46B38">
          <w:rPr>
            <w:webHidden/>
          </w:rPr>
          <w:fldChar w:fldCharType="end"/>
        </w:r>
      </w:hyperlink>
    </w:p>
    <w:p w:rsidR="00B46B38" w:rsidRDefault="00602251" w:rsidP="007155BE">
      <w:pPr>
        <w:pStyle w:val="TOC3"/>
        <w:spacing w:line="360" w:lineRule="auto"/>
        <w:rPr>
          <w:rFonts w:asciiTheme="minorHAnsi" w:eastAsiaTheme="minorEastAsia" w:hAnsiTheme="minorHAnsi" w:cstheme="minorBidi"/>
        </w:rPr>
      </w:pPr>
      <w:hyperlink w:anchor="_Toc517285790" w:history="1">
        <w:r w:rsidR="00B46B38" w:rsidRPr="009B7D81">
          <w:rPr>
            <w:rStyle w:val="Hyperlink"/>
          </w:rPr>
          <w:t>6.4.2</w:t>
        </w:r>
        <w:r w:rsidR="00B46B38">
          <w:rPr>
            <w:rFonts w:asciiTheme="minorHAnsi" w:eastAsiaTheme="minorEastAsia" w:hAnsiTheme="minorHAnsi" w:cstheme="minorBidi"/>
          </w:rPr>
          <w:tab/>
        </w:r>
        <w:r w:rsidR="00B46B38" w:rsidRPr="009B7D81">
          <w:rPr>
            <w:rStyle w:val="Hyperlink"/>
          </w:rPr>
          <w:t>Vizualizacija podataka s dva ključa</w:t>
        </w:r>
        <w:r w:rsidR="00B46B38">
          <w:rPr>
            <w:webHidden/>
          </w:rPr>
          <w:tab/>
        </w:r>
        <w:r w:rsidR="00B46B38">
          <w:rPr>
            <w:webHidden/>
          </w:rPr>
          <w:fldChar w:fldCharType="begin"/>
        </w:r>
        <w:r w:rsidR="00B46B38">
          <w:rPr>
            <w:webHidden/>
          </w:rPr>
          <w:instrText xml:space="preserve"> PAGEREF _Toc517285790 \h </w:instrText>
        </w:r>
        <w:r w:rsidR="00B46B38">
          <w:rPr>
            <w:webHidden/>
          </w:rPr>
        </w:r>
        <w:r w:rsidR="00B46B38">
          <w:rPr>
            <w:webHidden/>
          </w:rPr>
          <w:fldChar w:fldCharType="separate"/>
        </w:r>
        <w:r w:rsidR="00F311A7">
          <w:rPr>
            <w:webHidden/>
          </w:rPr>
          <w:t>45</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91" w:history="1">
        <w:r w:rsidR="00B46B38" w:rsidRPr="009B7D81">
          <w:rPr>
            <w:rStyle w:val="Hyperlink"/>
          </w:rPr>
          <w:t>6.5</w:t>
        </w:r>
        <w:r w:rsidR="00B46B38">
          <w:rPr>
            <w:rFonts w:asciiTheme="minorHAnsi" w:eastAsiaTheme="minorEastAsia" w:hAnsiTheme="minorHAnsi" w:cstheme="minorBidi"/>
            <w:sz w:val="22"/>
            <w:szCs w:val="22"/>
          </w:rPr>
          <w:tab/>
        </w:r>
        <w:r w:rsidR="00B46B38" w:rsidRPr="009B7D81">
          <w:rPr>
            <w:rStyle w:val="Hyperlink"/>
          </w:rPr>
          <w:t>Vizualizacija podataka korištenjem tablica</w:t>
        </w:r>
        <w:r w:rsidR="00B46B38">
          <w:rPr>
            <w:webHidden/>
          </w:rPr>
          <w:tab/>
        </w:r>
        <w:r w:rsidR="00B46B38">
          <w:rPr>
            <w:webHidden/>
          </w:rPr>
          <w:fldChar w:fldCharType="begin"/>
        </w:r>
        <w:r w:rsidR="00B46B38">
          <w:rPr>
            <w:webHidden/>
          </w:rPr>
          <w:instrText xml:space="preserve"> PAGEREF _Toc517285791 \h </w:instrText>
        </w:r>
        <w:r w:rsidR="00B46B38">
          <w:rPr>
            <w:webHidden/>
          </w:rPr>
        </w:r>
        <w:r w:rsidR="00B46B38">
          <w:rPr>
            <w:webHidden/>
          </w:rPr>
          <w:fldChar w:fldCharType="separate"/>
        </w:r>
        <w:r w:rsidR="00F311A7">
          <w:rPr>
            <w:webHidden/>
          </w:rPr>
          <w:t>48</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92" w:history="1">
        <w:r w:rsidR="00B46B38" w:rsidRPr="009B7D81">
          <w:rPr>
            <w:rStyle w:val="Hyperlink"/>
          </w:rPr>
          <w:t>6.6</w:t>
        </w:r>
        <w:r w:rsidR="00B46B38">
          <w:rPr>
            <w:rFonts w:asciiTheme="minorHAnsi" w:eastAsiaTheme="minorEastAsia" w:hAnsiTheme="minorHAnsi" w:cstheme="minorBidi"/>
            <w:sz w:val="22"/>
            <w:szCs w:val="22"/>
          </w:rPr>
          <w:tab/>
        </w:r>
        <w:r w:rsidR="00B46B38" w:rsidRPr="009B7D81">
          <w:rPr>
            <w:rStyle w:val="Hyperlink"/>
          </w:rPr>
          <w:t>Boja u grafovima</w:t>
        </w:r>
        <w:r w:rsidR="00B46B38">
          <w:rPr>
            <w:webHidden/>
          </w:rPr>
          <w:tab/>
        </w:r>
        <w:r w:rsidR="00B46B38">
          <w:rPr>
            <w:webHidden/>
          </w:rPr>
          <w:fldChar w:fldCharType="begin"/>
        </w:r>
        <w:r w:rsidR="00B46B38">
          <w:rPr>
            <w:webHidden/>
          </w:rPr>
          <w:instrText xml:space="preserve"> PAGEREF _Toc517285792 \h </w:instrText>
        </w:r>
        <w:r w:rsidR="00B46B38">
          <w:rPr>
            <w:webHidden/>
          </w:rPr>
        </w:r>
        <w:r w:rsidR="00B46B38">
          <w:rPr>
            <w:webHidden/>
          </w:rPr>
          <w:fldChar w:fldCharType="separate"/>
        </w:r>
        <w:r w:rsidR="00F311A7">
          <w:rPr>
            <w:webHidden/>
          </w:rPr>
          <w:t>49</w:t>
        </w:r>
        <w:r w:rsidR="00B46B38">
          <w:rPr>
            <w:webHidden/>
          </w:rPr>
          <w:fldChar w:fldCharType="end"/>
        </w:r>
      </w:hyperlink>
    </w:p>
    <w:p w:rsidR="00B46B38" w:rsidRDefault="00602251" w:rsidP="007155BE">
      <w:pPr>
        <w:pStyle w:val="TOC3"/>
        <w:spacing w:line="360" w:lineRule="auto"/>
        <w:rPr>
          <w:rFonts w:asciiTheme="minorHAnsi" w:eastAsiaTheme="minorEastAsia" w:hAnsiTheme="minorHAnsi" w:cstheme="minorBidi"/>
        </w:rPr>
      </w:pPr>
      <w:hyperlink w:anchor="_Toc517285793" w:history="1">
        <w:r w:rsidR="00B46B38" w:rsidRPr="009B7D81">
          <w:rPr>
            <w:rStyle w:val="Hyperlink"/>
          </w:rPr>
          <w:t>6.6.1</w:t>
        </w:r>
        <w:r w:rsidR="00B46B38">
          <w:rPr>
            <w:rFonts w:asciiTheme="minorHAnsi" w:eastAsiaTheme="minorEastAsia" w:hAnsiTheme="minorHAnsi" w:cstheme="minorBidi"/>
          </w:rPr>
          <w:tab/>
        </w:r>
        <w:r w:rsidR="00B46B38" w:rsidRPr="009B7D81">
          <w:rPr>
            <w:rStyle w:val="Hyperlink"/>
          </w:rPr>
          <w:t>Prostori boja</w:t>
        </w:r>
        <w:r w:rsidR="00B46B38">
          <w:rPr>
            <w:webHidden/>
          </w:rPr>
          <w:tab/>
        </w:r>
        <w:r w:rsidR="00B46B38">
          <w:rPr>
            <w:webHidden/>
          </w:rPr>
          <w:fldChar w:fldCharType="begin"/>
        </w:r>
        <w:r w:rsidR="00B46B38">
          <w:rPr>
            <w:webHidden/>
          </w:rPr>
          <w:instrText xml:space="preserve"> PAGEREF _Toc517285793 \h </w:instrText>
        </w:r>
        <w:r w:rsidR="00B46B38">
          <w:rPr>
            <w:webHidden/>
          </w:rPr>
        </w:r>
        <w:r w:rsidR="00B46B38">
          <w:rPr>
            <w:webHidden/>
          </w:rPr>
          <w:fldChar w:fldCharType="separate"/>
        </w:r>
        <w:r w:rsidR="00F311A7">
          <w:rPr>
            <w:webHidden/>
          </w:rPr>
          <w:t>49</w:t>
        </w:r>
        <w:r w:rsidR="00B46B38">
          <w:rPr>
            <w:webHidden/>
          </w:rPr>
          <w:fldChar w:fldCharType="end"/>
        </w:r>
      </w:hyperlink>
    </w:p>
    <w:p w:rsidR="00B46B38" w:rsidRDefault="00602251" w:rsidP="007155BE">
      <w:pPr>
        <w:pStyle w:val="TOC3"/>
        <w:spacing w:line="360" w:lineRule="auto"/>
        <w:rPr>
          <w:rFonts w:asciiTheme="minorHAnsi" w:eastAsiaTheme="minorEastAsia" w:hAnsiTheme="minorHAnsi" w:cstheme="minorBidi"/>
        </w:rPr>
      </w:pPr>
      <w:hyperlink w:anchor="_Toc517285794" w:history="1">
        <w:r w:rsidR="00B46B38" w:rsidRPr="009B7D81">
          <w:rPr>
            <w:rStyle w:val="Hyperlink"/>
          </w:rPr>
          <w:t>6.6.2</w:t>
        </w:r>
        <w:r w:rsidR="00B46B38">
          <w:rPr>
            <w:rFonts w:asciiTheme="minorHAnsi" w:eastAsiaTheme="minorEastAsia" w:hAnsiTheme="minorHAnsi" w:cstheme="minorBidi"/>
          </w:rPr>
          <w:tab/>
        </w:r>
        <w:r w:rsidR="00B46B38" w:rsidRPr="009B7D81">
          <w:rPr>
            <w:rStyle w:val="Hyperlink"/>
          </w:rPr>
          <w:t>Uloga boje u vizualizaciji</w:t>
        </w:r>
        <w:r w:rsidR="00B46B38">
          <w:rPr>
            <w:webHidden/>
          </w:rPr>
          <w:tab/>
        </w:r>
        <w:r w:rsidR="00B46B38">
          <w:rPr>
            <w:webHidden/>
          </w:rPr>
          <w:fldChar w:fldCharType="begin"/>
        </w:r>
        <w:r w:rsidR="00B46B38">
          <w:rPr>
            <w:webHidden/>
          </w:rPr>
          <w:instrText xml:space="preserve"> PAGEREF _Toc517285794 \h </w:instrText>
        </w:r>
        <w:r w:rsidR="00B46B38">
          <w:rPr>
            <w:webHidden/>
          </w:rPr>
        </w:r>
        <w:r w:rsidR="00B46B38">
          <w:rPr>
            <w:webHidden/>
          </w:rPr>
          <w:fldChar w:fldCharType="separate"/>
        </w:r>
        <w:r w:rsidR="00F311A7">
          <w:rPr>
            <w:webHidden/>
          </w:rPr>
          <w:t>51</w:t>
        </w:r>
        <w:r w:rsidR="00B46B38">
          <w:rPr>
            <w:webHidden/>
          </w:rPr>
          <w:fldChar w:fldCharType="end"/>
        </w:r>
      </w:hyperlink>
    </w:p>
    <w:p w:rsidR="00B46B38" w:rsidRDefault="00602251" w:rsidP="007155BE">
      <w:pPr>
        <w:pStyle w:val="TOC2"/>
        <w:rPr>
          <w:rFonts w:asciiTheme="minorHAnsi" w:eastAsiaTheme="minorEastAsia" w:hAnsiTheme="minorHAnsi" w:cstheme="minorBidi"/>
          <w:sz w:val="22"/>
          <w:szCs w:val="22"/>
        </w:rPr>
      </w:pPr>
      <w:hyperlink w:anchor="_Toc517285795" w:history="1">
        <w:r w:rsidR="00B46B38" w:rsidRPr="009B7D81">
          <w:rPr>
            <w:rStyle w:val="Hyperlink"/>
          </w:rPr>
          <w:t>6.7</w:t>
        </w:r>
        <w:r w:rsidR="00B46B38">
          <w:rPr>
            <w:rFonts w:asciiTheme="minorHAnsi" w:eastAsiaTheme="minorEastAsia" w:hAnsiTheme="minorHAnsi" w:cstheme="minorBidi"/>
            <w:sz w:val="22"/>
            <w:szCs w:val="22"/>
          </w:rPr>
          <w:tab/>
        </w:r>
        <w:r w:rsidR="00B46B38" w:rsidRPr="009B7D81">
          <w:rPr>
            <w:rStyle w:val="Hyperlink"/>
          </w:rPr>
          <w:t>Vizualizacija uz pomoć alata Power BI</w:t>
        </w:r>
        <w:r w:rsidR="00B46B38">
          <w:rPr>
            <w:webHidden/>
          </w:rPr>
          <w:tab/>
        </w:r>
        <w:r w:rsidR="00B46B38">
          <w:rPr>
            <w:webHidden/>
          </w:rPr>
          <w:fldChar w:fldCharType="begin"/>
        </w:r>
        <w:r w:rsidR="00B46B38">
          <w:rPr>
            <w:webHidden/>
          </w:rPr>
          <w:instrText xml:space="preserve"> PAGEREF _Toc517285795 \h </w:instrText>
        </w:r>
        <w:r w:rsidR="00B46B38">
          <w:rPr>
            <w:webHidden/>
          </w:rPr>
        </w:r>
        <w:r w:rsidR="00B46B38">
          <w:rPr>
            <w:webHidden/>
          </w:rPr>
          <w:fldChar w:fldCharType="separate"/>
        </w:r>
        <w:r w:rsidR="00F311A7">
          <w:rPr>
            <w:webHidden/>
          </w:rPr>
          <w:t>53</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96" w:history="1">
        <w:r w:rsidR="00B46B38" w:rsidRPr="009B7D81">
          <w:rPr>
            <w:rStyle w:val="Hyperlink"/>
          </w:rPr>
          <w:t>7.</w:t>
        </w:r>
        <w:r w:rsidR="00B46B38">
          <w:rPr>
            <w:rFonts w:asciiTheme="minorHAnsi" w:eastAsiaTheme="minorEastAsia" w:hAnsiTheme="minorHAnsi" w:cstheme="minorBidi"/>
            <w:sz w:val="22"/>
            <w:szCs w:val="22"/>
          </w:rPr>
          <w:tab/>
        </w:r>
        <w:r w:rsidR="00B46B38" w:rsidRPr="009B7D81">
          <w:rPr>
            <w:rStyle w:val="Hyperlink"/>
          </w:rPr>
          <w:t>Zaključak</w:t>
        </w:r>
        <w:r w:rsidR="00B46B38">
          <w:rPr>
            <w:webHidden/>
          </w:rPr>
          <w:tab/>
        </w:r>
        <w:r w:rsidR="00B46B38">
          <w:rPr>
            <w:webHidden/>
          </w:rPr>
          <w:fldChar w:fldCharType="begin"/>
        </w:r>
        <w:r w:rsidR="00B46B38">
          <w:rPr>
            <w:webHidden/>
          </w:rPr>
          <w:instrText xml:space="preserve"> PAGEREF _Toc517285796 \h </w:instrText>
        </w:r>
        <w:r w:rsidR="00B46B38">
          <w:rPr>
            <w:webHidden/>
          </w:rPr>
        </w:r>
        <w:r w:rsidR="00B46B38">
          <w:rPr>
            <w:webHidden/>
          </w:rPr>
          <w:fldChar w:fldCharType="separate"/>
        </w:r>
        <w:r w:rsidR="00F311A7">
          <w:rPr>
            <w:webHidden/>
          </w:rPr>
          <w:t>57</w:t>
        </w:r>
        <w:r w:rsidR="00B46B38">
          <w:rPr>
            <w:webHidden/>
          </w:rPr>
          <w:fldChar w:fldCharType="end"/>
        </w:r>
      </w:hyperlink>
    </w:p>
    <w:p w:rsidR="00B46B38" w:rsidRDefault="00602251" w:rsidP="007155BE">
      <w:pPr>
        <w:pStyle w:val="TOC1"/>
        <w:rPr>
          <w:rFonts w:asciiTheme="minorHAnsi" w:eastAsiaTheme="minorEastAsia" w:hAnsiTheme="minorHAnsi" w:cstheme="minorBidi"/>
          <w:sz w:val="22"/>
          <w:szCs w:val="22"/>
        </w:rPr>
      </w:pPr>
      <w:hyperlink w:anchor="_Toc517285797" w:history="1">
        <w:r w:rsidR="00B46B38" w:rsidRPr="009B7D81">
          <w:rPr>
            <w:rStyle w:val="Hyperlink"/>
          </w:rPr>
          <w:t>8.</w:t>
        </w:r>
        <w:r w:rsidR="00B46B38">
          <w:rPr>
            <w:rFonts w:asciiTheme="minorHAnsi" w:eastAsiaTheme="minorEastAsia" w:hAnsiTheme="minorHAnsi" w:cstheme="minorBidi"/>
            <w:sz w:val="22"/>
            <w:szCs w:val="22"/>
          </w:rPr>
          <w:tab/>
        </w:r>
        <w:r w:rsidR="00B46B38" w:rsidRPr="009B7D81">
          <w:rPr>
            <w:rStyle w:val="Hyperlink"/>
          </w:rPr>
          <w:t>Literatura</w:t>
        </w:r>
        <w:r w:rsidR="00B46B38">
          <w:rPr>
            <w:webHidden/>
          </w:rPr>
          <w:tab/>
        </w:r>
        <w:r w:rsidR="00B46B38">
          <w:rPr>
            <w:webHidden/>
          </w:rPr>
          <w:fldChar w:fldCharType="begin"/>
        </w:r>
        <w:r w:rsidR="00B46B38">
          <w:rPr>
            <w:webHidden/>
          </w:rPr>
          <w:instrText xml:space="preserve"> PAGEREF _Toc517285797 \h </w:instrText>
        </w:r>
        <w:r w:rsidR="00B46B38">
          <w:rPr>
            <w:webHidden/>
          </w:rPr>
        </w:r>
        <w:r w:rsidR="00B46B38">
          <w:rPr>
            <w:webHidden/>
          </w:rPr>
          <w:fldChar w:fldCharType="separate"/>
        </w:r>
        <w:r w:rsidR="00F311A7">
          <w:rPr>
            <w:webHidden/>
          </w:rPr>
          <w:t>58</w:t>
        </w:r>
        <w:r w:rsidR="00B46B38">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7285765"/>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F311A7">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 xml:space="preserve">veslača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7285766"/>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F311A7">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5" w:name="_Toc517285767"/>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7285768"/>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 xml:space="preserve">franc. </w:t>
      </w:r>
      <w:proofErr w:type="spellStart"/>
      <w:r w:rsidRPr="005D4828">
        <w:rPr>
          <w:i/>
        </w:rPr>
        <w:t>Fédération</w:t>
      </w:r>
      <w:proofErr w:type="spellEnd"/>
      <w:r w:rsidRPr="005D4828">
        <w:rPr>
          <w:i/>
        </w:rPr>
        <w:t xml:space="preserve"> Internationale </w:t>
      </w:r>
      <w:proofErr w:type="spellStart"/>
      <w:r w:rsidRPr="005D4828">
        <w:rPr>
          <w:i/>
        </w:rPr>
        <w:t>des</w:t>
      </w:r>
      <w:proofErr w:type="spellEnd"/>
      <w:r w:rsidRPr="005D4828">
        <w:rPr>
          <w:i/>
        </w:rPr>
        <w:t xml:space="preserve"> </w:t>
      </w:r>
      <w:proofErr w:type="spellStart"/>
      <w:r w:rsidRPr="005D4828">
        <w:rPr>
          <w:i/>
        </w:rPr>
        <w:t>Sociétés</w:t>
      </w:r>
      <w:proofErr w:type="spellEnd"/>
      <w:r w:rsidRPr="005D4828">
        <w:rPr>
          <w:i/>
        </w:rPr>
        <w:t xml:space="preserve"> </w:t>
      </w:r>
      <w:proofErr w:type="spellStart"/>
      <w:r w:rsidRPr="005D4828">
        <w:rPr>
          <w:i/>
        </w:rPr>
        <w:t>d’Aviron</w:t>
      </w:r>
      <w:proofErr w:type="spellEnd"/>
      <w:r w:rsidR="00722F59">
        <w:t>)</w:t>
      </w:r>
      <w:r w:rsidR="0070755C">
        <w:t>.</w:t>
      </w:r>
    </w:p>
    <w:p w:rsidR="0070755C" w:rsidRDefault="0070755C" w:rsidP="0070755C">
      <w:pPr>
        <w:pStyle w:val="Autordokumenta"/>
      </w:pPr>
      <w:r>
        <w:br w:type="page"/>
      </w:r>
    </w:p>
    <w:p w:rsidR="003D1289" w:rsidRDefault="003D1289" w:rsidP="003D1289">
      <w:pPr>
        <w:pStyle w:val="Heading2"/>
      </w:pPr>
      <w:bookmarkStart w:id="7" w:name="_Toc517285769"/>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F311A7">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7285770"/>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7285771"/>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602251"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7285772"/>
      <w:r>
        <w:t>Definicija zahtjeva trenera</w:t>
      </w:r>
      <w:bookmarkEnd w:id="10"/>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7285773"/>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7285774"/>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517285775"/>
      <w:bookmarkStart w:id="14" w:name="_Toc113812271"/>
      <w:r>
        <w:rPr>
          <w:sz w:val="32"/>
        </w:rPr>
        <w:lastRenderedPageBreak/>
        <w:t>Prikupljanje podataka</w:t>
      </w:r>
      <w:bookmarkEnd w:id="13"/>
    </w:p>
    <w:p w:rsidR="002D064E" w:rsidRPr="002D064E" w:rsidRDefault="002D064E" w:rsidP="002D064E">
      <w:pPr>
        <w:pStyle w:val="Heading2"/>
      </w:pPr>
      <w:bookmarkStart w:id="15" w:name="_Toc517285776"/>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F311A7">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F311A7">
        <w:t xml:space="preserve">Slika </w:t>
      </w:r>
      <w:r w:rsidR="00F311A7">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031AA7">
      <w:pPr>
        <w:pStyle w:val="Caption"/>
      </w:pPr>
      <w:bookmarkStart w:id="16" w:name="_Ref517015037"/>
      <w:r>
        <w:t xml:space="preserve">Slika </w:t>
      </w:r>
      <w:fldSimple w:instr=" SEQ Slika \* ARABIC ">
        <w:r w:rsidR="00F311A7">
          <w:rPr>
            <w:noProof/>
          </w:rPr>
          <w:t>1</w:t>
        </w:r>
      </w:fldSimple>
      <w:bookmarkEnd w:id="16"/>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7" w:name="_Toc517285777"/>
      <w:r>
        <w:t>Aplikacija za prikupljanje podataka</w:t>
      </w:r>
      <w:bookmarkEnd w:id="17"/>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F311A7">
        <w:t xml:space="preserve">Slika </w:t>
      </w:r>
      <w:r w:rsidR="00F311A7">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031AA7">
      <w:pPr>
        <w:pStyle w:val="Caption"/>
      </w:pPr>
      <w:bookmarkStart w:id="18" w:name="_Ref516515547"/>
      <w:bookmarkStart w:id="19" w:name="_Ref516515526"/>
      <w:r>
        <w:t xml:space="preserve">Slika </w:t>
      </w:r>
      <w:fldSimple w:instr=" SEQ Slika \* ARABIC ">
        <w:r w:rsidR="00F311A7">
          <w:rPr>
            <w:noProof/>
          </w:rPr>
          <w:t>2</w:t>
        </w:r>
      </w:fldSimple>
      <w:bookmarkEnd w:id="18"/>
      <w:r>
        <w:t xml:space="preserve"> Alatna traka aplikacije za unos podataka</w:t>
      </w:r>
      <w:bookmarkEnd w:id="19"/>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F311A7">
        <w:t xml:space="preserve">Slika </w:t>
      </w:r>
      <w:r w:rsidR="00F311A7">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031AA7">
      <w:pPr>
        <w:pStyle w:val="Caption"/>
      </w:pPr>
      <w:bookmarkStart w:id="20" w:name="_Ref516516347"/>
      <w:r>
        <w:t xml:space="preserve">Slika </w:t>
      </w:r>
      <w:fldSimple w:instr=" SEQ Slika \* ARABIC ">
        <w:r w:rsidR="00F311A7">
          <w:rPr>
            <w:noProof/>
          </w:rPr>
          <w:t>3</w:t>
        </w:r>
      </w:fldSimple>
      <w:bookmarkEnd w:id="20"/>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F311A7">
        <w:t xml:space="preserve">Slika </w:t>
      </w:r>
      <w:r w:rsidR="00F311A7">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031AA7">
      <w:pPr>
        <w:pStyle w:val="Caption"/>
      </w:pPr>
      <w:bookmarkStart w:id="21" w:name="_Ref516517435"/>
      <w:r>
        <w:t xml:space="preserve">Slika </w:t>
      </w:r>
      <w:fldSimple w:instr=" SEQ Slika \* ARABIC ">
        <w:r w:rsidR="00F311A7">
          <w:rPr>
            <w:noProof/>
          </w:rPr>
          <w:t>4</w:t>
        </w:r>
      </w:fldSimple>
      <w:bookmarkEnd w:id="21"/>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2" w:name="_Toc517285778"/>
      <w:r>
        <w:lastRenderedPageBreak/>
        <w:t>Interakcija</w:t>
      </w:r>
      <w:r w:rsidR="00CB07E7">
        <w:t xml:space="preserve"> s bazom podataka</w:t>
      </w:r>
      <w:bookmarkEnd w:id="22"/>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w:t>
      </w:r>
      <w:proofErr w:type="spellStart"/>
      <w:r w:rsidR="00536719" w:rsidRPr="00536719">
        <w:rPr>
          <w:i/>
        </w:rPr>
        <w:t>Dapper</w:t>
      </w:r>
      <w:proofErr w:type="spellEnd"/>
      <w:r w:rsidR="00536719" w:rsidRPr="00536719">
        <w:rPr>
          <w:i/>
        </w:rPr>
        <w:t>“</w:t>
      </w:r>
      <w:r w:rsidR="00536719">
        <w:rPr>
          <w:i/>
        </w:rPr>
        <w:t>.</w:t>
      </w:r>
      <w:r w:rsidR="00536719">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w:t>
      </w:r>
      <w:proofErr w:type="spellStart"/>
      <w:r w:rsidR="00A349C2"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3" w:name="_Toc517285779"/>
      <w:r>
        <w:rPr>
          <w:sz w:val="32"/>
        </w:rPr>
        <w:lastRenderedPageBreak/>
        <w:t>Modeliranje baze podataka</w:t>
      </w:r>
      <w:bookmarkEnd w:id="23"/>
    </w:p>
    <w:p w:rsidR="008D7401" w:rsidRDefault="008D7401" w:rsidP="008D7401">
      <w:pPr>
        <w:pStyle w:val="Heading2"/>
      </w:pPr>
      <w:bookmarkStart w:id="24" w:name="_Toc517285780"/>
      <w:r>
        <w:t>Relacije</w:t>
      </w:r>
      <w:bookmarkEnd w:id="24"/>
    </w:p>
    <w:p w:rsidR="00A072C3" w:rsidRPr="002C4945" w:rsidRDefault="00A072C3" w:rsidP="0057686D">
      <w:pPr>
        <w:spacing w:line="360" w:lineRule="auto"/>
        <w:ind w:firstLine="432"/>
        <w:jc w:val="both"/>
      </w:pPr>
      <w:r>
        <w:t xml:space="preserve">Relacija </w:t>
      </w:r>
      <w:proofErr w:type="spellStart"/>
      <w:r w:rsidRPr="0034006E">
        <w:rPr>
          <w:i/>
        </w:rPr>
        <w:t>Veslac</w:t>
      </w:r>
      <w:proofErr w:type="spellEnd"/>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F311A7">
        <w:t xml:space="preserve">Tablica </w:t>
      </w:r>
      <w:r w:rsidR="00F311A7">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031AA7">
      <w:pPr>
        <w:pStyle w:val="Caption"/>
      </w:pPr>
      <w:bookmarkStart w:id="25" w:name="_Ref517189896"/>
      <w:r>
        <w:t xml:space="preserve">Tablica </w:t>
      </w:r>
      <w:fldSimple w:instr=" SEQ Tablica \* ARABIC ">
        <w:r w:rsidR="00F311A7">
          <w:rPr>
            <w:noProof/>
          </w:rPr>
          <w:t>1</w:t>
        </w:r>
      </w:fldSimple>
      <w:bookmarkEnd w:id="25"/>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DatumRodenja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r w:rsidRPr="00AE35C9">
              <w:rPr>
                <w:rFonts w:cs="Arial"/>
                <w:i/>
                <w:color w:val="000000"/>
              </w:rPr>
              <w:t xml:space="preserve">engl. </w:t>
            </w:r>
            <w:proofErr w:type="spellStart"/>
            <w:r w:rsidRPr="00AE35C9">
              <w:rPr>
                <w:rFonts w:cs="Arial"/>
                <w:i/>
                <w:color w:val="000000"/>
              </w:rPr>
              <w:t>unique</w:t>
            </w:r>
            <w:proofErr w:type="spellEnd"/>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proofErr w:type="spellStart"/>
      <w:r w:rsidRPr="0034006E">
        <w:rPr>
          <w:i/>
        </w:rPr>
        <w:t>C</w:t>
      </w:r>
      <w:r w:rsidR="0057686D" w:rsidRPr="0034006E">
        <w:rPr>
          <w:i/>
        </w:rPr>
        <w:t>amac</w:t>
      </w:r>
      <w:proofErr w:type="spellEnd"/>
      <w:r w:rsidR="0057686D" w:rsidRPr="0057686D">
        <w:t xml:space="preserve"> </w:t>
      </w:r>
      <w:r w:rsidR="002D6C53">
        <w:t>predstavlja zapis o tipu čamca u kojem se veslaju utrke.</w:t>
      </w:r>
      <w:r w:rsidR="00D3383B">
        <w:t xml:space="preserve"> Opis atributa relacije </w:t>
      </w:r>
      <w:proofErr w:type="spellStart"/>
      <w:r w:rsidR="00D3383B">
        <w:rPr>
          <w:i/>
        </w:rPr>
        <w:t>Camac</w:t>
      </w:r>
      <w:proofErr w:type="spellEnd"/>
      <w:r w:rsidR="00D3383B">
        <w:rPr>
          <w:i/>
        </w:rPr>
        <w:t xml:space="preserve"> </w:t>
      </w:r>
      <w:r w:rsidR="00D3383B">
        <w:t xml:space="preserve">prikazuje </w:t>
      </w:r>
      <w:r w:rsidR="00D3383B">
        <w:fldChar w:fldCharType="begin"/>
      </w:r>
      <w:r w:rsidR="00D3383B">
        <w:instrText xml:space="preserve"> REF _Ref517190275 \h </w:instrText>
      </w:r>
      <w:r w:rsidR="00D3383B">
        <w:fldChar w:fldCharType="separate"/>
      </w:r>
      <w:r w:rsidR="00F311A7">
        <w:t xml:space="preserve">Tablica </w:t>
      </w:r>
      <w:r w:rsidR="00F311A7">
        <w:rPr>
          <w:noProof/>
        </w:rPr>
        <w:t>2</w:t>
      </w:r>
      <w:r w:rsidR="00D3383B">
        <w:fldChar w:fldCharType="end"/>
      </w:r>
      <w:r w:rsidR="00D3383B">
        <w:t>.</w:t>
      </w:r>
    </w:p>
    <w:p w:rsidR="00D3383B" w:rsidRDefault="00D3383B" w:rsidP="00031AA7">
      <w:pPr>
        <w:pStyle w:val="Caption"/>
      </w:pPr>
      <w:bookmarkStart w:id="26" w:name="_Ref517190275"/>
      <w:r>
        <w:t xml:space="preserve">Tablica </w:t>
      </w:r>
      <w:fldSimple w:instr=" SEQ Tablica \* ARABIC ">
        <w:r w:rsidR="00F311A7">
          <w:rPr>
            <w:noProof/>
          </w:rPr>
          <w:t>2</w:t>
        </w:r>
      </w:fldSimple>
      <w:bookmarkEnd w:id="26"/>
      <w:r>
        <w:t xml:space="preserve"> Atributi relacije </w:t>
      </w:r>
      <w:proofErr w:type="spellStart"/>
      <w:r>
        <w:t>Camac</w:t>
      </w:r>
      <w:proofErr w:type="spellEnd"/>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Puni naziv vrste čamca (npr. Četverac na </w:t>
            </w:r>
            <w:proofErr w:type="spellStart"/>
            <w:r>
              <w:rPr>
                <w:rFonts w:cs="Arial"/>
                <w:color w:val="000000"/>
              </w:rPr>
              <w:t>pariče</w:t>
            </w:r>
            <w:proofErr w:type="spellEnd"/>
            <w:r>
              <w:rPr>
                <w:rFonts w:cs="Arial"/>
                <w:color w:val="000000"/>
              </w:rPr>
              <w:t>).</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BrojLjudi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proofErr w:type="spellStart"/>
      <w:r w:rsidRPr="00AC5DC6">
        <w:rPr>
          <w:i/>
        </w:rPr>
        <w:t>StarosnaKategorija</w:t>
      </w:r>
      <w:proofErr w:type="spellEnd"/>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F311A7">
        <w:t xml:space="preserve">Tablica </w:t>
      </w:r>
      <w:r w:rsidR="00F311A7">
        <w:rPr>
          <w:noProof/>
        </w:rPr>
        <w:t>3</w:t>
      </w:r>
      <w:r w:rsidR="00D84300">
        <w:fldChar w:fldCharType="end"/>
      </w:r>
      <w:r w:rsidR="00D84300">
        <w:t>)</w:t>
      </w:r>
      <w:r w:rsidR="00194762">
        <w:t>.</w:t>
      </w:r>
    </w:p>
    <w:p w:rsidR="00D84300" w:rsidRDefault="00D84300" w:rsidP="00031AA7">
      <w:pPr>
        <w:pStyle w:val="Caption"/>
      </w:pPr>
      <w:bookmarkStart w:id="27" w:name="_Ref517190777"/>
      <w:r>
        <w:t xml:space="preserve">Tablica </w:t>
      </w:r>
      <w:fldSimple w:instr=" SEQ Tablica \* ARABIC ">
        <w:r w:rsidR="00F311A7">
          <w:rPr>
            <w:noProof/>
          </w:rPr>
          <w:t>3</w:t>
        </w:r>
      </w:fldSimple>
      <w:bookmarkEnd w:id="27"/>
      <w:r>
        <w:t xml:space="preserve"> Atributi relacije </w:t>
      </w:r>
      <w:proofErr w:type="spellStart"/>
      <w:r>
        <w:t>StarosnaKategorija</w:t>
      </w:r>
      <w:proofErr w:type="spellEnd"/>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F311A7">
        <w:t xml:space="preserve">Tablica </w:t>
      </w:r>
      <w:r w:rsidR="00F311A7">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F311A7">
        <w:t xml:space="preserve">Slika </w:t>
      </w:r>
      <w:r w:rsidR="00F311A7">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proofErr w:type="spellStart"/>
      <w:r w:rsidR="0057686D" w:rsidRPr="00A410D4">
        <w:rPr>
          <w:i/>
        </w:rPr>
        <w:t>IdRegata</w:t>
      </w:r>
      <w:proofErr w:type="spellEnd"/>
      <w:r w:rsidR="0057686D" w:rsidRPr="00A410D4">
        <w:rPr>
          <w:i/>
        </w:rPr>
        <w:t xml:space="preserve"> </w:t>
      </w:r>
      <w:r w:rsidR="00A410D4">
        <w:t>i</w:t>
      </w:r>
      <w:r w:rsidR="0057686D" w:rsidRPr="0057686D">
        <w:t xml:space="preserve"> </w:t>
      </w:r>
      <w:proofErr w:type="spellStart"/>
      <w:r w:rsidR="0057686D" w:rsidRPr="00A410D4">
        <w:rPr>
          <w:i/>
        </w:rPr>
        <w:t>BrojKategorije</w:t>
      </w:r>
      <w:proofErr w:type="spellEnd"/>
      <w:r w:rsidR="0057686D" w:rsidRPr="0057686D">
        <w:t xml:space="preserve"> nalazi ograničenje jedinstvenosti. </w:t>
      </w:r>
    </w:p>
    <w:p w:rsidR="002C4945" w:rsidRDefault="002C4945" w:rsidP="00031AA7">
      <w:pPr>
        <w:pStyle w:val="Caption"/>
      </w:pPr>
      <w:bookmarkStart w:id="28" w:name="_Ref517191286"/>
      <w:r>
        <w:t xml:space="preserve">Tablica </w:t>
      </w:r>
      <w:fldSimple w:instr=" SEQ Tablica \* ARABIC ">
        <w:r w:rsidR="00F311A7">
          <w:rPr>
            <w:noProof/>
          </w:rPr>
          <w:t>4</w:t>
        </w:r>
      </w:fldSimple>
      <w:bookmarkEnd w:id="28"/>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proofErr w:type="spellStart"/>
            <w:r w:rsidRPr="002C4945">
              <w:rPr>
                <w:rFonts w:cs="Arial"/>
                <w:i/>
                <w:iCs/>
                <w:color w:val="000000"/>
              </w:rPr>
              <w:t>Camac</w:t>
            </w:r>
            <w:proofErr w:type="spellEnd"/>
            <w:r w:rsidRPr="002C4945">
              <w:rPr>
                <w:rFonts w:cs="Arial"/>
                <w:i/>
                <w:iCs/>
                <w:color w:val="000000"/>
              </w:rPr>
              <w:t xml:space="preserve"> </w:t>
            </w:r>
            <w:r w:rsidRPr="002C4945">
              <w:rPr>
                <w:rFonts w:cs="Arial"/>
                <w:color w:val="000000"/>
              </w:rPr>
              <w:t>i</w:t>
            </w:r>
            <w:r w:rsidRPr="002C4945">
              <w:rPr>
                <w:rFonts w:cs="Arial"/>
                <w:i/>
                <w:iCs/>
                <w:color w:val="000000"/>
              </w:rPr>
              <w:t xml:space="preserve"> </w:t>
            </w:r>
            <w:proofErr w:type="spellStart"/>
            <w:r w:rsidRPr="002C4945">
              <w:rPr>
                <w:rFonts w:cs="Arial"/>
                <w:i/>
                <w:iCs/>
                <w:color w:val="000000"/>
              </w:rPr>
              <w:t>StarosnaKategorija</w:t>
            </w:r>
            <w:proofErr w:type="spellEnd"/>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BrojKategorije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031AA7">
      <w:pPr>
        <w:pStyle w:val="Caption"/>
        <w:rPr>
          <w:noProof/>
        </w:rPr>
      </w:pPr>
      <w:bookmarkStart w:id="29" w:name="_Ref517003788"/>
      <w:r>
        <w:t xml:space="preserve">Slika </w:t>
      </w:r>
      <w:fldSimple w:instr=" SEQ Slika \* ARABIC ">
        <w:r w:rsidR="00F311A7">
          <w:rPr>
            <w:noProof/>
          </w:rPr>
          <w:t>5</w:t>
        </w:r>
      </w:fldSimple>
      <w:bookmarkEnd w:id="29"/>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F311A7">
        <w:t xml:space="preserve">Tablica </w:t>
      </w:r>
      <w:r w:rsidR="00F311A7">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w:t>
      </w:r>
      <w:proofErr w:type="spellStart"/>
      <w:r w:rsidR="0057686D" w:rsidRPr="003A148E">
        <w:rPr>
          <w:i/>
        </w:rPr>
        <w:t>Veslac</w:t>
      </w:r>
      <w:proofErr w:type="spellEnd"/>
      <w:r w:rsidR="0057686D" w:rsidRPr="0057686D">
        <w:t>.</w:t>
      </w:r>
    </w:p>
    <w:p w:rsidR="00B4028B" w:rsidRDefault="00B4028B" w:rsidP="00031AA7">
      <w:pPr>
        <w:pStyle w:val="Caption"/>
      </w:pPr>
      <w:bookmarkStart w:id="30" w:name="_Ref517191513"/>
      <w:r>
        <w:t xml:space="preserve">Tablica </w:t>
      </w:r>
      <w:fldSimple w:instr=" SEQ Tablica \* ARABIC ">
        <w:r w:rsidR="00F311A7">
          <w:rPr>
            <w:noProof/>
          </w:rPr>
          <w:t>5</w:t>
        </w:r>
      </w:fldSimple>
      <w:bookmarkEnd w:id="30"/>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proofErr w:type="spellStart"/>
      <w:r w:rsidRPr="00CF678A">
        <w:rPr>
          <w:i/>
        </w:rPr>
        <w:lastRenderedPageBreak/>
        <w:t>PosadaVeslac</w:t>
      </w:r>
      <w:proofErr w:type="spellEnd"/>
      <w:r w:rsidRPr="0057686D">
        <w:t xml:space="preserve"> je vezna relacija između relacija </w:t>
      </w:r>
      <w:r w:rsidR="00CF678A">
        <w:rPr>
          <w:i/>
        </w:rPr>
        <w:t xml:space="preserve">Posada </w:t>
      </w:r>
      <w:r w:rsidR="00CF678A">
        <w:t>i</w:t>
      </w:r>
      <w:r w:rsidRPr="00CF678A">
        <w:rPr>
          <w:i/>
        </w:rPr>
        <w:t xml:space="preserve"> </w:t>
      </w:r>
      <w:proofErr w:type="spellStart"/>
      <w:r w:rsidRPr="00CF678A">
        <w:rPr>
          <w:i/>
        </w:rPr>
        <w:t>Veslac</w:t>
      </w:r>
      <w:proofErr w:type="spellEnd"/>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F311A7">
        <w:t>[4]</w:t>
      </w:r>
      <w:r w:rsidR="008F7E8D">
        <w:fldChar w:fldCharType="end"/>
      </w:r>
      <w:r w:rsidRPr="0057686D">
        <w:t xml:space="preserve">. </w:t>
      </w:r>
      <w:r w:rsidR="00191D4E">
        <w:t xml:space="preserve">Atributi </w:t>
      </w:r>
      <w:proofErr w:type="spellStart"/>
      <w:r w:rsidR="00191D4E" w:rsidRPr="00191D4E">
        <w:rPr>
          <w:i/>
        </w:rPr>
        <w:t>MjestoUCamcu</w:t>
      </w:r>
      <w:proofErr w:type="spellEnd"/>
      <w:r w:rsidR="00191D4E">
        <w:rPr>
          <w:i/>
        </w:rPr>
        <w:t xml:space="preserve"> </w:t>
      </w:r>
      <w:r w:rsidR="00191D4E">
        <w:t>i</w:t>
      </w:r>
      <w:r w:rsidRPr="0057686D">
        <w:t xml:space="preserve"> </w:t>
      </w:r>
      <w:proofErr w:type="spellStart"/>
      <w:r w:rsidRPr="00F7628D">
        <w:rPr>
          <w:i/>
        </w:rPr>
        <w:t>IdPosada</w:t>
      </w:r>
      <w:proofErr w:type="spellEnd"/>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F311A7">
        <w:t xml:space="preserve">Tablica </w:t>
      </w:r>
      <w:r w:rsidR="00F311A7">
        <w:rPr>
          <w:noProof/>
        </w:rPr>
        <w:t>6</w:t>
      </w:r>
      <w:r w:rsidR="009D07DB">
        <w:fldChar w:fldCharType="end"/>
      </w:r>
      <w:r w:rsidR="009D07DB">
        <w:t>.</w:t>
      </w:r>
    </w:p>
    <w:p w:rsidR="009D07DB" w:rsidRDefault="009D07DB" w:rsidP="00031AA7">
      <w:pPr>
        <w:pStyle w:val="Caption"/>
      </w:pPr>
      <w:bookmarkStart w:id="31" w:name="_Ref517191926"/>
      <w:r>
        <w:t xml:space="preserve">Tablica </w:t>
      </w:r>
      <w:fldSimple w:instr=" SEQ Tablica \* ARABIC ">
        <w:r w:rsidR="00F311A7">
          <w:rPr>
            <w:noProof/>
          </w:rPr>
          <w:t>6</w:t>
        </w:r>
      </w:fldSimple>
      <w:bookmarkEnd w:id="31"/>
      <w:r>
        <w:t xml:space="preserve"> Atributi relacije </w:t>
      </w:r>
      <w:proofErr w:type="spellStart"/>
      <w:r>
        <w:t>PosadaVeslac</w:t>
      </w:r>
      <w:proofErr w:type="spellEnd"/>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MjestoUCamcu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F311A7">
        <w:t xml:space="preserve">Tablica </w:t>
      </w:r>
      <w:r w:rsidR="00F311A7">
        <w:rPr>
          <w:noProof/>
        </w:rPr>
        <w:t>7</w:t>
      </w:r>
      <w:r w:rsidR="003A7792">
        <w:fldChar w:fldCharType="end"/>
      </w:r>
      <w:r w:rsidR="003A7792">
        <w:t>)</w:t>
      </w:r>
      <w:r w:rsidRPr="0057686D">
        <w:t xml:space="preserve">. </w:t>
      </w:r>
    </w:p>
    <w:p w:rsidR="003A7792" w:rsidRDefault="003A7792" w:rsidP="00031AA7">
      <w:pPr>
        <w:pStyle w:val="Caption"/>
      </w:pPr>
      <w:bookmarkStart w:id="32" w:name="_Ref517192273"/>
      <w:r>
        <w:t xml:space="preserve">Tablica </w:t>
      </w:r>
      <w:fldSimple w:instr=" SEQ Tablica \* ARABIC ">
        <w:r w:rsidR="00F311A7">
          <w:rPr>
            <w:noProof/>
          </w:rPr>
          <w:t>7</w:t>
        </w:r>
      </w:fldSimple>
      <w:bookmarkEnd w:id="32"/>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proofErr w:type="spellStart"/>
            <w:r w:rsidRPr="003A7792">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proofErr w:type="spellStart"/>
      <w:r w:rsidR="00825135" w:rsidRPr="00825135">
        <w:rPr>
          <w:i/>
        </w:rPr>
        <w:t>KontrolnaTocka</w:t>
      </w:r>
      <w:proofErr w:type="spellEnd"/>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F311A7">
        <w:t xml:space="preserve">Tablica </w:t>
      </w:r>
      <w:r w:rsidR="00F311A7">
        <w:rPr>
          <w:noProof/>
        </w:rPr>
        <w:t>8</w:t>
      </w:r>
      <w:r w:rsidR="000372A1">
        <w:fldChar w:fldCharType="end"/>
      </w:r>
      <w:r w:rsidR="00FA1EB0">
        <w:t>)</w:t>
      </w:r>
      <w:r w:rsidRPr="0057686D">
        <w:t xml:space="preserve">. </w:t>
      </w:r>
    </w:p>
    <w:p w:rsidR="000372A1" w:rsidRDefault="000372A1" w:rsidP="00031AA7">
      <w:pPr>
        <w:pStyle w:val="Caption"/>
      </w:pPr>
      <w:bookmarkStart w:id="33" w:name="_Ref517192421"/>
      <w:r>
        <w:t xml:space="preserve">Tablica </w:t>
      </w:r>
      <w:fldSimple w:instr=" SEQ Tablica \* ARABIC ">
        <w:r w:rsidR="00F311A7">
          <w:rPr>
            <w:noProof/>
          </w:rPr>
          <w:t>8</w:t>
        </w:r>
      </w:fldSimple>
      <w:bookmarkEnd w:id="33"/>
      <w:r>
        <w:t xml:space="preserve"> Atributi relacije </w:t>
      </w:r>
      <w:proofErr w:type="spellStart"/>
      <w:r>
        <w:t>KontrolnaTocka</w:t>
      </w:r>
      <w:proofErr w:type="spellEnd"/>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proofErr w:type="spellStart"/>
            <w:r w:rsidRPr="00FA1EB0">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F311A7">
        <w:t xml:space="preserve">Tablica </w:t>
      </w:r>
      <w:r w:rsidR="00F311A7">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031AA7">
      <w:pPr>
        <w:pStyle w:val="Caption"/>
      </w:pPr>
      <w:bookmarkStart w:id="34" w:name="_Ref517192716"/>
      <w:r>
        <w:t xml:space="preserve">Tablica </w:t>
      </w:r>
      <w:fldSimple w:instr=" SEQ Tablica \* ARABIC ">
        <w:r w:rsidR="00F311A7">
          <w:rPr>
            <w:noProof/>
          </w:rPr>
          <w:t>9</w:t>
        </w:r>
      </w:fldSimple>
      <w:bookmarkEnd w:id="34"/>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GeografskaSirina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F311A7">
        <w:t xml:space="preserve">Tablica </w:t>
      </w:r>
      <w:r w:rsidR="00F311A7">
        <w:rPr>
          <w:noProof/>
        </w:rPr>
        <w:t>10</w:t>
      </w:r>
      <w:r w:rsidR="00A54B03">
        <w:fldChar w:fldCharType="end"/>
      </w:r>
      <w:r w:rsidR="00A54B03">
        <w:t xml:space="preserve">). </w:t>
      </w:r>
      <w:r w:rsidR="0057686D" w:rsidRPr="0057686D">
        <w:t xml:space="preserve">Par atributa </w:t>
      </w:r>
      <w:proofErr w:type="spellStart"/>
      <w:r w:rsidR="0001428F">
        <w:rPr>
          <w:i/>
        </w:rPr>
        <w:t>IdVeslac</w:t>
      </w:r>
      <w:proofErr w:type="spellEnd"/>
      <w:r w:rsidR="0001428F">
        <w:rPr>
          <w:i/>
        </w:rPr>
        <w:t xml:space="preserve"> </w:t>
      </w:r>
      <w:r w:rsidR="0001428F">
        <w:t>i</w:t>
      </w:r>
      <w:r w:rsidR="0057686D" w:rsidRPr="00743A39">
        <w:rPr>
          <w:i/>
        </w:rPr>
        <w:t xml:space="preserve"> </w:t>
      </w:r>
      <w:proofErr w:type="spellStart"/>
      <w:r w:rsidR="0057686D" w:rsidRPr="00743A39">
        <w:rPr>
          <w:i/>
        </w:rPr>
        <w:t>VrijemeMjerenje</w:t>
      </w:r>
      <w:proofErr w:type="spellEnd"/>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031AA7">
      <w:pPr>
        <w:pStyle w:val="Caption"/>
      </w:pPr>
      <w:bookmarkStart w:id="35" w:name="_Ref517192999"/>
      <w:r>
        <w:t xml:space="preserve">Tablica </w:t>
      </w:r>
      <w:fldSimple w:instr=" SEQ Tablica \* ARABIC ">
        <w:r w:rsidR="00F311A7">
          <w:rPr>
            <w:noProof/>
          </w:rPr>
          <w:t>10</w:t>
        </w:r>
      </w:fldSimple>
      <w:bookmarkEnd w:id="35"/>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IdMasa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F311A7">
        <w:t xml:space="preserve">Tablica </w:t>
      </w:r>
      <w:r w:rsidR="00F311A7">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031AA7">
      <w:pPr>
        <w:pStyle w:val="Caption"/>
      </w:pPr>
      <w:bookmarkStart w:id="36" w:name="_Ref517193217"/>
      <w:r>
        <w:t xml:space="preserve">Tablica </w:t>
      </w:r>
      <w:fldSimple w:instr=" SEQ Tablica \* ARABIC ">
        <w:r w:rsidR="00F311A7">
          <w:rPr>
            <w:noProof/>
          </w:rPr>
          <w:t>11</w:t>
        </w:r>
      </w:fldSimple>
      <w:bookmarkEnd w:id="36"/>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proofErr w:type="spellStart"/>
      <w:r w:rsidRPr="00455072">
        <w:rPr>
          <w:i/>
        </w:rPr>
        <w:t>RangUtrke</w:t>
      </w:r>
      <w:proofErr w:type="spellEnd"/>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F311A7">
        <w:t xml:space="preserve">Tablica </w:t>
      </w:r>
      <w:r w:rsidR="00F311A7">
        <w:rPr>
          <w:noProof/>
        </w:rPr>
        <w:t>12</w:t>
      </w:r>
      <w:r w:rsidR="001955BB">
        <w:fldChar w:fldCharType="end"/>
      </w:r>
      <w:r w:rsidR="001955BB">
        <w:t>).</w:t>
      </w:r>
    </w:p>
    <w:p w:rsidR="001955BB" w:rsidRDefault="001955BB" w:rsidP="00031AA7">
      <w:pPr>
        <w:pStyle w:val="Caption"/>
      </w:pPr>
      <w:bookmarkStart w:id="37" w:name="_Ref517193429"/>
      <w:r>
        <w:t xml:space="preserve">Tablica </w:t>
      </w:r>
      <w:fldSimple w:instr=" SEQ Tablica \* ARABIC ">
        <w:r w:rsidR="00F311A7">
          <w:rPr>
            <w:noProof/>
          </w:rPr>
          <w:t>12</w:t>
        </w:r>
      </w:fldSimple>
      <w:bookmarkEnd w:id="37"/>
      <w:r>
        <w:t xml:space="preserve"> Atributi relacije </w:t>
      </w:r>
      <w:proofErr w:type="spellStart"/>
      <w:r>
        <w:t>RangUtrke</w:t>
      </w:r>
      <w:proofErr w:type="spellEnd"/>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proofErr w:type="spellStart"/>
            <w:r w:rsidRPr="001955BB">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F311A7">
        <w:t xml:space="preserve">Tablica </w:t>
      </w:r>
      <w:r w:rsidR="00F311A7">
        <w:rPr>
          <w:noProof/>
        </w:rPr>
        <w:t>13</w:t>
      </w:r>
      <w:r w:rsidR="00BA29F2">
        <w:fldChar w:fldCharType="end"/>
      </w:r>
      <w:r w:rsidR="00BA29F2">
        <w:t>.</w:t>
      </w:r>
    </w:p>
    <w:p w:rsidR="00BA29F2" w:rsidRDefault="00BA29F2" w:rsidP="00031AA7">
      <w:pPr>
        <w:pStyle w:val="Caption"/>
      </w:pPr>
      <w:bookmarkStart w:id="38" w:name="_Ref517193819"/>
      <w:r>
        <w:t xml:space="preserve">Tablica </w:t>
      </w:r>
      <w:fldSimple w:instr=" SEQ Tablica \* ARABIC ">
        <w:r w:rsidR="00F311A7">
          <w:rPr>
            <w:noProof/>
          </w:rPr>
          <w:t>13</w:t>
        </w:r>
      </w:fldSimple>
      <w:bookmarkEnd w:id="38"/>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w:t>
            </w:r>
            <w:proofErr w:type="spellStart"/>
            <w:r w:rsidRPr="00BA29F2">
              <w:rPr>
                <w:rFonts w:cs="Arial"/>
                <w:color w:val="000000"/>
              </w:rPr>
              <w:t>Finderlea</w:t>
            </w:r>
            <w:proofErr w:type="spellEnd"/>
            <w:r w:rsidRPr="00BA29F2">
              <w:rPr>
                <w:rFonts w:cs="Arial"/>
                <w:color w:val="000000"/>
              </w:rPr>
              <w:t xml:space="preserve">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F311A7">
        <w:t xml:space="preserve">Tablica </w:t>
      </w:r>
      <w:r w:rsidR="00F311A7">
        <w:rPr>
          <w:noProof/>
        </w:rPr>
        <w:t>14</w:t>
      </w:r>
      <w:r w:rsidR="000E3A99">
        <w:fldChar w:fldCharType="end"/>
      </w:r>
      <w:r w:rsidR="000E3A99">
        <w:t>).</w:t>
      </w:r>
    </w:p>
    <w:p w:rsidR="000E3A99" w:rsidRDefault="000E3A99" w:rsidP="00031AA7">
      <w:pPr>
        <w:pStyle w:val="Caption"/>
      </w:pPr>
      <w:bookmarkStart w:id="39" w:name="_Ref517194185"/>
      <w:r>
        <w:t xml:space="preserve">Tablica </w:t>
      </w:r>
      <w:fldSimple w:instr=" SEQ Tablica \* ARABIC ">
        <w:r w:rsidR="00F311A7">
          <w:rPr>
            <w:noProof/>
          </w:rPr>
          <w:t>14</w:t>
        </w:r>
      </w:fldSimple>
      <w:bookmarkEnd w:id="39"/>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RedniBroj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StartnoVrijeme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proofErr w:type="spellStart"/>
      <w:r w:rsidR="000A55F0" w:rsidRPr="009A0AFF">
        <w:rPr>
          <w:i/>
        </w:rPr>
        <w:t>ProlaznoVrijeme</w:t>
      </w:r>
      <w:proofErr w:type="spellEnd"/>
      <w:r w:rsidR="000A55F0" w:rsidRPr="000A55F0">
        <w:t xml:space="preserve"> povezuje relacije </w:t>
      </w:r>
      <w:proofErr w:type="spellStart"/>
      <w:r w:rsidR="000A55F0" w:rsidRPr="00E91E7D">
        <w:rPr>
          <w:i/>
        </w:rPr>
        <w:t>KontrolnaT</w:t>
      </w:r>
      <w:r w:rsidR="00E91E7D">
        <w:rPr>
          <w:i/>
        </w:rPr>
        <w:t>ocka</w:t>
      </w:r>
      <w:proofErr w:type="spellEnd"/>
      <w:r w:rsidR="00E91E7D">
        <w:rPr>
          <w:i/>
        </w:rPr>
        <w:t xml:space="preserve"> </w:t>
      </w:r>
      <w:r w:rsidR="00E91E7D">
        <w:t>i</w:t>
      </w:r>
      <w:r w:rsidR="000A55F0" w:rsidRPr="00E91E7D">
        <w:rPr>
          <w:i/>
        </w:rPr>
        <w:t xml:space="preserve"> Rezultat</w:t>
      </w:r>
      <w:r w:rsidR="000A55F0" w:rsidRPr="000A55F0">
        <w:t xml:space="preserve">. Ova relacija predstavlja zapis o vremenu koje je određena posada </w:t>
      </w:r>
      <w:proofErr w:type="spellStart"/>
      <w:r w:rsidR="000A55F0" w:rsidRPr="000A55F0">
        <w:t>izveslala</w:t>
      </w:r>
      <w:proofErr w:type="spellEnd"/>
      <w:r w:rsidR="000A55F0" w:rsidRPr="000A55F0">
        <w:t xml:space="preserve"> do određene kontrolne točke. Na primjer predstavlja </w:t>
      </w:r>
      <w:proofErr w:type="spellStart"/>
      <w:r w:rsidR="000A55F0" w:rsidRPr="000A55F0">
        <w:t>izveslano</w:t>
      </w:r>
      <w:proofErr w:type="spellEnd"/>
      <w:r w:rsidR="000A55F0" w:rsidRPr="000A55F0">
        <w:t xml:space="preserve"> vrijeme određene posade na kontrolnoj točki na udaljenosti 1000 metara od </w:t>
      </w:r>
      <w:r w:rsidR="00E91E7D">
        <w:t>početka staze</w:t>
      </w:r>
      <w:r w:rsidR="000A55F0" w:rsidRPr="000A55F0">
        <w:t xml:space="preserve">. </w:t>
      </w:r>
      <w:proofErr w:type="spellStart"/>
      <w:r w:rsidR="000A55F0" w:rsidRPr="000A55F0">
        <w:t>Izveslano</w:t>
      </w:r>
      <w:proofErr w:type="spellEnd"/>
      <w:r w:rsidR="000A55F0" w:rsidRPr="000A55F0">
        <w:t xml:space="preserve"> vrijeme se s posadom povezuje preko relacije </w:t>
      </w:r>
      <w:r w:rsidR="000A55F0" w:rsidRPr="00E91E7D">
        <w:rPr>
          <w:i/>
        </w:rPr>
        <w:t>Rezultat</w:t>
      </w:r>
      <w:r w:rsidR="00BB47E0">
        <w:t xml:space="preserve">. </w:t>
      </w:r>
      <w:r w:rsidR="000A55F0" w:rsidRPr="000A55F0">
        <w:t xml:space="preserve">Par atributa </w:t>
      </w:r>
      <w:proofErr w:type="spellStart"/>
      <w:r w:rsidR="000A55F0" w:rsidRPr="008D1BC9">
        <w:rPr>
          <w:i/>
        </w:rPr>
        <w:t>IdKontrolnaTocka</w:t>
      </w:r>
      <w:proofErr w:type="spellEnd"/>
      <w:r w:rsidR="000A55F0" w:rsidRPr="008D1BC9">
        <w:rPr>
          <w:i/>
        </w:rPr>
        <w:t xml:space="preserve"> i </w:t>
      </w:r>
      <w:proofErr w:type="spellStart"/>
      <w:r w:rsidR="000A55F0" w:rsidRPr="008D1BC9">
        <w:rPr>
          <w:i/>
        </w:rPr>
        <w:t>IdRezultat</w:t>
      </w:r>
      <w:proofErr w:type="spellEnd"/>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proofErr w:type="spellStart"/>
      <w:r w:rsidR="00DD50DE" w:rsidRPr="009A0AFF">
        <w:rPr>
          <w:i/>
        </w:rPr>
        <w:t>ProlaznoVrijeme</w:t>
      </w:r>
      <w:proofErr w:type="spellEnd"/>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F311A7">
        <w:t xml:space="preserve">Tablica </w:t>
      </w:r>
      <w:r w:rsidR="00F311A7">
        <w:rPr>
          <w:noProof/>
        </w:rPr>
        <w:t>15</w:t>
      </w:r>
      <w:r w:rsidR="001E1CFC">
        <w:fldChar w:fldCharType="end"/>
      </w:r>
      <w:r w:rsidR="001E1CFC">
        <w:t>.</w:t>
      </w:r>
    </w:p>
    <w:p w:rsidR="001E1CFC" w:rsidRDefault="001E1CFC" w:rsidP="00031AA7">
      <w:pPr>
        <w:pStyle w:val="Caption"/>
      </w:pPr>
      <w:bookmarkStart w:id="40" w:name="_Ref517194513"/>
      <w:r>
        <w:t xml:space="preserve">Tablica </w:t>
      </w:r>
      <w:fldSimple w:instr=" SEQ Tablica \* ARABIC ">
        <w:r w:rsidR="00F311A7">
          <w:rPr>
            <w:noProof/>
          </w:rPr>
          <w:t>15</w:t>
        </w:r>
      </w:fldSimple>
      <w:bookmarkEnd w:id="40"/>
      <w:r>
        <w:t xml:space="preserve"> Atributi relacije </w:t>
      </w:r>
      <w:proofErr w:type="spellStart"/>
      <w:r>
        <w:t>ProlaznoVrijeme</w:t>
      </w:r>
      <w:proofErr w:type="spellEnd"/>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IdProlaznoVrijeme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Kontrolna točka na kojoj je izmjereno vrijeme </w:t>
            </w:r>
            <w:proofErr w:type="spellStart"/>
            <w:r w:rsidRPr="001E1CFC">
              <w:rPr>
                <w:rFonts w:cs="Arial"/>
                <w:color w:val="000000"/>
              </w:rPr>
              <w:t>vrijeme</w:t>
            </w:r>
            <w:proofErr w:type="spellEnd"/>
            <w:r w:rsidRPr="001E1CFC">
              <w:rPr>
                <w:rFonts w:cs="Arial"/>
                <w:color w:val="000000"/>
              </w:rPr>
              <w:t>.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Rezultat na koji se odnosi </w:t>
            </w:r>
            <w:proofErr w:type="spellStart"/>
            <w:r w:rsidRPr="001E1CFC">
              <w:rPr>
                <w:rFonts w:cs="Arial"/>
                <w:color w:val="000000"/>
              </w:rPr>
              <w:t>izvelsano</w:t>
            </w:r>
            <w:proofErr w:type="spellEnd"/>
            <w:r w:rsidRPr="001E1CFC">
              <w:rPr>
                <w:rFonts w:cs="Arial"/>
                <w:color w:val="000000"/>
              </w:rPr>
              <w:t xml:space="preserve">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proofErr w:type="spellStart"/>
            <w:r w:rsidRPr="001E1CFC">
              <w:rPr>
                <w:rFonts w:cs="Arial"/>
                <w:color w:val="000000"/>
              </w:rPr>
              <w:t>Izveslano</w:t>
            </w:r>
            <w:proofErr w:type="spellEnd"/>
            <w:r w:rsidRPr="001E1CFC">
              <w:rPr>
                <w:rFonts w:cs="Arial"/>
                <w:color w:val="000000"/>
              </w:rPr>
              <w:t xml:space="preserve">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proofErr w:type="spellStart"/>
      <w:r w:rsidR="000A55F0" w:rsidRPr="0050679F">
        <w:rPr>
          <w:i/>
        </w:rPr>
        <w:t>ProlaznoVrijeme</w:t>
      </w:r>
      <w:proofErr w:type="spellEnd"/>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F311A7">
        <w:t xml:space="preserve">Tablica </w:t>
      </w:r>
      <w:r w:rsidR="00F311A7">
        <w:rPr>
          <w:noProof/>
        </w:rPr>
        <w:t>16</w:t>
      </w:r>
      <w:r w:rsidR="00540711">
        <w:fldChar w:fldCharType="end"/>
      </w:r>
    </w:p>
    <w:p w:rsidR="00540711" w:rsidRDefault="00540711" w:rsidP="00031AA7">
      <w:pPr>
        <w:pStyle w:val="Caption"/>
      </w:pPr>
      <w:bookmarkStart w:id="41" w:name="_Ref517195456"/>
      <w:r>
        <w:t xml:space="preserve">Tablica </w:t>
      </w:r>
      <w:fldSimple w:instr=" SEQ Tablica \* ARABIC ">
        <w:r w:rsidR="00F311A7">
          <w:rPr>
            <w:noProof/>
          </w:rPr>
          <w:t>16</w:t>
        </w:r>
      </w:fldSimple>
      <w:bookmarkEnd w:id="41"/>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proofErr w:type="spellStart"/>
      <w:r w:rsidRPr="0058333D">
        <w:rPr>
          <w:i/>
        </w:rPr>
        <w:t>PripadnostKlubu</w:t>
      </w:r>
      <w:proofErr w:type="spellEnd"/>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F311A7">
        <w:t xml:space="preserve">Tablica </w:t>
      </w:r>
      <w:r w:rsidR="00F311A7">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 xml:space="preserve">engl. </w:t>
      </w:r>
      <w:proofErr w:type="spellStart"/>
      <w:r w:rsidR="00422955" w:rsidRPr="00BA4981">
        <w:rPr>
          <w:i/>
        </w:rPr>
        <w:t>fully</w:t>
      </w:r>
      <w:proofErr w:type="spellEnd"/>
      <w:r w:rsidR="00422955" w:rsidRPr="00BA4981">
        <w:rPr>
          <w:i/>
        </w:rPr>
        <w:t xml:space="preserve"> </w:t>
      </w:r>
      <w:proofErr w:type="spellStart"/>
      <w:r w:rsidR="00422955" w:rsidRPr="00BA4981">
        <w:rPr>
          <w:i/>
        </w:rPr>
        <w:t>temporalising</w:t>
      </w:r>
      <w:proofErr w:type="spellEnd"/>
      <w:r w:rsidR="00422955">
        <w:t>)</w:t>
      </w:r>
      <w:r w:rsidR="000E5FFB">
        <w:t xml:space="preserve"> </w:t>
      </w:r>
      <w:r w:rsidR="00422955">
        <w:fldChar w:fldCharType="begin"/>
      </w:r>
      <w:r w:rsidR="00422955">
        <w:instrText xml:space="preserve"> REF _Ref517017535 \n \h </w:instrText>
      </w:r>
      <w:r w:rsidR="00422955">
        <w:fldChar w:fldCharType="separate"/>
      </w:r>
      <w:r w:rsidR="00F311A7">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proofErr w:type="spellStart"/>
      <w:r w:rsidR="000E5FFB" w:rsidRPr="00EA0279">
        <w:rPr>
          <w:i/>
        </w:rPr>
        <w:t>DatumPocetak</w:t>
      </w:r>
      <w:proofErr w:type="spellEnd"/>
      <w:r w:rsidR="000E5FFB">
        <w:rPr>
          <w:i/>
        </w:rPr>
        <w:t xml:space="preserve"> </w:t>
      </w:r>
      <w:r w:rsidR="000E5FFB">
        <w:t xml:space="preserve">i </w:t>
      </w:r>
      <w:proofErr w:type="spellStart"/>
      <w:r w:rsidR="000E5FFB" w:rsidRPr="00EA0279">
        <w:rPr>
          <w:i/>
        </w:rPr>
        <w:t>DatumKraj</w:t>
      </w:r>
      <w:proofErr w:type="spellEnd"/>
      <w:r w:rsidR="000E5FFB">
        <w:t>.</w:t>
      </w:r>
      <w:r w:rsidRPr="000A55F0">
        <w:t xml:space="preserve"> </w:t>
      </w:r>
      <w:r w:rsidR="00D83FB9">
        <w:t>Zbog ograničenja domene</w:t>
      </w:r>
      <w:r w:rsidRPr="000A55F0">
        <w:t xml:space="preserve"> na ova dva atributa postoji ograničenje da je atribut </w:t>
      </w:r>
      <w:proofErr w:type="spellStart"/>
      <w:r w:rsidRPr="00D83FB9">
        <w:rPr>
          <w:i/>
        </w:rPr>
        <w:t>DatumKraj</w:t>
      </w:r>
      <w:proofErr w:type="spellEnd"/>
      <w:r w:rsidRPr="000A55F0">
        <w:t xml:space="preserve"> uvijek veće vrijednosti od atributa </w:t>
      </w:r>
      <w:proofErr w:type="spellStart"/>
      <w:r w:rsidRPr="00C01F96">
        <w:rPr>
          <w:i/>
        </w:rPr>
        <w:t>DatumPočetak</w:t>
      </w:r>
      <w:proofErr w:type="spellEnd"/>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 xml:space="preserve">engl. </w:t>
      </w:r>
      <w:proofErr w:type="spellStart"/>
      <w:r w:rsidRPr="00BA4981">
        <w:rPr>
          <w:i/>
        </w:rPr>
        <w:t>triggers</w:t>
      </w:r>
      <w:proofErr w:type="spellEnd"/>
      <w:r w:rsidRPr="000A55F0">
        <w:t>).</w:t>
      </w:r>
    </w:p>
    <w:p w:rsidR="000E5FFB" w:rsidRDefault="000E5FFB" w:rsidP="00031AA7">
      <w:pPr>
        <w:pStyle w:val="Caption"/>
      </w:pPr>
      <w:bookmarkStart w:id="42" w:name="_Ref517195755"/>
      <w:r>
        <w:t xml:space="preserve">Tablica </w:t>
      </w:r>
      <w:fldSimple w:instr=" SEQ Tablica \* ARABIC ">
        <w:r w:rsidR="00F311A7">
          <w:rPr>
            <w:noProof/>
          </w:rPr>
          <w:t>17</w:t>
        </w:r>
      </w:fldSimple>
      <w:bookmarkEnd w:id="42"/>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IdPripadnostKlubu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proofErr w:type="spellStart"/>
      <w:r w:rsidRPr="003B43D6">
        <w:rPr>
          <w:i/>
        </w:rPr>
        <w:t>TipTreninga</w:t>
      </w:r>
      <w:proofErr w:type="spellEnd"/>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w:t>
      </w:r>
      <w:proofErr w:type="spellStart"/>
      <w:r w:rsidR="00BF2F4A">
        <w:t>izveslao</w:t>
      </w:r>
      <w:proofErr w:type="spellEnd"/>
      <w:r w:rsidR="00BF2F4A">
        <w:t xml:space="preserve"> na treningu.</w:t>
      </w:r>
      <w:r w:rsidR="005500D2">
        <w:t xml:space="preserve"> Atribute relacije </w:t>
      </w:r>
      <w:proofErr w:type="spellStart"/>
      <w:r w:rsidR="005500D2" w:rsidRPr="005500D2">
        <w:rPr>
          <w:i/>
        </w:rPr>
        <w:t>TipTreninga</w:t>
      </w:r>
      <w:proofErr w:type="spellEnd"/>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F311A7">
        <w:t xml:space="preserve">Tablica </w:t>
      </w:r>
      <w:r w:rsidR="00F311A7">
        <w:rPr>
          <w:noProof/>
        </w:rPr>
        <w:t>18</w:t>
      </w:r>
      <w:r w:rsidR="00A27B12">
        <w:fldChar w:fldCharType="end"/>
      </w:r>
      <w:r w:rsidR="00D8397D">
        <w:t xml:space="preserve"> </w:t>
      </w:r>
    </w:p>
    <w:p w:rsidR="00D8397D" w:rsidRDefault="00D8397D" w:rsidP="00031AA7">
      <w:pPr>
        <w:pStyle w:val="Caption"/>
      </w:pPr>
      <w:bookmarkStart w:id="43" w:name="_Ref517195953"/>
      <w:r>
        <w:t xml:space="preserve">Tablica </w:t>
      </w:r>
      <w:fldSimple w:instr=" SEQ Tablica \* ARABIC ">
        <w:r w:rsidR="00F311A7">
          <w:rPr>
            <w:noProof/>
          </w:rPr>
          <w:t>18</w:t>
        </w:r>
      </w:fldSimple>
      <w:bookmarkEnd w:id="43"/>
      <w:r>
        <w:t xml:space="preserve"> Atributi relacije </w:t>
      </w:r>
      <w:proofErr w:type="spellStart"/>
      <w:r>
        <w:t>TipTreninga</w:t>
      </w:r>
      <w:proofErr w:type="spellEnd"/>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NazivTreninga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proofErr w:type="spellStart"/>
      <w:r w:rsidR="00CE14C3" w:rsidRPr="00B35C97">
        <w:rPr>
          <w:i/>
        </w:rPr>
        <w:t>TipTreninga</w:t>
      </w:r>
      <w:proofErr w:type="spellEnd"/>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F311A7">
        <w:t xml:space="preserve">Tablica </w:t>
      </w:r>
      <w:r w:rsidR="00F311A7">
        <w:rPr>
          <w:noProof/>
        </w:rPr>
        <w:t>19</w:t>
      </w:r>
      <w:r w:rsidR="008538E0">
        <w:fldChar w:fldCharType="end"/>
      </w:r>
    </w:p>
    <w:p w:rsidR="008538E0" w:rsidRDefault="008538E0" w:rsidP="00031AA7">
      <w:pPr>
        <w:pStyle w:val="Caption"/>
      </w:pPr>
      <w:bookmarkStart w:id="44" w:name="_Ref517196148"/>
      <w:r>
        <w:t xml:space="preserve">Tablica </w:t>
      </w:r>
      <w:fldSimple w:instr=" SEQ Tablica \* ARABIC ">
        <w:r w:rsidR="00F311A7">
          <w:rPr>
            <w:noProof/>
          </w:rPr>
          <w:t>19</w:t>
        </w:r>
      </w:fldSimple>
      <w:bookmarkEnd w:id="44"/>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VrijemeTreninga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w:t>
      </w:r>
      <w:proofErr w:type="spellStart"/>
      <w:r w:rsidR="00486C14" w:rsidRPr="00213BAF">
        <w:rPr>
          <w:i/>
        </w:rPr>
        <w:t>DionicaTreninga</w:t>
      </w:r>
      <w:proofErr w:type="spellEnd"/>
      <w:r w:rsidR="00486C14">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w:t>
      </w:r>
      <w:r w:rsidR="00074D6B">
        <w:t xml:space="preserve">Par atributa </w:t>
      </w:r>
      <w:proofErr w:type="spellStart"/>
      <w:r w:rsidR="00444012">
        <w:rPr>
          <w:i/>
        </w:rPr>
        <w:t>IdTrening</w:t>
      </w:r>
      <w:proofErr w:type="spellEnd"/>
      <w:r w:rsidR="00444012">
        <w:rPr>
          <w:i/>
        </w:rPr>
        <w:t xml:space="preserve"> </w:t>
      </w:r>
      <w:r w:rsidR="00444012">
        <w:t>i</w:t>
      </w:r>
      <w:r w:rsidR="00074D6B" w:rsidRPr="00444012">
        <w:rPr>
          <w:i/>
        </w:rPr>
        <w:t xml:space="preserve"> </w:t>
      </w:r>
      <w:proofErr w:type="spellStart"/>
      <w:r w:rsidR="00074D6B" w:rsidRPr="00444012">
        <w:rPr>
          <w:i/>
        </w:rPr>
        <w:t>BrojDionice</w:t>
      </w:r>
      <w:proofErr w:type="spellEnd"/>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proofErr w:type="spellStart"/>
      <w:r w:rsidRPr="00213BAF">
        <w:rPr>
          <w:i/>
        </w:rPr>
        <w:t>DionicaTreninga</w:t>
      </w:r>
      <w:proofErr w:type="spellEnd"/>
      <w:r>
        <w:t xml:space="preserve"> prikazuje </w:t>
      </w:r>
      <w:r>
        <w:fldChar w:fldCharType="begin"/>
      </w:r>
      <w:r>
        <w:instrText xml:space="preserve"> REF _Ref517196476 \h </w:instrText>
      </w:r>
      <w:r>
        <w:fldChar w:fldCharType="separate"/>
      </w:r>
      <w:r w:rsidR="00F311A7">
        <w:t xml:space="preserve">Tablica </w:t>
      </w:r>
      <w:r w:rsidR="00F311A7">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031AA7">
      <w:pPr>
        <w:pStyle w:val="Caption"/>
      </w:pPr>
      <w:bookmarkStart w:id="45" w:name="_Ref517196476"/>
      <w:r>
        <w:lastRenderedPageBreak/>
        <w:t xml:space="preserve">Tablica </w:t>
      </w:r>
      <w:fldSimple w:instr=" SEQ Tablica \* ARABIC ">
        <w:r w:rsidR="00F311A7">
          <w:rPr>
            <w:noProof/>
          </w:rPr>
          <w:t>20</w:t>
        </w:r>
      </w:fldSimple>
      <w:bookmarkEnd w:id="45"/>
      <w:r>
        <w:t xml:space="preserve"> Atributi relacije </w:t>
      </w:r>
      <w:proofErr w:type="spellStart"/>
      <w:r>
        <w:t>DionicaTreninga</w:t>
      </w:r>
      <w:proofErr w:type="spellEnd"/>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IdDionicaTreninga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BrojDionice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6" w:name="_Toc517285781"/>
      <w:r>
        <w:lastRenderedPageBreak/>
        <w:t>Pogledi</w:t>
      </w:r>
      <w:bookmarkEnd w:id="46"/>
    </w:p>
    <w:p w:rsidR="002C6E46"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F311A7">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proofErr w:type="spellStart"/>
      <w:r w:rsidR="002C6E46" w:rsidRPr="002E6874">
        <w:rPr>
          <w:i/>
        </w:rPr>
        <w:t>BrojVeslacaPoKlubovimaPoGodinama</w:t>
      </w:r>
      <w:proofErr w:type="spellEnd"/>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F311A7">
        <w:t xml:space="preserve">Tablica </w:t>
      </w:r>
      <w:r w:rsidR="00F311A7">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031AA7">
      <w:pPr>
        <w:pStyle w:val="Caption"/>
      </w:pPr>
      <w:bookmarkStart w:id="47" w:name="_Ref517198877"/>
      <w:r>
        <w:lastRenderedPageBreak/>
        <w:t xml:space="preserve">Tablica </w:t>
      </w:r>
      <w:fldSimple w:instr=" SEQ Tablica \* ARABIC ">
        <w:r w:rsidR="00F311A7">
          <w:rPr>
            <w:noProof/>
          </w:rPr>
          <w:t>21</w:t>
        </w:r>
      </w:fldSimple>
      <w:bookmarkEnd w:id="47"/>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PocetakSezone</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BrojLjudi</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w:t>
            </w:r>
            <w:proofErr w:type="spellStart"/>
            <w:r w:rsidRPr="003A1F69">
              <w:rPr>
                <w:rFonts w:cs="Arial"/>
                <w:i/>
                <w:iCs/>
                <w:color w:val="000000"/>
              </w:rPr>
              <w:t>IdKlub</w:t>
            </w:r>
            <w:proofErr w:type="spellEnd"/>
            <w:r w:rsidRPr="003A1F69">
              <w:rPr>
                <w:rFonts w:cs="Arial"/>
                <w:i/>
                <w:iCs/>
                <w:color w:val="000000"/>
              </w:rPr>
              <w:t>)</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proofErr w:type="spellStart"/>
      <w:r w:rsidR="003A1F69" w:rsidRPr="00EF5495">
        <w:rPr>
          <w:i/>
        </w:rPr>
        <w:t>MedaljePoGodinama</w:t>
      </w:r>
      <w:proofErr w:type="spellEnd"/>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F311A7">
        <w:t xml:space="preserve">Tablica </w:t>
      </w:r>
      <w:r w:rsidR="00F311A7">
        <w:rPr>
          <w:noProof/>
        </w:rPr>
        <w:t>22</w:t>
      </w:r>
      <w:r w:rsidR="003A1F69">
        <w:fldChar w:fldCharType="end"/>
      </w:r>
      <w:r w:rsidR="003A1F69">
        <w:t>.</w:t>
      </w:r>
    </w:p>
    <w:p w:rsidR="003A1F69" w:rsidRDefault="003A1F69" w:rsidP="00031AA7">
      <w:pPr>
        <w:pStyle w:val="Caption"/>
      </w:pPr>
      <w:bookmarkStart w:id="48" w:name="_Ref517203091"/>
      <w:r>
        <w:t xml:space="preserve">Tablica </w:t>
      </w:r>
      <w:fldSimple w:instr=" SEQ Tablica \* ARABIC ">
        <w:r w:rsidR="00F311A7">
          <w:rPr>
            <w:noProof/>
          </w:rPr>
          <w:t>22</w:t>
        </w:r>
      </w:fldSimple>
      <w:bookmarkEnd w:id="48"/>
      <w:r>
        <w:t xml:space="preserve"> Atributi pogleda </w:t>
      </w:r>
      <w:proofErr w:type="spellStart"/>
      <w:r w:rsidRPr="007951FF">
        <w:t>MedaljePoGodinama</w:t>
      </w:r>
      <w:proofErr w:type="spellEnd"/>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BrojMedalja</w:t>
            </w:r>
            <w:proofErr w:type="spellEnd"/>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w:t>
      </w:r>
      <w:r w:rsidR="002D5FF6">
        <w:t xml:space="preserve">Atributi u ova dva pogleda su isti i njihov opis prikazuje </w:t>
      </w:r>
      <w:r w:rsidR="00E20123">
        <w:fldChar w:fldCharType="begin"/>
      </w:r>
      <w:r w:rsidR="00E20123">
        <w:instrText xml:space="preserve"> REF _Ref517203378 \h </w:instrText>
      </w:r>
      <w:r w:rsidR="00E20123">
        <w:fldChar w:fldCharType="separate"/>
      </w:r>
      <w:r w:rsidR="00F311A7">
        <w:t xml:space="preserve">Tablica </w:t>
      </w:r>
      <w:r w:rsidR="00F311A7">
        <w:rPr>
          <w:noProof/>
        </w:rPr>
        <w:t>23</w:t>
      </w:r>
      <w:r w:rsidR="00E20123">
        <w:fldChar w:fldCharType="end"/>
      </w:r>
      <w:r w:rsidR="00E20123">
        <w:t>.</w:t>
      </w:r>
    </w:p>
    <w:p w:rsidR="002D5FF6" w:rsidRDefault="002D5FF6" w:rsidP="00031AA7">
      <w:pPr>
        <w:pStyle w:val="Caption"/>
      </w:pPr>
      <w:bookmarkStart w:id="49" w:name="_Ref517203378"/>
      <w:r>
        <w:t xml:space="preserve">Tablica </w:t>
      </w:r>
      <w:fldSimple w:instr=" SEQ Tablica \* ARABIC ">
        <w:r w:rsidR="00F311A7">
          <w:rPr>
            <w:noProof/>
          </w:rPr>
          <w:t>23</w:t>
        </w:r>
      </w:fldSimple>
      <w:bookmarkEnd w:id="49"/>
      <w:r>
        <w:t xml:space="preserve"> Atributi pogleda PredikcijskiTrening2000 i PredikcijskiTrening500</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VrijemeTreninga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BrojDionice</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0" w:name="_Hlk516301545"/>
      <w:r w:rsidR="00A22F63" w:rsidRPr="00A22F63">
        <w:rPr>
          <w:i/>
        </w:rPr>
        <w:t>PredikcijskiTrening2000Predikcija</w:t>
      </w:r>
      <w:bookmarkEnd w:id="50"/>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F311A7">
        <w:t xml:space="preserve">Tablica </w:t>
      </w:r>
      <w:r w:rsidR="00F311A7">
        <w:rPr>
          <w:noProof/>
        </w:rPr>
        <w:t>24</w:t>
      </w:r>
      <w:r w:rsidR="00396B21">
        <w:fldChar w:fldCharType="end"/>
      </w:r>
    </w:p>
    <w:p w:rsidR="00396B21" w:rsidRDefault="00396B21" w:rsidP="00031AA7">
      <w:pPr>
        <w:pStyle w:val="Caption"/>
      </w:pPr>
      <w:bookmarkStart w:id="51" w:name="_Ref517203655"/>
      <w:r>
        <w:t xml:space="preserve">Tablica </w:t>
      </w:r>
      <w:fldSimple w:instr=" SEQ Tablica \* ARABIC ">
        <w:r w:rsidR="00F311A7">
          <w:rPr>
            <w:noProof/>
          </w:rPr>
          <w:t>24</w:t>
        </w:r>
      </w:fldSimple>
      <w:bookmarkEnd w:id="51"/>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IdVeslac</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VrijemeTreninga</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PredvidenoVrijeme</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proofErr w:type="spellStart"/>
      <w:r w:rsidR="00396B21" w:rsidRPr="00966E5A">
        <w:rPr>
          <w:i/>
        </w:rPr>
        <w:t>PredvidenoVrijeme</w:t>
      </w:r>
      <w:proofErr w:type="spellEnd"/>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proofErr w:type="spellStart"/>
      <w:r w:rsidR="00396B21" w:rsidRPr="00A95E7A">
        <w:rPr>
          <w:i/>
        </w:rPr>
        <w:t>RankPoPosadamaPoGodinama</w:t>
      </w:r>
      <w:proofErr w:type="spellEnd"/>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F311A7">
        <w:t xml:space="preserve">Tablica </w:t>
      </w:r>
      <w:r w:rsidR="00F311A7">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031AA7">
      <w:pPr>
        <w:pStyle w:val="Caption"/>
      </w:pPr>
      <w:bookmarkStart w:id="52" w:name="_Ref517203968"/>
      <w:r>
        <w:lastRenderedPageBreak/>
        <w:t xml:space="preserve">Tablica </w:t>
      </w:r>
      <w:fldSimple w:instr=" SEQ Tablica \* ARABIC ">
        <w:r w:rsidR="00F311A7">
          <w:rPr>
            <w:noProof/>
          </w:rPr>
          <w:t>25</w:t>
        </w:r>
      </w:fldSimple>
      <w:bookmarkEnd w:id="52"/>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DatumRezultata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Rank</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48477B">
        <w:t xml:space="preserve">Opis atributa pogleda </w:t>
      </w:r>
      <w:proofErr w:type="spellStart"/>
      <w:r w:rsidR="0048477B" w:rsidRPr="0090262D">
        <w:rPr>
          <w:i/>
        </w:rPr>
        <w:t>RegataBrojPosadaPoKategorijama</w:t>
      </w:r>
      <w:proofErr w:type="spellEnd"/>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F311A7">
        <w:t xml:space="preserve">Tablica </w:t>
      </w:r>
      <w:r w:rsidR="00F311A7">
        <w:rPr>
          <w:noProof/>
        </w:rPr>
        <w:t>26</w:t>
      </w:r>
      <w:r w:rsidR="0048477B">
        <w:fldChar w:fldCharType="end"/>
      </w:r>
    </w:p>
    <w:p w:rsidR="0048477B" w:rsidRDefault="0048477B" w:rsidP="00031AA7">
      <w:pPr>
        <w:pStyle w:val="Caption"/>
      </w:pPr>
      <w:bookmarkStart w:id="53" w:name="_Ref517204218"/>
      <w:r>
        <w:t xml:space="preserve">Tablica </w:t>
      </w:r>
      <w:fldSimple w:instr=" SEQ Tablica \* ARABIC ">
        <w:r w:rsidR="00F311A7">
          <w:rPr>
            <w:noProof/>
          </w:rPr>
          <w:t>26</w:t>
        </w:r>
      </w:fldSimple>
      <w:bookmarkEnd w:id="53"/>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BrojPosada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srodan je prethodnom pogledu i predstavlja broj veslača koji su na određenoj regati veslali za pojedini klub.</w:t>
      </w:r>
      <w:r w:rsidR="00831758">
        <w:t xml:space="preserve"> Opis atributa pogleda </w:t>
      </w:r>
      <w:proofErr w:type="spellStart"/>
      <w:r w:rsidR="00831758" w:rsidRPr="00111D9F">
        <w:rPr>
          <w:i/>
        </w:rPr>
        <w:t>RegataBrojVeslacaPoKlubovima</w:t>
      </w:r>
      <w:proofErr w:type="spellEnd"/>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F311A7">
        <w:t xml:space="preserve">Tablica </w:t>
      </w:r>
      <w:r w:rsidR="00F311A7">
        <w:rPr>
          <w:noProof/>
        </w:rPr>
        <w:t>27</w:t>
      </w:r>
      <w:r w:rsidR="00831758">
        <w:fldChar w:fldCharType="end"/>
      </w:r>
      <w:r w:rsidR="00831758">
        <w:t>.</w:t>
      </w:r>
    </w:p>
    <w:p w:rsidR="00831758" w:rsidRDefault="00831758" w:rsidP="00031AA7">
      <w:pPr>
        <w:pStyle w:val="Caption"/>
      </w:pPr>
      <w:bookmarkStart w:id="54" w:name="_Ref517204492"/>
      <w:r>
        <w:t xml:space="preserve">Tablica </w:t>
      </w:r>
      <w:fldSimple w:instr=" SEQ Tablica \* ARABIC ">
        <w:r w:rsidR="00F311A7">
          <w:rPr>
            <w:noProof/>
          </w:rPr>
          <w:t>27</w:t>
        </w:r>
      </w:fldSimple>
      <w:bookmarkEnd w:id="54"/>
      <w:r>
        <w:t xml:space="preserve"> Atributi pogleda </w:t>
      </w:r>
      <w:proofErr w:type="spellStart"/>
      <w:r w:rsidRPr="00271536">
        <w:t>RegataBrojVeslacaPoKlubovima</w:t>
      </w:r>
      <w:proofErr w:type="spellEnd"/>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BrojVeslaca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proofErr w:type="spellStart"/>
      <w:r w:rsidRPr="00112766">
        <w:rPr>
          <w:i/>
        </w:rPr>
        <w:t>ZbirnaStartnaLista</w:t>
      </w:r>
      <w:proofErr w:type="spellEnd"/>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F311A7">
        <w:t xml:space="preserve">Tablica </w:t>
      </w:r>
      <w:r w:rsidR="00F311A7">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031AA7">
      <w:pPr>
        <w:pStyle w:val="Caption"/>
      </w:pPr>
      <w:bookmarkStart w:id="55" w:name="_Ref517204848"/>
      <w:r>
        <w:t xml:space="preserve">Tablica </w:t>
      </w:r>
      <w:fldSimple w:instr=" SEQ Tablica \* ARABIC ">
        <w:r w:rsidR="00F311A7">
          <w:rPr>
            <w:noProof/>
          </w:rPr>
          <w:t>28</w:t>
        </w:r>
      </w:fldSimple>
      <w:bookmarkEnd w:id="55"/>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RedniBrojUtrke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StartnoVrijeme</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F311A7">
        <w:t xml:space="preserve">Tablica </w:t>
      </w:r>
      <w:r w:rsidR="00F311A7">
        <w:rPr>
          <w:noProof/>
        </w:rPr>
        <w:t>29</w:t>
      </w:r>
      <w:r w:rsidR="004D72D8">
        <w:fldChar w:fldCharType="end"/>
      </w:r>
      <w:r w:rsidR="004D72D8">
        <w:t>)</w:t>
      </w:r>
      <w:r>
        <w:t xml:space="preserve">. Ovaj pogled predstavlja </w:t>
      </w:r>
      <w:proofErr w:type="spellStart"/>
      <w:r>
        <w:t>izveslana</w:t>
      </w:r>
      <w:proofErr w:type="spellEnd"/>
      <w:r>
        <w:t xml:space="preserve"> vremena na regatama za sve posade u svim kategorijama.</w:t>
      </w:r>
      <w:r w:rsidR="00874B3C">
        <w:t xml:space="preserve"> </w:t>
      </w:r>
    </w:p>
    <w:p w:rsidR="004D72D8" w:rsidRDefault="004D72D8" w:rsidP="00031AA7">
      <w:pPr>
        <w:pStyle w:val="Caption"/>
      </w:pPr>
      <w:bookmarkStart w:id="56" w:name="_Ref517205189"/>
      <w:r>
        <w:t xml:space="preserve">Tablica </w:t>
      </w:r>
      <w:fldSimple w:instr=" SEQ Tablica \* ARABIC ">
        <w:r w:rsidR="00F311A7">
          <w:rPr>
            <w:noProof/>
          </w:rPr>
          <w:t>29</w:t>
        </w:r>
      </w:fldSimple>
      <w:bookmarkEnd w:id="56"/>
      <w:r>
        <w:t xml:space="preserve"> Atributi pogleda </w:t>
      </w:r>
      <w:proofErr w:type="spellStart"/>
      <w:r w:rsidRPr="00970B3A">
        <w:t>RegataVremenaPoUtrkama</w:t>
      </w:r>
      <w:proofErr w:type="spellEnd"/>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IdRegata</w:t>
            </w:r>
            <w:proofErr w:type="spellEnd"/>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proofErr w:type="spellStart"/>
      <w:r w:rsidR="005008FC" w:rsidRPr="00111D9F">
        <w:rPr>
          <w:i/>
        </w:rPr>
        <w:t>RegataBrojVeslacaPoKlubovima</w:t>
      </w:r>
      <w:proofErr w:type="spellEnd"/>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F311A7">
        <w:t xml:space="preserve">Tablica </w:t>
      </w:r>
      <w:r w:rsidR="00F311A7">
        <w:rPr>
          <w:noProof/>
        </w:rPr>
        <w:t>30</w:t>
      </w:r>
      <w:r w:rsidR="005008FC">
        <w:fldChar w:fldCharType="end"/>
      </w:r>
      <w:r w:rsidR="005008FC">
        <w:t>.</w:t>
      </w:r>
    </w:p>
    <w:p w:rsidR="005008FC" w:rsidRDefault="005008FC" w:rsidP="00031AA7">
      <w:pPr>
        <w:pStyle w:val="Caption"/>
      </w:pPr>
      <w:bookmarkStart w:id="57" w:name="_Ref517205380"/>
      <w:r>
        <w:t xml:space="preserve">Tablica </w:t>
      </w:r>
      <w:fldSimple w:instr=" SEQ Tablica \* ARABIC ">
        <w:r w:rsidR="00F311A7">
          <w:rPr>
            <w:noProof/>
          </w:rPr>
          <w:t>30</w:t>
        </w:r>
      </w:fldSimple>
      <w:bookmarkEnd w:id="57"/>
      <w:r>
        <w:t xml:space="preserve"> Atributi pogleda </w:t>
      </w:r>
      <w:proofErr w:type="spellStart"/>
      <w:r w:rsidRPr="00543B61">
        <w:t>VeslaciPoStarosnimKategorijama</w:t>
      </w:r>
      <w:proofErr w:type="spellEnd"/>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IdStarosnaKategorija</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IdKlub</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BrojVeslaca</w:t>
            </w:r>
            <w:proofErr w:type="spellEnd"/>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proofErr w:type="spellStart"/>
      <w:r w:rsidR="005E28A4" w:rsidRPr="000E058F">
        <w:rPr>
          <w:i/>
        </w:rPr>
        <w:t>VeslaciUParu</w:t>
      </w:r>
      <w:proofErr w:type="spellEnd"/>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F311A7">
        <w:t xml:space="preserve">Tablica </w:t>
      </w:r>
      <w:r w:rsidR="00F311A7">
        <w:rPr>
          <w:noProof/>
        </w:rPr>
        <w:t>31</w:t>
      </w:r>
      <w:r w:rsidR="005E28A4">
        <w:fldChar w:fldCharType="end"/>
      </w:r>
      <w:r w:rsidR="005E28A4">
        <w:t>.</w:t>
      </w:r>
    </w:p>
    <w:p w:rsidR="005E28A4" w:rsidRDefault="005E28A4" w:rsidP="00031AA7">
      <w:pPr>
        <w:pStyle w:val="Caption"/>
      </w:pPr>
      <w:bookmarkStart w:id="58" w:name="_Ref517205656"/>
      <w:r>
        <w:t xml:space="preserve">Tablica </w:t>
      </w:r>
      <w:fldSimple w:instr=" SEQ Tablica \* ARABIC ">
        <w:r w:rsidR="00F311A7">
          <w:rPr>
            <w:noProof/>
          </w:rPr>
          <w:t>31</w:t>
        </w:r>
      </w:fldSimple>
      <w:bookmarkEnd w:id="58"/>
      <w:r>
        <w:t xml:space="preserve"> Atributi pogleda </w:t>
      </w:r>
      <w:proofErr w:type="spellStart"/>
      <w:r w:rsidRPr="00D049D4">
        <w:t>VeslaciUParu</w:t>
      </w:r>
      <w:proofErr w:type="spellEnd"/>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VeslaoSaId</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 xml:space="preserve">Veslač s kojim je </w:t>
            </w:r>
            <w:proofErr w:type="spellStart"/>
            <w:r w:rsidRPr="005E28A4">
              <w:rPr>
                <w:rFonts w:cs="Arial"/>
                <w:color w:val="000000"/>
              </w:rPr>
              <w:t>veslano</w:t>
            </w:r>
            <w:proofErr w:type="spellEnd"/>
            <w:r w:rsidRPr="005E28A4">
              <w:rPr>
                <w:rFonts w:cs="Arial"/>
                <w:color w:val="000000"/>
              </w:rPr>
              <w:t xml:space="preserve">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 xml:space="preserve">Ime i prezime veslača s kojim je </w:t>
            </w:r>
            <w:proofErr w:type="spellStart"/>
            <w:r w:rsidRPr="005E28A4">
              <w:rPr>
                <w:rFonts w:cs="Arial"/>
                <w:color w:val="000000"/>
              </w:rPr>
              <w:t>veslano</w:t>
            </w:r>
            <w:proofErr w:type="spellEnd"/>
            <w:r w:rsidRPr="005E28A4">
              <w:rPr>
                <w:rFonts w:cs="Arial"/>
                <w:color w:val="000000"/>
              </w:rPr>
              <w:t xml:space="preserve">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VeslaliPuta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w:t>
      </w:r>
      <w:r w:rsidR="00021765">
        <w:t xml:space="preserve">Opis atributa pogleda </w:t>
      </w:r>
      <w:proofErr w:type="spellStart"/>
      <w:r w:rsidR="00021765" w:rsidRPr="00345A24">
        <w:rPr>
          <w:i/>
        </w:rPr>
        <w:t>VeslacPoKategorij</w:t>
      </w:r>
      <w:r w:rsidR="00021765">
        <w:rPr>
          <w:i/>
        </w:rPr>
        <w:t>i</w:t>
      </w:r>
      <w:proofErr w:type="spellEnd"/>
      <w:r w:rsidR="00021765">
        <w:rPr>
          <w:i/>
        </w:rPr>
        <w:t xml:space="preserve"> </w:t>
      </w:r>
      <w:r w:rsidR="00021765">
        <w:t xml:space="preserve">prikazuje </w:t>
      </w:r>
      <w:r w:rsidR="00021765">
        <w:fldChar w:fldCharType="begin"/>
      </w:r>
      <w:r w:rsidR="00021765">
        <w:instrText xml:space="preserve"> REF _Ref517205845 \h </w:instrText>
      </w:r>
      <w:r w:rsidR="00021765">
        <w:fldChar w:fldCharType="separate"/>
      </w:r>
      <w:r w:rsidR="00F311A7">
        <w:t xml:space="preserve">Tablica </w:t>
      </w:r>
      <w:r w:rsidR="00F311A7">
        <w:rPr>
          <w:noProof/>
        </w:rPr>
        <w:t>32</w:t>
      </w:r>
      <w:r w:rsidR="00021765">
        <w:fldChar w:fldCharType="end"/>
      </w:r>
      <w:r w:rsidR="00F258D3">
        <w:t>.</w:t>
      </w:r>
    </w:p>
    <w:p w:rsidR="00021765" w:rsidRDefault="00021765" w:rsidP="00031AA7">
      <w:pPr>
        <w:pStyle w:val="Caption"/>
      </w:pPr>
      <w:bookmarkStart w:id="59" w:name="_Ref517205845"/>
      <w:r>
        <w:t xml:space="preserve">Tablica </w:t>
      </w:r>
      <w:fldSimple w:instr=" SEQ Tablica \* ARABIC ">
        <w:r w:rsidR="00F311A7">
          <w:rPr>
            <w:noProof/>
          </w:rPr>
          <w:t>32</w:t>
        </w:r>
      </w:fldSimple>
      <w:bookmarkEnd w:id="59"/>
      <w:r>
        <w:t xml:space="preserve"> Atributi pogleda </w:t>
      </w:r>
      <w:proofErr w:type="spellStart"/>
      <w:r w:rsidRPr="00BE258B">
        <w:t>VeslacPoKategoriji</w:t>
      </w:r>
      <w:proofErr w:type="spellEnd"/>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PutaVeslao</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proofErr w:type="spellStart"/>
      <w:r w:rsidR="00BA6ABC" w:rsidRPr="007D0B7C">
        <w:rPr>
          <w:i/>
        </w:rPr>
        <w:t>VeslanjeNaLokaciji</w:t>
      </w:r>
      <w:proofErr w:type="spellEnd"/>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F311A7">
        <w:t xml:space="preserve">Tablica </w:t>
      </w:r>
      <w:r w:rsidR="00F311A7">
        <w:rPr>
          <w:noProof/>
        </w:rPr>
        <w:t>33</w:t>
      </w:r>
      <w:r w:rsidR="00BA6ABC">
        <w:fldChar w:fldCharType="end"/>
      </w:r>
      <w:r w:rsidR="0041067E">
        <w:t>.</w:t>
      </w:r>
    </w:p>
    <w:p w:rsidR="00BA6ABC" w:rsidRDefault="00BA6ABC" w:rsidP="00031AA7">
      <w:pPr>
        <w:pStyle w:val="Caption"/>
      </w:pPr>
      <w:bookmarkStart w:id="60" w:name="_Ref517206025"/>
      <w:r>
        <w:t xml:space="preserve">Tablica </w:t>
      </w:r>
      <w:fldSimple w:instr=" SEQ Tablica \* ARABIC ">
        <w:r w:rsidR="00F311A7">
          <w:rPr>
            <w:noProof/>
          </w:rPr>
          <w:t>33</w:t>
        </w:r>
      </w:fldSimple>
      <w:bookmarkEnd w:id="60"/>
      <w:r>
        <w:t xml:space="preserve"> Atributi pogleda </w:t>
      </w:r>
      <w:proofErr w:type="spellStart"/>
      <w:r w:rsidRPr="00BE15E2">
        <w:t>VeslanjeNaLokaciji</w:t>
      </w:r>
      <w:proofErr w:type="spellEnd"/>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PutaNaLokaciji</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IdLokacija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w:t>
      </w:r>
      <w:r w:rsidR="00095B9A">
        <w:t xml:space="preserve">Opis atributa pogleda </w:t>
      </w:r>
      <w:proofErr w:type="spellStart"/>
      <w:r w:rsidR="00095B9A" w:rsidRPr="007075D9">
        <w:rPr>
          <w:i/>
        </w:rPr>
        <w:t>VremenaPoVeslacu</w:t>
      </w:r>
      <w:proofErr w:type="spellEnd"/>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F311A7">
        <w:t xml:space="preserve">Tablica </w:t>
      </w:r>
      <w:r w:rsidR="00F311A7">
        <w:rPr>
          <w:noProof/>
        </w:rPr>
        <w:t>34</w:t>
      </w:r>
      <w:r w:rsidR="00095B9A">
        <w:fldChar w:fldCharType="end"/>
      </w:r>
      <w:r w:rsidR="00095B9A">
        <w:t>.</w:t>
      </w:r>
    </w:p>
    <w:p w:rsidR="00095B9A" w:rsidRDefault="00095B9A" w:rsidP="00031AA7">
      <w:pPr>
        <w:pStyle w:val="Caption"/>
      </w:pPr>
      <w:bookmarkStart w:id="61" w:name="_Ref517206402"/>
      <w:r>
        <w:t xml:space="preserve">Tablica </w:t>
      </w:r>
      <w:fldSimple w:instr=" SEQ Tablica \* ARABIC ">
        <w:r w:rsidR="00F311A7">
          <w:rPr>
            <w:noProof/>
          </w:rPr>
          <w:t>34</w:t>
        </w:r>
      </w:fldSimple>
      <w:bookmarkEnd w:id="61"/>
      <w:r>
        <w:t xml:space="preserve"> Atributi pogleda </w:t>
      </w:r>
      <w:proofErr w:type="spellStart"/>
      <w:r w:rsidRPr="00CB4D2D">
        <w:t>VremenaPoVeslacu</w:t>
      </w:r>
      <w:proofErr w:type="spellEnd"/>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DatumPocetak</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ImeRegate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2" w:name="_Toc517285782"/>
      <w:r>
        <w:lastRenderedPageBreak/>
        <w:t>Imenovanje objekata</w:t>
      </w:r>
      <w:bookmarkEnd w:id="62"/>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3" w:name="_Toc517285783"/>
      <w:r>
        <w:lastRenderedPageBreak/>
        <w:t>Sustav za upravljanje bazom podataka</w:t>
      </w:r>
      <w:bookmarkEnd w:id="63"/>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4" w:name="_Hlk516512532"/>
      <w:r w:rsidRPr="0033547D">
        <w:rPr>
          <w:i/>
        </w:rPr>
        <w:t>„SQL Server</w:t>
      </w:r>
      <w:r w:rsidR="007352D7">
        <w:rPr>
          <w:i/>
        </w:rPr>
        <w:t xml:space="preserve"> Standard</w:t>
      </w:r>
      <w:r w:rsidRPr="0033547D">
        <w:rPr>
          <w:i/>
        </w:rPr>
        <w:t xml:space="preserve">“, </w:t>
      </w:r>
      <w:bookmarkEnd w:id="64"/>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5" w:name="_Toc517285784"/>
      <w:r>
        <w:lastRenderedPageBreak/>
        <w:t>Vizualizacija podataka</w:t>
      </w:r>
      <w:bookmarkEnd w:id="65"/>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F311A7">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6" w:name="_Toc517285785"/>
      <w:r>
        <w:lastRenderedPageBreak/>
        <w:t>Semantika</w:t>
      </w:r>
      <w:r w:rsidR="00D83858">
        <w:t xml:space="preserve"> i tipovi</w:t>
      </w:r>
      <w:r>
        <w:t xml:space="preserve"> podataka</w:t>
      </w:r>
      <w:bookmarkEnd w:id="66"/>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F311A7">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7" w:name="_Toc517285786"/>
      <w:r>
        <w:lastRenderedPageBreak/>
        <w:t>Vizualizacija vremenski zavisnih podataka</w:t>
      </w:r>
      <w:bookmarkEnd w:id="67"/>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 xml:space="preserve">engl. </w:t>
      </w:r>
      <w:proofErr w:type="spellStart"/>
      <w:r w:rsidR="009245BE" w:rsidRPr="00FC6E31">
        <w:rPr>
          <w:i/>
        </w:rPr>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F311A7">
        <w:t xml:space="preserve">Slika </w:t>
      </w:r>
      <w:r w:rsidR="00F311A7">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031AA7">
      <w:pPr>
        <w:pStyle w:val="Caption"/>
      </w:pPr>
      <w:bookmarkStart w:id="68" w:name="_Ref516915748"/>
      <w:r>
        <w:t xml:space="preserve">Slika </w:t>
      </w:r>
      <w:fldSimple w:instr=" SEQ Slika \* ARABIC ">
        <w:r w:rsidR="00F311A7">
          <w:rPr>
            <w:noProof/>
          </w:rPr>
          <w:t>6</w:t>
        </w:r>
      </w:fldSimple>
      <w:bookmarkEnd w:id="68"/>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F311A7">
        <w:t xml:space="preserve">Slika </w:t>
      </w:r>
      <w:r w:rsidR="00F311A7">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69" w:name="_Toc517285787"/>
      <w:r>
        <w:lastRenderedPageBreak/>
        <w:t xml:space="preserve">Vizualizacija </w:t>
      </w:r>
      <w:r w:rsidR="00694652">
        <w:t>geoprostornih</w:t>
      </w:r>
      <w:r>
        <w:t xml:space="preserve"> podataka</w:t>
      </w:r>
      <w:bookmarkEnd w:id="69"/>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 xml:space="preserve">engl. </w:t>
      </w:r>
      <w:proofErr w:type="spellStart"/>
      <w:r w:rsidRPr="00586F51">
        <w:rPr>
          <w:i/>
        </w:rPr>
        <w:t>choropleth</w:t>
      </w:r>
      <w:proofErr w:type="spellEnd"/>
      <w:r w:rsidRPr="00586F51">
        <w:rPr>
          <w:i/>
        </w:rPr>
        <w:t xml:space="preserve"> </w:t>
      </w:r>
      <w:proofErr w:type="spellStart"/>
      <w:r w:rsidRPr="00586F51">
        <w:rPr>
          <w:i/>
        </w:rP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F311A7">
        <w:t xml:space="preserve">Slika </w:t>
      </w:r>
      <w:r w:rsidR="00F311A7">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031AA7">
      <w:pPr>
        <w:pStyle w:val="Caption"/>
        <w:rPr>
          <w:noProof/>
        </w:rPr>
      </w:pPr>
      <w:bookmarkStart w:id="70" w:name="_Ref516992531"/>
      <w:r>
        <w:t xml:space="preserve">Slika </w:t>
      </w:r>
      <w:fldSimple w:instr=" SEQ Slika \* ARABIC ">
        <w:r w:rsidR="00F311A7">
          <w:rPr>
            <w:noProof/>
          </w:rPr>
          <w:t>7</w:t>
        </w:r>
      </w:fldSimple>
      <w:bookmarkEnd w:id="70"/>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F311A7">
        <w:t xml:space="preserve">Slika </w:t>
      </w:r>
      <w:r w:rsidR="00F311A7">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031AA7">
      <w:pPr>
        <w:pStyle w:val="Caption"/>
      </w:pPr>
      <w:bookmarkStart w:id="71" w:name="_Ref516916917"/>
      <w:r>
        <w:t xml:space="preserve">Slika </w:t>
      </w:r>
      <w:fldSimple w:instr=" SEQ Slika \* ARABIC ">
        <w:r w:rsidR="00F311A7">
          <w:rPr>
            <w:noProof/>
          </w:rPr>
          <w:t>8</w:t>
        </w:r>
      </w:fldSimple>
      <w:bookmarkEnd w:id="71"/>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2" w:name="_Toc517285788"/>
      <w:r>
        <w:lastRenderedPageBreak/>
        <w:t>Vizualizacija temeljena na broju ključeva</w:t>
      </w:r>
      <w:bookmarkEnd w:id="72"/>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 xml:space="preserve">engl. </w:t>
      </w:r>
      <w:proofErr w:type="spellStart"/>
      <w:r w:rsidRPr="00C115FE">
        <w:rPr>
          <w:i/>
        </w:rPr>
        <w:t>categorical</w:t>
      </w:r>
      <w:proofErr w:type="spellEnd"/>
      <w:r>
        <w:t>) ili redni (</w:t>
      </w:r>
      <w:r w:rsidRPr="00C115FE">
        <w:rPr>
          <w:i/>
        </w:rPr>
        <w:t xml:space="preserve">engl. </w:t>
      </w:r>
      <w:proofErr w:type="spellStart"/>
      <w:r w:rsidRPr="00C115FE">
        <w:rPr>
          <w:i/>
        </w:rPr>
        <w:t>ordinal</w:t>
      </w:r>
      <w:proofErr w:type="spellEnd"/>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 xml:space="preserve">engl. </w:t>
      </w:r>
      <w:proofErr w:type="spellStart"/>
      <w:r w:rsidRPr="000B6D0F">
        <w:rPr>
          <w:i/>
        </w:rPr>
        <w:t>quantitive</w:t>
      </w:r>
      <w:proofErr w:type="spellEnd"/>
      <w:r>
        <w:t>).</w:t>
      </w:r>
    </w:p>
    <w:p w:rsidR="00831DAC" w:rsidRDefault="00831DAC" w:rsidP="00F8117B">
      <w:pPr>
        <w:pStyle w:val="Heading3"/>
      </w:pPr>
      <w:bookmarkStart w:id="73" w:name="_Toc517285789"/>
      <w:r>
        <w:t>Vizualizacija podataka s jednim ključem</w:t>
      </w:r>
      <w:bookmarkEnd w:id="73"/>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 xml:space="preserve">engl. bar </w:t>
      </w:r>
      <w:proofErr w:type="spellStart"/>
      <w:r w:rsidRPr="0050134F">
        <w:rPr>
          <w:i/>
        </w:rP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F311A7">
        <w:t xml:space="preserve">Slika </w:t>
      </w:r>
      <w:r w:rsidR="00F311A7">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031AA7">
      <w:pPr>
        <w:pStyle w:val="Caption"/>
      </w:pPr>
      <w:bookmarkStart w:id="74" w:name="_Ref516984050"/>
      <w:r>
        <w:t xml:space="preserve">Slika </w:t>
      </w:r>
      <w:fldSimple w:instr=" SEQ Slika \* ARABIC ">
        <w:r w:rsidR="00F311A7">
          <w:rPr>
            <w:noProof/>
          </w:rPr>
          <w:t>9</w:t>
        </w:r>
      </w:fldSimple>
      <w:bookmarkEnd w:id="74"/>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 xml:space="preserve">engl. </w:t>
      </w:r>
      <w:proofErr w:type="spellStart"/>
      <w:r w:rsidR="008A3D2B" w:rsidRPr="00A80513">
        <w:rPr>
          <w:i/>
        </w:rPr>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F311A7">
        <w:t xml:space="preserve">Slika </w:t>
      </w:r>
      <w:r w:rsidR="00F311A7">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 xml:space="preserve">engl. </w:t>
      </w:r>
      <w:proofErr w:type="spellStart"/>
      <w:r w:rsidR="00395D34" w:rsidRPr="00F36B16">
        <w:rPr>
          <w:i/>
        </w:rPr>
        <w:t>dot</w:t>
      </w:r>
      <w:proofErr w:type="spellEnd"/>
      <w:r w:rsidR="00395D34" w:rsidRPr="00F36B16">
        <w:rPr>
          <w:i/>
        </w:rPr>
        <w:t xml:space="preserve"> </w:t>
      </w:r>
      <w:proofErr w:type="spellStart"/>
      <w:r w:rsidR="00395D34" w:rsidRPr="00F36B16">
        <w:rPr>
          <w:i/>
        </w:rPr>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F311A7">
        <w:t xml:space="preserve">Slika </w:t>
      </w:r>
      <w:r w:rsidR="00F311A7">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031AA7">
      <w:pPr>
        <w:pStyle w:val="Caption"/>
        <w:rPr>
          <w:noProof/>
        </w:rPr>
      </w:pPr>
      <w:bookmarkStart w:id="75" w:name="_Ref516990444"/>
      <w:r>
        <w:t xml:space="preserve">Slika </w:t>
      </w:r>
      <w:fldSimple w:instr=" SEQ Slika \* ARABIC ">
        <w:r w:rsidR="00F311A7">
          <w:rPr>
            <w:noProof/>
          </w:rPr>
          <w:t>10</w:t>
        </w:r>
      </w:fldSimple>
      <w:bookmarkEnd w:id="75"/>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F311A7">
        <w:t xml:space="preserve">Slika </w:t>
      </w:r>
      <w:r w:rsidR="00F311A7">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031AA7">
      <w:pPr>
        <w:pStyle w:val="Caption"/>
      </w:pPr>
      <w:bookmarkStart w:id="76" w:name="_Ref516984779"/>
      <w:r>
        <w:t xml:space="preserve">Slika </w:t>
      </w:r>
      <w:fldSimple w:instr=" SEQ Slika \* ARABIC ">
        <w:r w:rsidR="00F311A7">
          <w:rPr>
            <w:noProof/>
          </w:rPr>
          <w:t>11</w:t>
        </w:r>
      </w:fldSimple>
      <w:bookmarkEnd w:id="76"/>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F311A7">
        <w:t xml:space="preserve">Slika </w:t>
      </w:r>
      <w:r w:rsidR="00F311A7">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7" w:name="_Toc517285790"/>
      <w:r>
        <w:lastRenderedPageBreak/>
        <w:t>Vizualizacija podataka s dva</w:t>
      </w:r>
      <w:r w:rsidR="00831DAC">
        <w:t xml:space="preserve"> ključa</w:t>
      </w:r>
      <w:bookmarkEnd w:id="77"/>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 xml:space="preserve">engl. </w:t>
      </w:r>
      <w:proofErr w:type="spellStart"/>
      <w:r w:rsidRPr="003207FC">
        <w:rPr>
          <w:i/>
        </w:rP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F311A7">
        <w:t xml:space="preserve">Slika </w:t>
      </w:r>
      <w:r w:rsidR="00F311A7">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031AA7">
                            <w:pPr>
                              <w:pStyle w:val="Caption"/>
                              <w:rPr>
                                <w:noProof/>
                                <w:szCs w:val="24"/>
                              </w:rPr>
                            </w:pPr>
                            <w:bookmarkStart w:id="78" w:name="_Ref515626800"/>
                            <w:r>
                              <w:t xml:space="preserve">Slika </w:t>
                            </w:r>
                            <w:fldSimple w:instr=" SEQ Slika \* ARABIC ">
                              <w:r w:rsidR="00F311A7">
                                <w:rPr>
                                  <w:noProof/>
                                </w:rPr>
                                <w:t>12</w:t>
                              </w:r>
                            </w:fldSimple>
                            <w:bookmarkEnd w:id="78"/>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031AA7">
                      <w:pPr>
                        <w:pStyle w:val="Caption"/>
                        <w:rPr>
                          <w:noProof/>
                          <w:szCs w:val="24"/>
                        </w:rPr>
                      </w:pPr>
                      <w:bookmarkStart w:id="79" w:name="_Ref515626800"/>
                      <w:r>
                        <w:t xml:space="preserve">Slika </w:t>
                      </w:r>
                      <w:fldSimple w:instr=" SEQ Slika \* ARABIC ">
                        <w:r w:rsidR="00F311A7">
                          <w:rPr>
                            <w:noProof/>
                          </w:rPr>
                          <w:t>12</w:t>
                        </w:r>
                      </w:fldSimple>
                      <w:bookmarkEnd w:id="79"/>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F311A7">
        <w:t xml:space="preserve">Slika </w:t>
      </w:r>
      <w:r w:rsidR="00F311A7">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 xml:space="preserve">engl. </w:t>
      </w:r>
      <w:proofErr w:type="spellStart"/>
      <w:r w:rsidRPr="00E8674B">
        <w:rPr>
          <w:i/>
        </w:rPr>
        <w:t>chord</w:t>
      </w:r>
      <w:proofErr w:type="spellEnd"/>
      <w:r w:rsidRPr="00E8674B">
        <w:rPr>
          <w:i/>
        </w:rPr>
        <w:t xml:space="preserve"> </w:t>
      </w:r>
      <w:proofErr w:type="spellStart"/>
      <w:r w:rsidRPr="00E8674B">
        <w:rPr>
          <w:i/>
        </w:rPr>
        <w:t>graph</w:t>
      </w:r>
      <w:proofErr w:type="spellEnd"/>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F311A7">
        <w:t xml:space="preserve">Slika </w:t>
      </w:r>
      <w:r w:rsidR="00F311A7">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031AA7">
      <w:pPr>
        <w:pStyle w:val="Caption"/>
        <w:rPr>
          <w:noProof/>
        </w:rPr>
      </w:pPr>
      <w:bookmarkStart w:id="80" w:name="_Ref517284554"/>
      <w:bookmarkStart w:id="81" w:name="_Ref517284539"/>
      <w:r>
        <w:t xml:space="preserve">Slika </w:t>
      </w:r>
      <w:fldSimple w:instr=" SEQ Slika \* ARABIC ">
        <w:r w:rsidR="00F311A7">
          <w:rPr>
            <w:noProof/>
          </w:rPr>
          <w:t>13</w:t>
        </w:r>
      </w:fldSimple>
      <w:bookmarkEnd w:id="80"/>
      <w:r>
        <w:rPr>
          <w:noProof/>
        </w:rPr>
        <w:t xml:space="preserve"> Graf s nitima</w:t>
      </w:r>
      <w:bookmarkEnd w:id="81"/>
    </w:p>
    <w:p w:rsidR="005B000A" w:rsidRDefault="005B000A" w:rsidP="005B000A"/>
    <w:p w:rsidR="005B000A" w:rsidRPr="005B000A" w:rsidRDefault="005B000A" w:rsidP="005B000A">
      <w:pPr>
        <w:spacing w:line="360" w:lineRule="auto"/>
        <w:jc w:val="both"/>
      </w:pPr>
      <w:r>
        <w:fldChar w:fldCharType="begin"/>
      </w:r>
      <w:r>
        <w:instrText xml:space="preserve"> REF _Ref517284554 \h  \* MERGEFORMAT </w:instrText>
      </w:r>
      <w:r>
        <w:fldChar w:fldCharType="separate"/>
      </w:r>
      <w:r w:rsidR="00F311A7">
        <w:t xml:space="preserve">Slika </w:t>
      </w:r>
      <w:r w:rsidR="00F311A7">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2" w:name="_Toc517285791"/>
      <w:r>
        <w:lastRenderedPageBreak/>
        <w:t xml:space="preserve">Vizualizacija podataka </w:t>
      </w:r>
      <w:r w:rsidR="009C47A4">
        <w:t>korištenjem</w:t>
      </w:r>
      <w:r>
        <w:t xml:space="preserve"> tablica</w:t>
      </w:r>
      <w:bookmarkEnd w:id="82"/>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F311A7">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F311A7">
        <w:t xml:space="preserve">Slika </w:t>
      </w:r>
      <w:r w:rsidR="00F311A7">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031AA7">
      <w:pPr>
        <w:pStyle w:val="Caption"/>
      </w:pPr>
      <w:bookmarkStart w:id="83" w:name="_Ref516985507"/>
      <w:r>
        <w:t xml:space="preserve">Slika </w:t>
      </w:r>
      <w:fldSimple w:instr=" SEQ Slika \* ARABIC ">
        <w:r w:rsidR="00F311A7">
          <w:rPr>
            <w:noProof/>
          </w:rPr>
          <w:t>14</w:t>
        </w:r>
      </w:fldSimple>
      <w:bookmarkEnd w:id="83"/>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F311A7">
        <w:t xml:space="preserve">Slika </w:t>
      </w:r>
      <w:r w:rsidR="00F311A7">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proofErr w:type="spellStart"/>
      <w:r w:rsidR="00EE35DC" w:rsidRPr="00EE35DC">
        <w:rPr>
          <w:i/>
        </w:rPr>
        <w:t>Kratica</w:t>
      </w:r>
      <w:r w:rsidRPr="00EE35DC">
        <w:rPr>
          <w:i/>
        </w:rPr>
        <w:t>Posade</w:t>
      </w:r>
      <w:proofErr w:type="spellEnd"/>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4" w:name="_Toc517285792"/>
      <w:r>
        <w:lastRenderedPageBreak/>
        <w:t>Boja u grafovima</w:t>
      </w:r>
      <w:bookmarkEnd w:id="84"/>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5" w:name="_Toc517285793"/>
      <w:r>
        <w:t>Prostori boja</w:t>
      </w:r>
      <w:bookmarkEnd w:id="85"/>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F311A7">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w:t>
      </w:r>
      <w:r w:rsidRPr="001A72CE">
        <w:rPr>
          <w:i/>
        </w:rPr>
        <w:t>engl. red</w:t>
      </w:r>
      <w:r>
        <w:t>), zelene (</w:t>
      </w:r>
      <w:r w:rsidRPr="001A72CE">
        <w:rPr>
          <w:i/>
        </w:rPr>
        <w:t xml:space="preserve">engl. </w:t>
      </w:r>
      <w:proofErr w:type="spellStart"/>
      <w:r w:rsidRPr="001A72CE">
        <w:rPr>
          <w:i/>
        </w:rPr>
        <w:t>green</w:t>
      </w:r>
      <w:proofErr w:type="spellEnd"/>
      <w:r>
        <w:t>) i plave (</w:t>
      </w:r>
      <w:r w:rsidRPr="001A72CE">
        <w:rPr>
          <w:i/>
        </w:rPr>
        <w:t xml:space="preserve">engl. </w:t>
      </w:r>
      <w:proofErr w:type="spellStart"/>
      <w:r w:rsidRPr="001A72CE">
        <w:rPr>
          <w:i/>
        </w:rP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F311A7">
        <w:t xml:space="preserve">Slika </w:t>
      </w:r>
      <w:r w:rsidR="00F311A7">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031AA7">
      <w:pPr>
        <w:pStyle w:val="Caption"/>
      </w:pPr>
      <w:bookmarkStart w:id="86" w:name="_Ref516986825"/>
      <w:r>
        <w:t xml:space="preserve">Slika </w:t>
      </w:r>
      <w:fldSimple w:instr=" SEQ Slika \* ARABIC ">
        <w:r w:rsidR="00F311A7">
          <w:rPr>
            <w:noProof/>
          </w:rPr>
          <w:t>15</w:t>
        </w:r>
      </w:fldSimple>
      <w:bookmarkEnd w:id="86"/>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 xml:space="preserve">engl. </w:t>
      </w:r>
      <w:proofErr w:type="spellStart"/>
      <w:r w:rsidRPr="001A72CE">
        <w:rPr>
          <w:i/>
        </w:rPr>
        <w:t>hue</w:t>
      </w:r>
      <w:proofErr w:type="spellEnd"/>
      <w:r>
        <w:t xml:space="preserve">), </w:t>
      </w:r>
      <w:r w:rsidR="00917AC5">
        <w:t>zasićenje (</w:t>
      </w:r>
      <w:r w:rsidR="00917AC5" w:rsidRPr="001A72CE">
        <w:rPr>
          <w:i/>
        </w:rPr>
        <w:t xml:space="preserve">engl. </w:t>
      </w:r>
      <w:proofErr w:type="spellStart"/>
      <w:r w:rsidR="00917AC5" w:rsidRPr="001A72CE">
        <w:rPr>
          <w:i/>
        </w:rPr>
        <w:t>saturation</w:t>
      </w:r>
      <w:proofErr w:type="spellEnd"/>
      <w:r w:rsidR="00917AC5">
        <w:t>) i svjetlina (</w:t>
      </w:r>
      <w:r w:rsidR="00917AC5" w:rsidRPr="001A72CE">
        <w:rPr>
          <w:i/>
        </w:rPr>
        <w:t xml:space="preserve">engl. </w:t>
      </w:r>
      <w:proofErr w:type="spellStart"/>
      <w:r w:rsidR="00917AC5" w:rsidRPr="001A72CE">
        <w:rPr>
          <w:i/>
        </w:rPr>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F311A7">
        <w:t xml:space="preserve">Slika </w:t>
      </w:r>
      <w:r w:rsidR="00F311A7">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031AA7">
      <w:pPr>
        <w:pStyle w:val="Caption"/>
      </w:pPr>
      <w:bookmarkStart w:id="87" w:name="_Ref516987424"/>
      <w:r>
        <w:t xml:space="preserve">Slika </w:t>
      </w:r>
      <w:fldSimple w:instr=" SEQ Slika \* ARABIC ">
        <w:r w:rsidR="00F311A7">
          <w:rPr>
            <w:noProof/>
          </w:rPr>
          <w:t>16</w:t>
        </w:r>
      </w:fldSimple>
      <w:bookmarkEnd w:id="87"/>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8" w:name="_Toc517285794"/>
      <w:r>
        <w:lastRenderedPageBreak/>
        <w:t>Uloga boje u vizualizaciji</w:t>
      </w:r>
      <w:bookmarkEnd w:id="88"/>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F311A7">
        <w:t xml:space="preserve">Slika </w:t>
      </w:r>
      <w:r w:rsidR="00F311A7">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031AA7">
      <w:pPr>
        <w:pStyle w:val="Caption"/>
      </w:pPr>
      <w:bookmarkStart w:id="89" w:name="_Ref516988527"/>
      <w:r>
        <w:t xml:space="preserve">Slika </w:t>
      </w:r>
      <w:fldSimple w:instr=" SEQ Slika \* ARABIC ">
        <w:r w:rsidR="00F311A7">
          <w:rPr>
            <w:noProof/>
          </w:rPr>
          <w:t>17</w:t>
        </w:r>
      </w:fldSimple>
      <w:bookmarkEnd w:id="89"/>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F311A7">
        <w:t xml:space="preserve">Slika </w:t>
      </w:r>
      <w:r w:rsidR="00F311A7">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031AA7">
      <w:pPr>
        <w:pStyle w:val="Caption"/>
      </w:pPr>
      <w:bookmarkStart w:id="90" w:name="_Ref516988958"/>
      <w:r>
        <w:t xml:space="preserve">Slika </w:t>
      </w:r>
      <w:fldSimple w:instr=" SEQ Slika \* ARABIC ">
        <w:r w:rsidR="00F311A7">
          <w:rPr>
            <w:noProof/>
          </w:rPr>
          <w:t>18</w:t>
        </w:r>
      </w:fldSimple>
      <w:bookmarkEnd w:id="90"/>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1" w:name="_Toc517285795"/>
      <w:r>
        <w:lastRenderedPageBreak/>
        <w:t>Vizualizacija uz pomoć alata Power</w:t>
      </w:r>
      <w:r w:rsidR="00860E11">
        <w:t xml:space="preserve"> </w:t>
      </w:r>
      <w:r>
        <w:t>BI</w:t>
      </w:r>
      <w:bookmarkEnd w:id="91"/>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2" w:name="_Hlk516589630"/>
      <w:r w:rsidRPr="00860E11">
        <w:rPr>
          <w:i/>
        </w:rPr>
        <w:t>„Power BI“</w:t>
      </w:r>
      <w:r>
        <w:rPr>
          <w:i/>
        </w:rPr>
        <w:t xml:space="preserve"> </w:t>
      </w:r>
      <w:bookmarkEnd w:id="92"/>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F311A7">
        <w:t xml:space="preserve">Slika </w:t>
      </w:r>
      <w:r w:rsidR="00F311A7">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031AA7">
      <w:pPr>
        <w:pStyle w:val="Caption"/>
      </w:pPr>
      <w:bookmarkStart w:id="93" w:name="_Ref516989263"/>
      <w:r>
        <w:t xml:space="preserve">Slika </w:t>
      </w:r>
      <w:fldSimple w:instr=" SEQ Slika \* ARABIC ">
        <w:r w:rsidR="00F311A7">
          <w:rPr>
            <w:noProof/>
          </w:rPr>
          <w:t>19</w:t>
        </w:r>
      </w:fldSimple>
      <w:bookmarkEnd w:id="93"/>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F311A7">
        <w:t xml:space="preserve">Slika </w:t>
      </w:r>
      <w:r w:rsidR="00F311A7">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F311A7">
        <w:t xml:space="preserve">Slika </w:t>
      </w:r>
      <w:r w:rsidR="00F311A7">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031AA7">
                            <w:pPr>
                              <w:pStyle w:val="Caption"/>
                              <w:rPr>
                                <w:szCs w:val="24"/>
                              </w:rPr>
                            </w:pPr>
                            <w:bookmarkStart w:id="94" w:name="_Ref516989331"/>
                            <w:r>
                              <w:t xml:space="preserve">Slika </w:t>
                            </w:r>
                            <w:fldSimple w:instr=" SEQ Slika \* ARABIC ">
                              <w:r w:rsidR="00F311A7">
                                <w:rPr>
                                  <w:noProof/>
                                </w:rPr>
                                <w:t>20</w:t>
                              </w:r>
                            </w:fldSimple>
                            <w:bookmarkEnd w:id="94"/>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031AA7">
                      <w:pPr>
                        <w:pStyle w:val="Caption"/>
                        <w:rPr>
                          <w:szCs w:val="24"/>
                        </w:rPr>
                      </w:pPr>
                      <w:bookmarkStart w:id="95" w:name="_Ref516989331"/>
                      <w:r>
                        <w:t xml:space="preserve">Slika </w:t>
                      </w:r>
                      <w:fldSimple w:instr=" SEQ Slika \* ARABIC ">
                        <w:r w:rsidR="00F311A7">
                          <w:rPr>
                            <w:noProof/>
                          </w:rPr>
                          <w:t>20</w:t>
                        </w:r>
                      </w:fldSimple>
                      <w:bookmarkEnd w:id="95"/>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F311A7">
        <w:t xml:space="preserve">Slika </w:t>
      </w:r>
      <w:r w:rsidR="00F311A7">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96" w:name="_Toc517285796"/>
      <w:r w:rsidRPr="00E350B5">
        <w:rPr>
          <w:sz w:val="32"/>
        </w:rPr>
        <w:lastRenderedPageBreak/>
        <w:t>Zaključak</w:t>
      </w:r>
      <w:bookmarkStart w:id="97" w:name="_Toc73793800"/>
      <w:bookmarkStart w:id="98" w:name="_Toc73794370"/>
      <w:bookmarkStart w:id="99" w:name="_Toc113812272"/>
      <w:bookmarkEnd w:id="14"/>
      <w:bookmarkEnd w:id="96"/>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 xml:space="preserve">pravilno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0" w:name="_Toc517285797"/>
      <w:r w:rsidRPr="00E350B5">
        <w:rPr>
          <w:sz w:val="32"/>
        </w:rPr>
        <w:lastRenderedPageBreak/>
        <w:t>Literatura</w:t>
      </w:r>
      <w:bookmarkEnd w:id="97"/>
      <w:bookmarkEnd w:id="98"/>
      <w:bookmarkEnd w:id="99"/>
      <w:bookmarkEnd w:id="100"/>
    </w:p>
    <w:p w:rsidR="00C031ED" w:rsidRDefault="00C031ED" w:rsidP="00434FF6">
      <w:pPr>
        <w:pStyle w:val="ListParagraph"/>
        <w:numPr>
          <w:ilvl w:val="0"/>
          <w:numId w:val="40"/>
        </w:numPr>
        <w:spacing w:line="360" w:lineRule="auto"/>
      </w:pPr>
      <w:bookmarkStart w:id="101" w:name="_Ref517015310"/>
      <w:bookmarkStart w:id="102" w:name="_Ref517014585"/>
      <w:proofErr w:type="spellStart"/>
      <w:r w:rsidRPr="00C031ED">
        <w:t>What</w:t>
      </w:r>
      <w:proofErr w:type="spellEnd"/>
      <w:r w:rsidRPr="00C031ED">
        <w:t xml:space="preserve"> </w:t>
      </w:r>
      <w:proofErr w:type="spellStart"/>
      <w:r w:rsidRPr="00C031ED">
        <w:t>is</w:t>
      </w:r>
      <w:proofErr w:type="spellEnd"/>
      <w:r w:rsidRPr="00C031ED">
        <w:t xml:space="preserve"> </w:t>
      </w:r>
      <w:proofErr w:type="spellStart"/>
      <w:r w:rsidRPr="00C031ED">
        <w:t>Rowing</w:t>
      </w:r>
      <w:proofErr w:type="spellEnd"/>
      <w:r w:rsidRPr="00C031ED">
        <w:t>?</w:t>
      </w:r>
      <w:r>
        <w:t xml:space="preserve">, </w:t>
      </w:r>
      <w:proofErr w:type="spellStart"/>
      <w:r w:rsidRPr="00C031ED">
        <w:rPr>
          <w:i/>
        </w:rPr>
        <w:t>What</w:t>
      </w:r>
      <w:proofErr w:type="spellEnd"/>
      <w:r w:rsidRPr="00C031ED">
        <w:rPr>
          <w:i/>
        </w:rPr>
        <w:t xml:space="preserve"> </w:t>
      </w:r>
      <w:proofErr w:type="spellStart"/>
      <w:r w:rsidRPr="00C031ED">
        <w:rPr>
          <w:i/>
        </w:rPr>
        <w:t>is</w:t>
      </w:r>
      <w:proofErr w:type="spellEnd"/>
      <w:r w:rsidRPr="00C031ED">
        <w:rPr>
          <w:i/>
        </w:rPr>
        <w:t xml:space="preserve"> </w:t>
      </w:r>
      <w:proofErr w:type="spellStart"/>
      <w:r w:rsidRPr="00C031ED">
        <w:rPr>
          <w:i/>
        </w:rPr>
        <w:t>Rowing</w:t>
      </w:r>
      <w:proofErr w:type="spellEnd"/>
      <w:r w:rsidRPr="00C031ED">
        <w:rPr>
          <w:i/>
        </w:rPr>
        <w:t>?</w:t>
      </w:r>
      <w:r>
        <w:rPr>
          <w:i/>
        </w:rPr>
        <w:t xml:space="preserve">, </w:t>
      </w:r>
      <w:r w:rsidR="00434FF6" w:rsidRPr="00D63C6B">
        <w:t>http://threeriversrowing.org/rowing/getting-started/what-is-rowing/</w:t>
      </w:r>
      <w:r w:rsidR="00434FF6">
        <w:rPr>
          <w:i/>
        </w:rPr>
        <w:t xml:space="preserve"> </w:t>
      </w:r>
      <w:r w:rsidR="00D44FD5">
        <w:rPr>
          <w:i/>
        </w:rPr>
        <w:t xml:space="preserve">, </w:t>
      </w:r>
      <w:r w:rsidR="00D44FD5" w:rsidRPr="00D44FD5">
        <w:t>15.4.2018.</w:t>
      </w:r>
      <w:bookmarkEnd w:id="101"/>
    </w:p>
    <w:p w:rsidR="00341867" w:rsidRDefault="00341867" w:rsidP="00341867">
      <w:pPr>
        <w:pStyle w:val="ListParagraph"/>
        <w:numPr>
          <w:ilvl w:val="0"/>
          <w:numId w:val="40"/>
        </w:numPr>
        <w:spacing w:line="360" w:lineRule="auto"/>
      </w:pPr>
      <w:bookmarkStart w:id="103"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r w:rsidRPr="00D63C6B">
        <w:t>http://www.veslanje.hr/dokumenti/pravilnici_statuti_2018/Pravila_o_veslackim_natjecanjima_i_provedbena_pravila%20_%2020170429.pdf</w:t>
      </w:r>
      <w:r w:rsidRPr="00341867">
        <w:rPr>
          <w:i/>
        </w:rPr>
        <w:t xml:space="preserve"> </w:t>
      </w:r>
      <w:r>
        <w:t>,15.4.2018.</w:t>
      </w:r>
      <w:bookmarkEnd w:id="102"/>
      <w:bookmarkEnd w:id="103"/>
    </w:p>
    <w:p w:rsidR="00C525F2" w:rsidRDefault="00C525F2" w:rsidP="00C525F2">
      <w:pPr>
        <w:pStyle w:val="ListParagraph"/>
        <w:numPr>
          <w:ilvl w:val="0"/>
          <w:numId w:val="40"/>
        </w:numPr>
        <w:spacing w:line="360" w:lineRule="auto"/>
      </w:pPr>
      <w:bookmarkStart w:id="104" w:name="_Ref517014994"/>
      <w:proofErr w:type="spellStart"/>
      <w:r w:rsidRPr="001E2288">
        <w:t>What</w:t>
      </w:r>
      <w:proofErr w:type="spellEnd"/>
      <w:r w:rsidRPr="001E2288">
        <w:t xml:space="preserve"> </w:t>
      </w:r>
      <w:proofErr w:type="spellStart"/>
      <w:r w:rsidRPr="001E2288">
        <w:t>is</w:t>
      </w:r>
      <w:proofErr w:type="spellEnd"/>
      <w:r w:rsidRPr="001E2288">
        <w:t xml:space="preserve"> MVC?</w:t>
      </w:r>
      <w:r>
        <w:t xml:space="preserve">, </w:t>
      </w:r>
      <w:r w:rsidRPr="001E2288">
        <w:rPr>
          <w:i/>
        </w:rPr>
        <w:t xml:space="preserve">MVC Framework </w:t>
      </w:r>
      <w:r>
        <w:rPr>
          <w:i/>
        </w:rPr>
        <w:t>–</w:t>
      </w:r>
      <w:r w:rsidRPr="001E2288">
        <w:rPr>
          <w:i/>
        </w:rPr>
        <w:t xml:space="preserve"> </w:t>
      </w:r>
      <w:proofErr w:type="spellStart"/>
      <w:r w:rsidRPr="001E2288">
        <w:rPr>
          <w:i/>
        </w:rPr>
        <w:t>Introduction</w:t>
      </w:r>
      <w:proofErr w:type="spellEnd"/>
      <w:r>
        <w:rPr>
          <w:i/>
        </w:rPr>
        <w:t xml:space="preserve">, </w:t>
      </w:r>
      <w:r>
        <w:t xml:space="preserve"> </w:t>
      </w:r>
      <w:r w:rsidRPr="00D63C6B">
        <w:t>https://www.tutorialspoint.com/mvc_framework/mvc_framework_introduction.htm</w:t>
      </w:r>
      <w:r>
        <w:t xml:space="preserve">, </w:t>
      </w:r>
      <w:r w:rsidR="00ED108E">
        <w:t>5</w:t>
      </w:r>
      <w:r>
        <w:t>.5.2018.</w:t>
      </w:r>
    </w:p>
    <w:p w:rsidR="00C525F2" w:rsidRDefault="005A1578" w:rsidP="00740314">
      <w:pPr>
        <w:pStyle w:val="ListParagraph"/>
        <w:numPr>
          <w:ilvl w:val="0"/>
          <w:numId w:val="40"/>
        </w:numPr>
        <w:spacing w:line="360" w:lineRule="auto"/>
      </w:pPr>
      <w:bookmarkStart w:id="105" w:name="_Ref517016886"/>
      <w:bookmarkEnd w:id="104"/>
      <w:proofErr w:type="spellStart"/>
      <w:r>
        <w:t>Jeffrey</w:t>
      </w:r>
      <w:proofErr w:type="spellEnd"/>
      <w:r>
        <w:t xml:space="preserve"> A. </w:t>
      </w:r>
      <w:proofErr w:type="spellStart"/>
      <w:r>
        <w:t>Hoffer</w:t>
      </w:r>
      <w:proofErr w:type="spellEnd"/>
      <w:r>
        <w:t xml:space="preserve">, </w:t>
      </w:r>
      <w:proofErr w:type="spellStart"/>
      <w:r>
        <w:t>Mary</w:t>
      </w:r>
      <w:proofErr w:type="spellEnd"/>
      <w:r>
        <w:t xml:space="preserve"> B. </w:t>
      </w:r>
      <w:proofErr w:type="spellStart"/>
      <w:r>
        <w:t>Prescott</w:t>
      </w:r>
      <w:proofErr w:type="spellEnd"/>
      <w:r>
        <w:t xml:space="preserve">, </w:t>
      </w:r>
      <w:proofErr w:type="spellStart"/>
      <w:r>
        <w:t>Fred</w:t>
      </w:r>
      <w:proofErr w:type="spellEnd"/>
      <w:r>
        <w:t xml:space="preserve"> R. </w:t>
      </w:r>
      <w:proofErr w:type="spellStart"/>
      <w:r>
        <w:t>McFadden</w:t>
      </w:r>
      <w:proofErr w:type="spellEnd"/>
      <w:r>
        <w:t xml:space="preserve">,  </w:t>
      </w:r>
      <w:proofErr w:type="spellStart"/>
      <w:r>
        <w:t>Modern</w:t>
      </w:r>
      <w:proofErr w:type="spellEnd"/>
      <w:r>
        <w:t xml:space="preserve"> </w:t>
      </w:r>
      <w:proofErr w:type="spellStart"/>
      <w:r>
        <w:t>Database</w:t>
      </w:r>
      <w:proofErr w:type="spellEnd"/>
      <w:r>
        <w:t xml:space="preserve"> Management, 8. izdanje, </w:t>
      </w:r>
      <w:r w:rsidR="00B52A6E">
        <w:t xml:space="preserve"> New </w:t>
      </w:r>
      <w:proofErr w:type="spellStart"/>
      <w:r w:rsidR="00B52A6E">
        <w:t>J</w:t>
      </w:r>
      <w:r>
        <w:t>ersey</w:t>
      </w:r>
      <w:proofErr w:type="spellEnd"/>
      <w:r>
        <w:t>:</w:t>
      </w:r>
      <w:r w:rsidR="00B52A6E">
        <w:t xml:space="preserve"> </w:t>
      </w:r>
      <w:proofErr w:type="spellStart"/>
      <w:r w:rsidR="00B52A6E">
        <w:t>Pearson</w:t>
      </w:r>
      <w:proofErr w:type="spellEnd"/>
      <w:r w:rsidR="00B52A6E">
        <w:t xml:space="preserve"> </w:t>
      </w:r>
      <w:proofErr w:type="spellStart"/>
      <w:r w:rsidR="00B52A6E">
        <w:t>Prentice</w:t>
      </w:r>
      <w:proofErr w:type="spellEnd"/>
      <w:r w:rsidR="00B52A6E">
        <w:t xml:space="preserve"> Hall,</w:t>
      </w:r>
      <w:r w:rsidR="000C16A8">
        <w:t xml:space="preserve"> </w:t>
      </w:r>
      <w:r w:rsidR="00B52A6E">
        <w:t>2007</w:t>
      </w:r>
      <w:bookmarkEnd w:id="105"/>
      <w:r w:rsidR="000C16A8">
        <w:t>.</w:t>
      </w:r>
    </w:p>
    <w:p w:rsidR="007C1C52" w:rsidRDefault="00FA7612" w:rsidP="00104D22">
      <w:pPr>
        <w:pStyle w:val="ListParagraph"/>
        <w:numPr>
          <w:ilvl w:val="0"/>
          <w:numId w:val="40"/>
        </w:numPr>
        <w:spacing w:line="360" w:lineRule="auto"/>
      </w:pPr>
      <w:bookmarkStart w:id="106" w:name="_Ref517017535"/>
      <w:proofErr w:type="spellStart"/>
      <w:r>
        <w:t>Hugh</w:t>
      </w:r>
      <w:proofErr w:type="spellEnd"/>
      <w:r>
        <w:t xml:space="preserve"> </w:t>
      </w:r>
      <w:proofErr w:type="spellStart"/>
      <w:r>
        <w:t>Darwen</w:t>
      </w:r>
      <w:proofErr w:type="spellEnd"/>
      <w:r>
        <w:t xml:space="preserve">, </w:t>
      </w:r>
      <w:proofErr w:type="spellStart"/>
      <w:r w:rsidR="008A3B28">
        <w:t>Temporal</w:t>
      </w:r>
      <w:proofErr w:type="spellEnd"/>
      <w:r w:rsidR="008A3B28">
        <w:t xml:space="preserve"> Data,</w:t>
      </w:r>
      <w:r w:rsidR="00B11EEF">
        <w:t xml:space="preserve"> </w:t>
      </w:r>
      <w:proofErr w:type="spellStart"/>
      <w:r w:rsidR="008A3B28" w:rsidRPr="008A3B28">
        <w:rPr>
          <w:i/>
        </w:rPr>
        <w:t>Temporal</w:t>
      </w:r>
      <w:proofErr w:type="spellEnd"/>
      <w:r w:rsidR="008A3B28" w:rsidRPr="008A3B28">
        <w:rPr>
          <w:i/>
        </w:rPr>
        <w:t xml:space="preserve"> Dana </w:t>
      </w:r>
      <w:proofErr w:type="spellStart"/>
      <w:r w:rsidR="008A3B28" w:rsidRPr="008A3B28">
        <w:rPr>
          <w:i/>
        </w:rPr>
        <w:t>and</w:t>
      </w:r>
      <w:proofErr w:type="spellEnd"/>
      <w:r w:rsidR="008A3B28" w:rsidRPr="008A3B28">
        <w:rPr>
          <w:i/>
        </w:rPr>
        <w:t xml:space="preserve"> </w:t>
      </w:r>
      <w:proofErr w:type="spellStart"/>
      <w:r w:rsidR="008A3B28" w:rsidRPr="008A3B28">
        <w:rPr>
          <w:i/>
        </w:rPr>
        <w:t>The</w:t>
      </w:r>
      <w:proofErr w:type="spellEnd"/>
      <w:r w:rsidR="008A3B28" w:rsidRPr="008A3B28">
        <w:rPr>
          <w:i/>
        </w:rPr>
        <w:t xml:space="preserve"> </w:t>
      </w:r>
      <w:proofErr w:type="spellStart"/>
      <w:r w:rsidR="008A3B28" w:rsidRPr="008A3B28">
        <w:rPr>
          <w:i/>
        </w:rPr>
        <w:t>Relational</w:t>
      </w:r>
      <w:proofErr w:type="spellEnd"/>
      <w:r w:rsidR="008A3B28" w:rsidRPr="008A3B28">
        <w:rPr>
          <w:i/>
        </w:rPr>
        <w:t xml:space="preserve"> Model</w:t>
      </w:r>
      <w:r w:rsidR="00A75105">
        <w:rPr>
          <w:i/>
        </w:rPr>
        <w:t xml:space="preserve">, </w:t>
      </w:r>
      <w:r w:rsidR="00104D22" w:rsidRPr="00D63C6B">
        <w:t>http://www.dcs.warwick.ac.uk/~hugh/TTM/TemporalData.Warwick.pdf</w:t>
      </w:r>
      <w:r w:rsidR="00104D22">
        <w:rPr>
          <w:i/>
        </w:rPr>
        <w:t xml:space="preserve"> </w:t>
      </w:r>
      <w:r w:rsidR="00E86405">
        <w:t xml:space="preserve">, </w:t>
      </w:r>
      <w:r w:rsidR="00ED108E">
        <w:t>6.5.2018.</w:t>
      </w:r>
      <w:bookmarkEnd w:id="106"/>
    </w:p>
    <w:p w:rsidR="000C16A8" w:rsidRDefault="006406B0" w:rsidP="00F04A5B">
      <w:pPr>
        <w:pStyle w:val="ListParagraph"/>
        <w:numPr>
          <w:ilvl w:val="0"/>
          <w:numId w:val="40"/>
        </w:numPr>
        <w:spacing w:line="360" w:lineRule="auto"/>
      </w:pPr>
      <w:bookmarkStart w:id="107" w:name="_Ref517017286"/>
      <w:proofErr w:type="spellStart"/>
      <w:r>
        <w:t>Kris</w:t>
      </w:r>
      <w:proofErr w:type="spellEnd"/>
      <w:r>
        <w:t xml:space="preserve"> </w:t>
      </w:r>
      <w:proofErr w:type="spellStart"/>
      <w:r>
        <w:t>Wenzel</w:t>
      </w:r>
      <w:proofErr w:type="spellEnd"/>
      <w:r>
        <w:t xml:space="preserve">, </w:t>
      </w:r>
      <w:proofErr w:type="spellStart"/>
      <w:r>
        <w:t>What</w:t>
      </w:r>
      <w:proofErr w:type="spellEnd"/>
      <w:r>
        <w:t xml:space="preserve"> </w:t>
      </w:r>
      <w:proofErr w:type="spellStart"/>
      <w:r>
        <w:t>is</w:t>
      </w:r>
      <w:proofErr w:type="spellEnd"/>
      <w:r>
        <w:t xml:space="preserve"> a </w:t>
      </w:r>
      <w:proofErr w:type="spellStart"/>
      <w:r>
        <w:t>Relational</w:t>
      </w:r>
      <w:proofErr w:type="spellEnd"/>
      <w:r>
        <w:t xml:space="preserve"> </w:t>
      </w:r>
      <w:proofErr w:type="spellStart"/>
      <w:r>
        <w:t>Database</w:t>
      </w:r>
      <w:proofErr w:type="spellEnd"/>
      <w:r>
        <w:t xml:space="preserve"> </w:t>
      </w:r>
      <w:proofErr w:type="spellStart"/>
      <w:r>
        <w:t>View</w:t>
      </w:r>
      <w:proofErr w:type="spellEnd"/>
      <w:r>
        <w:t xml:space="preserve">?, </w:t>
      </w:r>
      <w:proofErr w:type="spellStart"/>
      <w:r w:rsidRPr="006406B0">
        <w:rPr>
          <w:i/>
        </w:rPr>
        <w:t>What</w:t>
      </w:r>
      <w:proofErr w:type="spellEnd"/>
      <w:r w:rsidRPr="006406B0">
        <w:rPr>
          <w:i/>
        </w:rPr>
        <w:t xml:space="preserve"> </w:t>
      </w:r>
      <w:proofErr w:type="spellStart"/>
      <w:r w:rsidRPr="006406B0">
        <w:rPr>
          <w:i/>
        </w:rPr>
        <w:t>is</w:t>
      </w:r>
      <w:proofErr w:type="spellEnd"/>
      <w:r w:rsidRPr="006406B0">
        <w:rPr>
          <w:i/>
        </w:rPr>
        <w:t xml:space="preserve"> a </w:t>
      </w:r>
      <w:proofErr w:type="spellStart"/>
      <w:r w:rsidRPr="006406B0">
        <w:rPr>
          <w:i/>
        </w:rPr>
        <w:t>Relational</w:t>
      </w:r>
      <w:proofErr w:type="spellEnd"/>
      <w:r w:rsidRPr="006406B0">
        <w:rPr>
          <w:i/>
        </w:rPr>
        <w:t xml:space="preserve"> </w:t>
      </w:r>
      <w:proofErr w:type="spellStart"/>
      <w:r w:rsidRPr="006406B0">
        <w:rPr>
          <w:i/>
        </w:rPr>
        <w:t>Database</w:t>
      </w:r>
      <w:proofErr w:type="spellEnd"/>
      <w:r w:rsidRPr="006406B0">
        <w:rPr>
          <w:i/>
        </w:rPr>
        <w:t xml:space="preserve"> </w:t>
      </w:r>
      <w:proofErr w:type="spellStart"/>
      <w:r w:rsidRPr="006406B0">
        <w:rPr>
          <w:i/>
        </w:rPr>
        <w:t>View</w:t>
      </w:r>
      <w:proofErr w:type="spellEnd"/>
      <w:r w:rsidRPr="006406B0">
        <w:rPr>
          <w:i/>
        </w:rPr>
        <w:t>?</w:t>
      </w:r>
      <w:r w:rsidR="003F5455">
        <w:rPr>
          <w:i/>
        </w:rPr>
        <w:t xml:space="preserve">, </w:t>
      </w:r>
      <w:r w:rsidR="00F04A5B" w:rsidRPr="00D63C6B">
        <w:t>https://www.e</w:t>
      </w:r>
      <w:bookmarkStart w:id="108" w:name="_GoBack"/>
      <w:bookmarkEnd w:id="108"/>
      <w:r w:rsidR="00F04A5B" w:rsidRPr="00D63C6B">
        <w:t>ssentialsql.com/what-is-a-relational-database-view/</w:t>
      </w:r>
      <w:r w:rsidR="00F04A5B">
        <w:rPr>
          <w:i/>
        </w:rPr>
        <w:t xml:space="preserve"> </w:t>
      </w:r>
      <w:r w:rsidR="009B7DA1">
        <w:t xml:space="preserve">, </w:t>
      </w:r>
      <w:r w:rsidR="00ED108E">
        <w:t>13</w:t>
      </w:r>
      <w:r w:rsidR="009B7DA1">
        <w:t>.5.2018.</w:t>
      </w:r>
      <w:bookmarkEnd w:id="107"/>
    </w:p>
    <w:p w:rsidR="00680193" w:rsidRDefault="00B11EEF" w:rsidP="00F04A5B">
      <w:pPr>
        <w:pStyle w:val="ListParagraph"/>
        <w:numPr>
          <w:ilvl w:val="0"/>
          <w:numId w:val="40"/>
        </w:numPr>
        <w:spacing w:line="360" w:lineRule="auto"/>
      </w:pPr>
      <w:bookmarkStart w:id="109" w:name="_Ref517018315"/>
      <w:r>
        <w:t xml:space="preserve">Tamara </w:t>
      </w:r>
      <w:proofErr w:type="spellStart"/>
      <w:r>
        <w:t>Munzner</w:t>
      </w:r>
      <w:proofErr w:type="spellEnd"/>
      <w:r>
        <w:t xml:space="preserve">, </w:t>
      </w:r>
      <w:proofErr w:type="spellStart"/>
      <w:r>
        <w:t>Visualization</w:t>
      </w:r>
      <w:proofErr w:type="spellEnd"/>
      <w:r>
        <w:t xml:space="preserve"> </w:t>
      </w:r>
      <w:proofErr w:type="spellStart"/>
      <w:r>
        <w:t>Analysis</w:t>
      </w:r>
      <w:proofErr w:type="spellEnd"/>
      <w:r>
        <w:t xml:space="preserve">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w:t>
      </w:r>
      <w:proofErr w:type="spellStart"/>
      <w:r>
        <w:t>Sheth</w:t>
      </w:r>
      <w:proofErr w:type="spellEnd"/>
      <w:r>
        <w:t xml:space="preserve">, </w:t>
      </w:r>
      <w:r w:rsidRPr="00F9493B">
        <w:t xml:space="preserve">Data </w:t>
      </w:r>
      <w:proofErr w:type="spellStart"/>
      <w:r w:rsidRPr="00F9493B">
        <w:t>Semantics</w:t>
      </w:r>
      <w:proofErr w:type="spellEnd"/>
      <w:r w:rsidRPr="00F9493B">
        <w:t xml:space="preserve">: </w:t>
      </w:r>
      <w:proofErr w:type="spellStart"/>
      <w:r w:rsidRPr="00F9493B">
        <w:t>what</w:t>
      </w:r>
      <w:proofErr w:type="spellEnd"/>
      <w:r w:rsidRPr="00F9493B">
        <w:t xml:space="preserve">, </w:t>
      </w:r>
      <w:proofErr w:type="spellStart"/>
      <w:r w:rsidRPr="00F9493B">
        <w:t>where</w:t>
      </w:r>
      <w:proofErr w:type="spellEnd"/>
      <w:r w:rsidRPr="00F9493B">
        <w:t xml:space="preserve"> </w:t>
      </w:r>
      <w:proofErr w:type="spellStart"/>
      <w:r w:rsidRPr="00F9493B">
        <w:t>and</w:t>
      </w:r>
      <w:proofErr w:type="spellEnd"/>
      <w:r w:rsidRPr="00F9493B">
        <w:t xml:space="preserve"> how?</w:t>
      </w:r>
      <w:r>
        <w:t xml:space="preserve">, </w:t>
      </w:r>
      <w:proofErr w:type="spellStart"/>
      <w:r>
        <w:t>Large</w:t>
      </w:r>
      <w:proofErr w:type="spellEnd"/>
      <w:r>
        <w:t xml:space="preserve"> </w:t>
      </w:r>
      <w:proofErr w:type="spellStart"/>
      <w:r>
        <w:t>Scale</w:t>
      </w:r>
      <w:proofErr w:type="spellEnd"/>
      <w:r>
        <w:t xml:space="preserve"> </w:t>
      </w:r>
      <w:proofErr w:type="spellStart"/>
      <w:r>
        <w:t>Distributed</w:t>
      </w:r>
      <w:proofErr w:type="spellEnd"/>
      <w:r>
        <w:t xml:space="preserve"> </w:t>
      </w:r>
      <w:proofErr w:type="spellStart"/>
      <w:r>
        <w:t>Information</w:t>
      </w:r>
      <w:proofErr w:type="spellEnd"/>
      <w:r>
        <w:t xml:space="preserve"> Systems </w:t>
      </w:r>
      <w:proofErr w:type="spellStart"/>
      <w:r>
        <w:t>Lab</w:t>
      </w:r>
      <w:proofErr w:type="spellEnd"/>
      <w:r>
        <w:t xml:space="preserve">, Department </w:t>
      </w:r>
      <w:proofErr w:type="spellStart"/>
      <w:r>
        <w:t>of</w:t>
      </w:r>
      <w:proofErr w:type="spellEnd"/>
      <w:r>
        <w:t xml:space="preserve"> Computer Science, University </w:t>
      </w:r>
      <w:proofErr w:type="spellStart"/>
      <w:r>
        <w:t>of</w:t>
      </w:r>
      <w:proofErr w:type="spellEnd"/>
      <w:r>
        <w:t xml:space="preserve"> </w:t>
      </w:r>
      <w:proofErr w:type="spellStart"/>
      <w:r>
        <w:t>Georgia</w:t>
      </w:r>
      <w:proofErr w:type="spellEnd"/>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proofErr w:type="spellStart"/>
      <w:r w:rsidRPr="0082702D">
        <w:t>Kevin</w:t>
      </w:r>
      <w:proofErr w:type="spellEnd"/>
      <w:r w:rsidRPr="0082702D">
        <w:t xml:space="preserve"> </w:t>
      </w:r>
      <w:proofErr w:type="spellStart"/>
      <w:r w:rsidRPr="0082702D">
        <w:t>Dunn</w:t>
      </w:r>
      <w:proofErr w:type="spellEnd"/>
      <w:r>
        <w:t xml:space="preserve">, </w:t>
      </w:r>
      <w:proofErr w:type="spellStart"/>
      <w:r w:rsidR="009D3421" w:rsidRPr="009D3421">
        <w:t>Process</w:t>
      </w:r>
      <w:proofErr w:type="spellEnd"/>
      <w:r w:rsidR="009D3421" w:rsidRPr="009D3421">
        <w:t xml:space="preserve"> </w:t>
      </w:r>
      <w:proofErr w:type="spellStart"/>
      <w:r w:rsidR="009D3421" w:rsidRPr="009D3421">
        <w:t>Improvement</w:t>
      </w:r>
      <w:proofErr w:type="spellEnd"/>
      <w:r w:rsidR="009D3421" w:rsidRPr="009D3421">
        <w:t xml:space="preserve"> </w:t>
      </w:r>
      <w:proofErr w:type="spellStart"/>
      <w:r w:rsidR="009D3421" w:rsidRPr="009D3421">
        <w:t>Using</w:t>
      </w:r>
      <w:proofErr w:type="spellEnd"/>
      <w:r w:rsidR="009D3421" w:rsidRPr="009D3421">
        <w:t xml:space="preserve">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 xml:space="preserve">D. </w:t>
      </w:r>
      <w:proofErr w:type="spellStart"/>
      <w:r>
        <w:t>Purves</w:t>
      </w:r>
      <w:proofErr w:type="spellEnd"/>
      <w:r>
        <w:t xml:space="preserve"> , G.J. Augustine, D. </w:t>
      </w:r>
      <w:proofErr w:type="spellStart"/>
      <w:r>
        <w:t>Fitzpatrick</w:t>
      </w:r>
      <w:proofErr w:type="spellEnd"/>
      <w:r>
        <w:t xml:space="preserve"> i ostali,</w:t>
      </w:r>
      <w:r w:rsidRPr="000C3852">
        <w:t xml:space="preserve"> </w:t>
      </w:r>
      <w:proofErr w:type="spellStart"/>
      <w:r w:rsidRPr="000C3852">
        <w:t>Neuroscience</w:t>
      </w:r>
      <w:proofErr w:type="spellEnd"/>
      <w:r>
        <w:t xml:space="preserve"> , 2. izdanje, </w:t>
      </w:r>
      <w:proofErr w:type="spellStart"/>
      <w:r>
        <w:t>Sunderland</w:t>
      </w:r>
      <w:proofErr w:type="spellEnd"/>
      <w:r>
        <w:t xml:space="preserve">: </w:t>
      </w:r>
      <w:proofErr w:type="spellStart"/>
      <w:r>
        <w:t>Sinauer</w:t>
      </w:r>
      <w:proofErr w:type="spellEnd"/>
      <w:r>
        <w:t xml:space="preserve"> </w:t>
      </w:r>
      <w:proofErr w:type="spellStart"/>
      <w:r>
        <w:t>Associates</w:t>
      </w:r>
      <w:proofErr w:type="spellEnd"/>
      <w:r>
        <w:t>,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1"/>
          <w:headerReference w:type="default" r:id="rId32"/>
          <w:footerReference w:type="default" r:id="rId33"/>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4"/>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251" w:rsidRDefault="00602251" w:rsidP="00750888">
      <w:r>
        <w:separator/>
      </w:r>
    </w:p>
    <w:p w:rsidR="00602251" w:rsidRDefault="00602251" w:rsidP="00750888"/>
    <w:p w:rsidR="00602251" w:rsidRDefault="00602251" w:rsidP="00750888"/>
    <w:p w:rsidR="00602251" w:rsidRDefault="00602251"/>
  </w:endnote>
  <w:endnote w:type="continuationSeparator" w:id="0">
    <w:p w:rsidR="00602251" w:rsidRDefault="00602251" w:rsidP="00750888">
      <w:r>
        <w:continuationSeparator/>
      </w:r>
    </w:p>
    <w:p w:rsidR="00602251" w:rsidRDefault="00602251" w:rsidP="00750888"/>
    <w:p w:rsidR="00602251" w:rsidRDefault="00602251" w:rsidP="00750888"/>
    <w:p w:rsidR="00602251" w:rsidRDefault="006022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F311A7">
      <w:rPr>
        <w:rStyle w:val="PageNumber"/>
        <w:noProof/>
      </w:rPr>
      <w:t>54</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251" w:rsidRDefault="00602251" w:rsidP="00750888">
      <w:r>
        <w:separator/>
      </w:r>
    </w:p>
    <w:p w:rsidR="00602251" w:rsidRDefault="00602251" w:rsidP="00750888"/>
    <w:p w:rsidR="00602251" w:rsidRDefault="00602251" w:rsidP="00750888"/>
    <w:p w:rsidR="00602251" w:rsidRDefault="00602251"/>
  </w:footnote>
  <w:footnote w:type="continuationSeparator" w:id="0">
    <w:p w:rsidR="00602251" w:rsidRDefault="00602251" w:rsidP="00750888">
      <w:r>
        <w:continuationSeparator/>
      </w:r>
    </w:p>
    <w:p w:rsidR="00602251" w:rsidRDefault="00602251" w:rsidP="00750888"/>
    <w:p w:rsidR="00602251" w:rsidRDefault="00602251" w:rsidP="00750888"/>
    <w:p w:rsidR="00602251" w:rsidRDefault="006022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 xml:space="preserve">Kvaliteta usluge u </w:t>
    </w:r>
    <w:proofErr w:type="spellStart"/>
    <w:r w:rsidRPr="00350ADB">
      <w:t>OpenBSD</w:t>
    </w:r>
    <w:proofErr w:type="spellEnd"/>
    <w:r w:rsidRPr="00350ADB">
      <w:t>-u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522"/>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3B53"/>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06C3"/>
    <w:rsid w:val="005F1BE3"/>
    <w:rsid w:val="005F21CB"/>
    <w:rsid w:val="005F29EB"/>
    <w:rsid w:val="005F4437"/>
    <w:rsid w:val="005F4A8F"/>
    <w:rsid w:val="005F5CB3"/>
    <w:rsid w:val="005F62E7"/>
    <w:rsid w:val="005F6E75"/>
    <w:rsid w:val="005F7BF1"/>
    <w:rsid w:val="0060019A"/>
    <w:rsid w:val="006017D7"/>
    <w:rsid w:val="00602251"/>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6CEE"/>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266"/>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3C6B"/>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11A7"/>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6981DE"/>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031AA7"/>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B0254-A21E-438E-9804-999A1865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1808</TotalTime>
  <Pages>1</Pages>
  <Words>13719</Words>
  <Characters>78204</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91740</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760</cp:revision>
  <cp:lastPrinted>2018-06-20T17:55:00Z</cp:lastPrinted>
  <dcterms:created xsi:type="dcterms:W3CDTF">2016-06-13T11:26:00Z</dcterms:created>
  <dcterms:modified xsi:type="dcterms:W3CDTF">2018-06-20T17:57:00Z</dcterms:modified>
</cp:coreProperties>
</file>
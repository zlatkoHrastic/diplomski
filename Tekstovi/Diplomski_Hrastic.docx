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AE3392"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019449" w:history="1">
        <w:r w:rsidR="00AE3392" w:rsidRPr="003F1C10">
          <w:rPr>
            <w:rStyle w:val="Hyperlink"/>
          </w:rPr>
          <w:t>1.</w:t>
        </w:r>
        <w:r w:rsidR="00AE3392">
          <w:rPr>
            <w:rFonts w:asciiTheme="minorHAnsi" w:eastAsiaTheme="minorEastAsia" w:hAnsiTheme="minorHAnsi" w:cstheme="minorBidi"/>
            <w:sz w:val="22"/>
            <w:szCs w:val="22"/>
          </w:rPr>
          <w:tab/>
        </w:r>
        <w:r w:rsidR="00AE3392" w:rsidRPr="003F1C10">
          <w:rPr>
            <w:rStyle w:val="Hyperlink"/>
          </w:rPr>
          <w:t>Uvod</w:t>
        </w:r>
        <w:r w:rsidR="00AE3392">
          <w:rPr>
            <w:webHidden/>
          </w:rPr>
          <w:tab/>
        </w:r>
        <w:r w:rsidR="00AE3392">
          <w:rPr>
            <w:webHidden/>
          </w:rPr>
          <w:fldChar w:fldCharType="begin"/>
        </w:r>
        <w:r w:rsidR="00AE3392">
          <w:rPr>
            <w:webHidden/>
          </w:rPr>
          <w:instrText xml:space="preserve"> PAGEREF _Toc517019449 \h </w:instrText>
        </w:r>
        <w:r w:rsidR="00AE3392">
          <w:rPr>
            <w:webHidden/>
          </w:rPr>
        </w:r>
        <w:r w:rsidR="00AE3392">
          <w:rPr>
            <w:webHidden/>
          </w:rPr>
          <w:fldChar w:fldCharType="separate"/>
        </w:r>
        <w:r w:rsidR="00AE3392">
          <w:rPr>
            <w:webHidden/>
          </w:rPr>
          <w:t>1</w:t>
        </w:r>
        <w:r w:rsidR="00AE3392">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50" w:history="1">
        <w:r w:rsidRPr="003F1C10">
          <w:rPr>
            <w:rStyle w:val="Hyperlink"/>
          </w:rPr>
          <w:t>2.</w:t>
        </w:r>
        <w:r>
          <w:rPr>
            <w:rFonts w:asciiTheme="minorHAnsi" w:eastAsiaTheme="minorEastAsia" w:hAnsiTheme="minorHAnsi" w:cstheme="minorBidi"/>
            <w:sz w:val="22"/>
            <w:szCs w:val="22"/>
          </w:rPr>
          <w:tab/>
        </w:r>
        <w:r w:rsidRPr="003F1C10">
          <w:rPr>
            <w:rStyle w:val="Hyperlink"/>
          </w:rPr>
          <w:t>Glavne karakteristike veslačkih natjecanja</w:t>
        </w:r>
        <w:r>
          <w:rPr>
            <w:webHidden/>
          </w:rPr>
          <w:tab/>
        </w:r>
        <w:r>
          <w:rPr>
            <w:webHidden/>
          </w:rPr>
          <w:fldChar w:fldCharType="begin"/>
        </w:r>
        <w:r>
          <w:rPr>
            <w:webHidden/>
          </w:rPr>
          <w:instrText xml:space="preserve"> PAGEREF _Toc517019450 \h </w:instrText>
        </w:r>
        <w:r>
          <w:rPr>
            <w:webHidden/>
          </w:rPr>
        </w:r>
        <w:r>
          <w:rPr>
            <w:webHidden/>
          </w:rPr>
          <w:fldChar w:fldCharType="separate"/>
        </w:r>
        <w:r>
          <w:rPr>
            <w:webHidden/>
          </w:rPr>
          <w:t>2</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1" w:history="1">
        <w:r w:rsidRPr="003F1C10">
          <w:rPr>
            <w:rStyle w:val="Hyperlink"/>
          </w:rPr>
          <w:t>2.1</w:t>
        </w:r>
        <w:r>
          <w:rPr>
            <w:rFonts w:asciiTheme="minorHAnsi" w:eastAsiaTheme="minorEastAsia" w:hAnsiTheme="minorHAnsi" w:cstheme="minorBidi"/>
            <w:sz w:val="22"/>
            <w:szCs w:val="22"/>
          </w:rPr>
          <w:tab/>
        </w:r>
        <w:r w:rsidRPr="003F1C10">
          <w:rPr>
            <w:rStyle w:val="Hyperlink"/>
          </w:rPr>
          <w:t>Starosne kategorije</w:t>
        </w:r>
        <w:r>
          <w:rPr>
            <w:webHidden/>
          </w:rPr>
          <w:tab/>
        </w:r>
        <w:r>
          <w:rPr>
            <w:webHidden/>
          </w:rPr>
          <w:fldChar w:fldCharType="begin"/>
        </w:r>
        <w:r>
          <w:rPr>
            <w:webHidden/>
          </w:rPr>
          <w:instrText xml:space="preserve"> PAGEREF _Toc517019451 \h </w:instrText>
        </w:r>
        <w:r>
          <w:rPr>
            <w:webHidden/>
          </w:rPr>
        </w:r>
        <w:r>
          <w:rPr>
            <w:webHidden/>
          </w:rPr>
          <w:fldChar w:fldCharType="separate"/>
        </w:r>
        <w:r>
          <w:rPr>
            <w:webHidden/>
          </w:rPr>
          <w:t>2</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2" w:history="1">
        <w:r w:rsidRPr="003F1C10">
          <w:rPr>
            <w:rStyle w:val="Hyperlink"/>
          </w:rPr>
          <w:t>2.2</w:t>
        </w:r>
        <w:r>
          <w:rPr>
            <w:rFonts w:asciiTheme="minorHAnsi" w:eastAsiaTheme="minorEastAsia" w:hAnsiTheme="minorHAnsi" w:cstheme="minorBidi"/>
            <w:sz w:val="22"/>
            <w:szCs w:val="22"/>
          </w:rPr>
          <w:tab/>
        </w:r>
        <w:r w:rsidRPr="003F1C10">
          <w:rPr>
            <w:rStyle w:val="Hyperlink"/>
          </w:rPr>
          <w:t>Vrste čamaca</w:t>
        </w:r>
        <w:r>
          <w:rPr>
            <w:webHidden/>
          </w:rPr>
          <w:tab/>
        </w:r>
        <w:r>
          <w:rPr>
            <w:webHidden/>
          </w:rPr>
          <w:fldChar w:fldCharType="begin"/>
        </w:r>
        <w:r>
          <w:rPr>
            <w:webHidden/>
          </w:rPr>
          <w:instrText xml:space="preserve"> PAGEREF _Toc517019452 \h </w:instrText>
        </w:r>
        <w:r>
          <w:rPr>
            <w:webHidden/>
          </w:rPr>
        </w:r>
        <w:r>
          <w:rPr>
            <w:webHidden/>
          </w:rPr>
          <w:fldChar w:fldCharType="separate"/>
        </w:r>
        <w:r>
          <w:rPr>
            <w:webHidden/>
          </w:rPr>
          <w:t>3</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3" w:history="1">
        <w:r w:rsidRPr="003F1C10">
          <w:rPr>
            <w:rStyle w:val="Hyperlink"/>
          </w:rPr>
          <w:t>2.3</w:t>
        </w:r>
        <w:r>
          <w:rPr>
            <w:rFonts w:asciiTheme="minorHAnsi" w:eastAsiaTheme="minorEastAsia" w:hAnsiTheme="minorHAnsi" w:cstheme="minorBidi"/>
            <w:sz w:val="22"/>
            <w:szCs w:val="22"/>
          </w:rPr>
          <w:tab/>
        </w:r>
        <w:r w:rsidRPr="003F1C10">
          <w:rPr>
            <w:rStyle w:val="Hyperlink"/>
          </w:rPr>
          <w:t>Kategorije prema težini</w:t>
        </w:r>
        <w:r>
          <w:rPr>
            <w:webHidden/>
          </w:rPr>
          <w:tab/>
        </w:r>
        <w:r>
          <w:rPr>
            <w:webHidden/>
          </w:rPr>
          <w:fldChar w:fldCharType="begin"/>
        </w:r>
        <w:r>
          <w:rPr>
            <w:webHidden/>
          </w:rPr>
          <w:instrText xml:space="preserve"> PAGEREF _Toc517019453 \h </w:instrText>
        </w:r>
        <w:r>
          <w:rPr>
            <w:webHidden/>
          </w:rPr>
        </w:r>
        <w:r>
          <w:rPr>
            <w:webHidden/>
          </w:rPr>
          <w:fldChar w:fldCharType="separate"/>
        </w:r>
        <w:r>
          <w:rPr>
            <w:webHidden/>
          </w:rPr>
          <w:t>4</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54" w:history="1">
        <w:r w:rsidRPr="003F1C10">
          <w:rPr>
            <w:rStyle w:val="Hyperlink"/>
          </w:rPr>
          <w:t>3.</w:t>
        </w:r>
        <w:r>
          <w:rPr>
            <w:rFonts w:asciiTheme="minorHAnsi" w:eastAsiaTheme="minorEastAsia" w:hAnsiTheme="minorHAnsi" w:cstheme="minorBidi"/>
            <w:sz w:val="22"/>
            <w:szCs w:val="22"/>
          </w:rPr>
          <w:tab/>
        </w:r>
        <w:r w:rsidRPr="003F1C10">
          <w:rPr>
            <w:rStyle w:val="Hyperlink"/>
          </w:rPr>
          <w:t>Definicija zahtjeva na sustav</w:t>
        </w:r>
        <w:r>
          <w:rPr>
            <w:webHidden/>
          </w:rPr>
          <w:tab/>
        </w:r>
        <w:r>
          <w:rPr>
            <w:webHidden/>
          </w:rPr>
          <w:fldChar w:fldCharType="begin"/>
        </w:r>
        <w:r>
          <w:rPr>
            <w:webHidden/>
          </w:rPr>
          <w:instrText xml:space="preserve"> PAGEREF _Toc517019454 \h </w:instrText>
        </w:r>
        <w:r>
          <w:rPr>
            <w:webHidden/>
          </w:rPr>
        </w:r>
        <w:r>
          <w:rPr>
            <w:webHidden/>
          </w:rPr>
          <w:fldChar w:fldCharType="separate"/>
        </w:r>
        <w:r>
          <w:rPr>
            <w:webHidden/>
          </w:rPr>
          <w:t>5</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5" w:history="1">
        <w:r w:rsidRPr="003F1C10">
          <w:rPr>
            <w:rStyle w:val="Hyperlink"/>
          </w:rPr>
          <w:t>3.1</w:t>
        </w:r>
        <w:r>
          <w:rPr>
            <w:rFonts w:asciiTheme="minorHAnsi" w:eastAsiaTheme="minorEastAsia" w:hAnsiTheme="minorHAnsi" w:cstheme="minorBidi"/>
            <w:sz w:val="22"/>
            <w:szCs w:val="22"/>
          </w:rPr>
          <w:tab/>
        </w:r>
        <w:r w:rsidRPr="003F1C10">
          <w:rPr>
            <w:rStyle w:val="Hyperlink"/>
          </w:rPr>
          <w:t>Definicija zahtjeva izbornika reprezentacije</w:t>
        </w:r>
        <w:r>
          <w:rPr>
            <w:webHidden/>
          </w:rPr>
          <w:tab/>
        </w:r>
        <w:r>
          <w:rPr>
            <w:webHidden/>
          </w:rPr>
          <w:fldChar w:fldCharType="begin"/>
        </w:r>
        <w:r>
          <w:rPr>
            <w:webHidden/>
          </w:rPr>
          <w:instrText xml:space="preserve"> PAGEREF _Toc517019455 \h </w:instrText>
        </w:r>
        <w:r>
          <w:rPr>
            <w:webHidden/>
          </w:rPr>
        </w:r>
        <w:r>
          <w:rPr>
            <w:webHidden/>
          </w:rPr>
          <w:fldChar w:fldCharType="separate"/>
        </w:r>
        <w:r>
          <w:rPr>
            <w:webHidden/>
          </w:rPr>
          <w:t>5</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6" w:history="1">
        <w:r w:rsidRPr="003F1C10">
          <w:rPr>
            <w:rStyle w:val="Hyperlink"/>
          </w:rPr>
          <w:t>3.2</w:t>
        </w:r>
        <w:r>
          <w:rPr>
            <w:rFonts w:asciiTheme="minorHAnsi" w:eastAsiaTheme="minorEastAsia" w:hAnsiTheme="minorHAnsi" w:cstheme="minorBidi"/>
            <w:sz w:val="22"/>
            <w:szCs w:val="22"/>
          </w:rPr>
          <w:tab/>
        </w:r>
        <w:r w:rsidRPr="003F1C10">
          <w:rPr>
            <w:rStyle w:val="Hyperlink"/>
          </w:rPr>
          <w:t>Definicija zahtjeva trenera</w:t>
        </w:r>
        <w:r>
          <w:rPr>
            <w:webHidden/>
          </w:rPr>
          <w:tab/>
        </w:r>
        <w:r>
          <w:rPr>
            <w:webHidden/>
          </w:rPr>
          <w:fldChar w:fldCharType="begin"/>
        </w:r>
        <w:r>
          <w:rPr>
            <w:webHidden/>
          </w:rPr>
          <w:instrText xml:space="preserve"> PAGEREF _Toc517019456 \h </w:instrText>
        </w:r>
        <w:r>
          <w:rPr>
            <w:webHidden/>
          </w:rPr>
        </w:r>
        <w:r>
          <w:rPr>
            <w:webHidden/>
          </w:rPr>
          <w:fldChar w:fldCharType="separate"/>
        </w:r>
        <w:r>
          <w:rPr>
            <w:webHidden/>
          </w:rPr>
          <w:t>7</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7" w:history="1">
        <w:r w:rsidRPr="003F1C10">
          <w:rPr>
            <w:rStyle w:val="Hyperlink"/>
          </w:rPr>
          <w:t>3.3</w:t>
        </w:r>
        <w:r>
          <w:rPr>
            <w:rFonts w:asciiTheme="minorHAnsi" w:eastAsiaTheme="minorEastAsia" w:hAnsiTheme="minorHAnsi" w:cstheme="minorBidi"/>
            <w:sz w:val="22"/>
            <w:szCs w:val="22"/>
          </w:rPr>
          <w:tab/>
        </w:r>
        <w:r w:rsidRPr="003F1C10">
          <w:rPr>
            <w:rStyle w:val="Hyperlink"/>
          </w:rPr>
          <w:t>Definicije zahtjeva veslačkih klubova</w:t>
        </w:r>
        <w:r>
          <w:rPr>
            <w:webHidden/>
          </w:rPr>
          <w:tab/>
        </w:r>
        <w:r>
          <w:rPr>
            <w:webHidden/>
          </w:rPr>
          <w:fldChar w:fldCharType="begin"/>
        </w:r>
        <w:r>
          <w:rPr>
            <w:webHidden/>
          </w:rPr>
          <w:instrText xml:space="preserve"> PAGEREF _Toc517019457 \h </w:instrText>
        </w:r>
        <w:r>
          <w:rPr>
            <w:webHidden/>
          </w:rPr>
        </w:r>
        <w:r>
          <w:rPr>
            <w:webHidden/>
          </w:rPr>
          <w:fldChar w:fldCharType="separate"/>
        </w:r>
        <w:r>
          <w:rPr>
            <w:webHidden/>
          </w:rPr>
          <w:t>8</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58" w:history="1">
        <w:r w:rsidRPr="003F1C10">
          <w:rPr>
            <w:rStyle w:val="Hyperlink"/>
          </w:rPr>
          <w:t>3.4</w:t>
        </w:r>
        <w:r>
          <w:rPr>
            <w:rFonts w:asciiTheme="minorHAnsi" w:eastAsiaTheme="minorEastAsia" w:hAnsiTheme="minorHAnsi" w:cstheme="minorBidi"/>
            <w:sz w:val="22"/>
            <w:szCs w:val="22"/>
          </w:rPr>
          <w:tab/>
        </w:r>
        <w:r w:rsidRPr="003F1C10">
          <w:rPr>
            <w:rStyle w:val="Hyperlink"/>
          </w:rPr>
          <w:t>Definicija zahtjeva organizatora natjecanja</w:t>
        </w:r>
        <w:r>
          <w:rPr>
            <w:webHidden/>
          </w:rPr>
          <w:tab/>
        </w:r>
        <w:r>
          <w:rPr>
            <w:webHidden/>
          </w:rPr>
          <w:fldChar w:fldCharType="begin"/>
        </w:r>
        <w:r>
          <w:rPr>
            <w:webHidden/>
          </w:rPr>
          <w:instrText xml:space="preserve"> PAGEREF _Toc517019458 \h </w:instrText>
        </w:r>
        <w:r>
          <w:rPr>
            <w:webHidden/>
          </w:rPr>
        </w:r>
        <w:r>
          <w:rPr>
            <w:webHidden/>
          </w:rPr>
          <w:fldChar w:fldCharType="separate"/>
        </w:r>
        <w:r>
          <w:rPr>
            <w:webHidden/>
          </w:rPr>
          <w:t>8</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59" w:history="1">
        <w:r w:rsidRPr="003F1C10">
          <w:rPr>
            <w:rStyle w:val="Hyperlink"/>
          </w:rPr>
          <w:t>4.</w:t>
        </w:r>
        <w:r>
          <w:rPr>
            <w:rFonts w:asciiTheme="minorHAnsi" w:eastAsiaTheme="minorEastAsia" w:hAnsiTheme="minorHAnsi" w:cstheme="minorBidi"/>
            <w:sz w:val="22"/>
            <w:szCs w:val="22"/>
          </w:rPr>
          <w:tab/>
        </w:r>
        <w:r w:rsidRPr="003F1C10">
          <w:rPr>
            <w:rStyle w:val="Hyperlink"/>
          </w:rPr>
          <w:t>Prikupljanje podataka</w:t>
        </w:r>
        <w:r>
          <w:rPr>
            <w:webHidden/>
          </w:rPr>
          <w:tab/>
        </w:r>
        <w:r>
          <w:rPr>
            <w:webHidden/>
          </w:rPr>
          <w:fldChar w:fldCharType="begin"/>
        </w:r>
        <w:r>
          <w:rPr>
            <w:webHidden/>
          </w:rPr>
          <w:instrText xml:space="preserve"> PAGEREF _Toc517019459 \h </w:instrText>
        </w:r>
        <w:r>
          <w:rPr>
            <w:webHidden/>
          </w:rPr>
        </w:r>
        <w:r>
          <w:rPr>
            <w:webHidden/>
          </w:rPr>
          <w:fldChar w:fldCharType="separate"/>
        </w:r>
        <w:r>
          <w:rPr>
            <w:webHidden/>
          </w:rPr>
          <w:t>9</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0" w:history="1">
        <w:r w:rsidRPr="003F1C10">
          <w:rPr>
            <w:rStyle w:val="Hyperlink"/>
          </w:rPr>
          <w:t>4.1</w:t>
        </w:r>
        <w:r>
          <w:rPr>
            <w:rFonts w:asciiTheme="minorHAnsi" w:eastAsiaTheme="minorEastAsia" w:hAnsiTheme="minorHAnsi" w:cstheme="minorBidi"/>
            <w:sz w:val="22"/>
            <w:szCs w:val="22"/>
          </w:rPr>
          <w:tab/>
        </w:r>
        <w:r w:rsidRPr="003F1C10">
          <w:rPr>
            <w:rStyle w:val="Hyperlink"/>
          </w:rPr>
          <w:t>Odabir tehnologije i načina prikupljanja podataka</w:t>
        </w:r>
        <w:r>
          <w:rPr>
            <w:webHidden/>
          </w:rPr>
          <w:tab/>
        </w:r>
        <w:r>
          <w:rPr>
            <w:webHidden/>
          </w:rPr>
          <w:fldChar w:fldCharType="begin"/>
        </w:r>
        <w:r>
          <w:rPr>
            <w:webHidden/>
          </w:rPr>
          <w:instrText xml:space="preserve"> PAGEREF _Toc517019460 \h </w:instrText>
        </w:r>
        <w:r>
          <w:rPr>
            <w:webHidden/>
          </w:rPr>
        </w:r>
        <w:r>
          <w:rPr>
            <w:webHidden/>
          </w:rPr>
          <w:fldChar w:fldCharType="separate"/>
        </w:r>
        <w:r>
          <w:rPr>
            <w:webHidden/>
          </w:rPr>
          <w:t>9</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1" w:history="1">
        <w:r w:rsidRPr="003F1C10">
          <w:rPr>
            <w:rStyle w:val="Hyperlink"/>
          </w:rPr>
          <w:t>4.2</w:t>
        </w:r>
        <w:r>
          <w:rPr>
            <w:rFonts w:asciiTheme="minorHAnsi" w:eastAsiaTheme="minorEastAsia" w:hAnsiTheme="minorHAnsi" w:cstheme="minorBidi"/>
            <w:sz w:val="22"/>
            <w:szCs w:val="22"/>
          </w:rPr>
          <w:tab/>
        </w:r>
        <w:r w:rsidRPr="003F1C10">
          <w:rPr>
            <w:rStyle w:val="Hyperlink"/>
          </w:rPr>
          <w:t>Aplikacija za prikupljanje podataka</w:t>
        </w:r>
        <w:r>
          <w:rPr>
            <w:webHidden/>
          </w:rPr>
          <w:tab/>
        </w:r>
        <w:r>
          <w:rPr>
            <w:webHidden/>
          </w:rPr>
          <w:fldChar w:fldCharType="begin"/>
        </w:r>
        <w:r>
          <w:rPr>
            <w:webHidden/>
          </w:rPr>
          <w:instrText xml:space="preserve"> PAGEREF _Toc517019461 \h </w:instrText>
        </w:r>
        <w:r>
          <w:rPr>
            <w:webHidden/>
          </w:rPr>
        </w:r>
        <w:r>
          <w:rPr>
            <w:webHidden/>
          </w:rPr>
          <w:fldChar w:fldCharType="separate"/>
        </w:r>
        <w:r>
          <w:rPr>
            <w:webHidden/>
          </w:rPr>
          <w:t>10</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2" w:history="1">
        <w:r w:rsidRPr="003F1C10">
          <w:rPr>
            <w:rStyle w:val="Hyperlink"/>
          </w:rPr>
          <w:t>4.3</w:t>
        </w:r>
        <w:r>
          <w:rPr>
            <w:rFonts w:asciiTheme="minorHAnsi" w:eastAsiaTheme="minorEastAsia" w:hAnsiTheme="minorHAnsi" w:cstheme="minorBidi"/>
            <w:sz w:val="22"/>
            <w:szCs w:val="22"/>
          </w:rPr>
          <w:tab/>
        </w:r>
        <w:r w:rsidRPr="003F1C10">
          <w:rPr>
            <w:rStyle w:val="Hyperlink"/>
          </w:rPr>
          <w:t>Interakcija s bazom podataka</w:t>
        </w:r>
        <w:r>
          <w:rPr>
            <w:webHidden/>
          </w:rPr>
          <w:tab/>
        </w:r>
        <w:r>
          <w:rPr>
            <w:webHidden/>
          </w:rPr>
          <w:fldChar w:fldCharType="begin"/>
        </w:r>
        <w:r>
          <w:rPr>
            <w:webHidden/>
          </w:rPr>
          <w:instrText xml:space="preserve"> PAGEREF _Toc517019462 \h </w:instrText>
        </w:r>
        <w:r>
          <w:rPr>
            <w:webHidden/>
          </w:rPr>
        </w:r>
        <w:r>
          <w:rPr>
            <w:webHidden/>
          </w:rPr>
          <w:fldChar w:fldCharType="separate"/>
        </w:r>
        <w:r>
          <w:rPr>
            <w:webHidden/>
          </w:rPr>
          <w:t>13</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63" w:history="1">
        <w:r w:rsidRPr="003F1C10">
          <w:rPr>
            <w:rStyle w:val="Hyperlink"/>
          </w:rPr>
          <w:t>5.</w:t>
        </w:r>
        <w:r>
          <w:rPr>
            <w:rFonts w:asciiTheme="minorHAnsi" w:eastAsiaTheme="minorEastAsia" w:hAnsiTheme="minorHAnsi" w:cstheme="minorBidi"/>
            <w:sz w:val="22"/>
            <w:szCs w:val="22"/>
          </w:rPr>
          <w:tab/>
        </w:r>
        <w:r w:rsidRPr="003F1C10">
          <w:rPr>
            <w:rStyle w:val="Hyperlink"/>
          </w:rPr>
          <w:t>Modeliranje baze podataka</w:t>
        </w:r>
        <w:r>
          <w:rPr>
            <w:webHidden/>
          </w:rPr>
          <w:tab/>
        </w:r>
        <w:r>
          <w:rPr>
            <w:webHidden/>
          </w:rPr>
          <w:fldChar w:fldCharType="begin"/>
        </w:r>
        <w:r>
          <w:rPr>
            <w:webHidden/>
          </w:rPr>
          <w:instrText xml:space="preserve"> PAGEREF _Toc517019463 \h </w:instrText>
        </w:r>
        <w:r>
          <w:rPr>
            <w:webHidden/>
          </w:rPr>
        </w:r>
        <w:r>
          <w:rPr>
            <w:webHidden/>
          </w:rPr>
          <w:fldChar w:fldCharType="separate"/>
        </w:r>
        <w:r>
          <w:rPr>
            <w:webHidden/>
          </w:rPr>
          <w:t>15</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4" w:history="1">
        <w:r w:rsidRPr="003F1C10">
          <w:rPr>
            <w:rStyle w:val="Hyperlink"/>
          </w:rPr>
          <w:t>5.1</w:t>
        </w:r>
        <w:r>
          <w:rPr>
            <w:rFonts w:asciiTheme="minorHAnsi" w:eastAsiaTheme="minorEastAsia" w:hAnsiTheme="minorHAnsi" w:cstheme="minorBidi"/>
            <w:sz w:val="22"/>
            <w:szCs w:val="22"/>
          </w:rPr>
          <w:tab/>
        </w:r>
        <w:r w:rsidRPr="003F1C10">
          <w:rPr>
            <w:rStyle w:val="Hyperlink"/>
          </w:rPr>
          <w:t>Relacije</w:t>
        </w:r>
        <w:r>
          <w:rPr>
            <w:webHidden/>
          </w:rPr>
          <w:tab/>
        </w:r>
        <w:r>
          <w:rPr>
            <w:webHidden/>
          </w:rPr>
          <w:fldChar w:fldCharType="begin"/>
        </w:r>
        <w:r>
          <w:rPr>
            <w:webHidden/>
          </w:rPr>
          <w:instrText xml:space="preserve"> PAGEREF _Toc517019464 \h </w:instrText>
        </w:r>
        <w:r>
          <w:rPr>
            <w:webHidden/>
          </w:rPr>
        </w:r>
        <w:r>
          <w:rPr>
            <w:webHidden/>
          </w:rPr>
          <w:fldChar w:fldCharType="separate"/>
        </w:r>
        <w:r>
          <w:rPr>
            <w:webHidden/>
          </w:rPr>
          <w:t>15</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5" w:history="1">
        <w:r w:rsidRPr="003F1C10">
          <w:rPr>
            <w:rStyle w:val="Hyperlink"/>
          </w:rPr>
          <w:t>5.2</w:t>
        </w:r>
        <w:r>
          <w:rPr>
            <w:rFonts w:asciiTheme="minorHAnsi" w:eastAsiaTheme="minorEastAsia" w:hAnsiTheme="minorHAnsi" w:cstheme="minorBidi"/>
            <w:sz w:val="22"/>
            <w:szCs w:val="22"/>
          </w:rPr>
          <w:tab/>
        </w:r>
        <w:r w:rsidRPr="003F1C10">
          <w:rPr>
            <w:rStyle w:val="Hyperlink"/>
          </w:rPr>
          <w:t>Pogledi</w:t>
        </w:r>
        <w:r>
          <w:rPr>
            <w:webHidden/>
          </w:rPr>
          <w:tab/>
        </w:r>
        <w:r>
          <w:rPr>
            <w:webHidden/>
          </w:rPr>
          <w:fldChar w:fldCharType="begin"/>
        </w:r>
        <w:r>
          <w:rPr>
            <w:webHidden/>
          </w:rPr>
          <w:instrText xml:space="preserve"> PAGEREF _Toc517019465 \h </w:instrText>
        </w:r>
        <w:r>
          <w:rPr>
            <w:webHidden/>
          </w:rPr>
        </w:r>
        <w:r>
          <w:rPr>
            <w:webHidden/>
          </w:rPr>
          <w:fldChar w:fldCharType="separate"/>
        </w:r>
        <w:r>
          <w:rPr>
            <w:webHidden/>
          </w:rPr>
          <w:t>22</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6" w:history="1">
        <w:r w:rsidRPr="003F1C10">
          <w:rPr>
            <w:rStyle w:val="Hyperlink"/>
          </w:rPr>
          <w:t>5.3</w:t>
        </w:r>
        <w:r>
          <w:rPr>
            <w:rFonts w:asciiTheme="minorHAnsi" w:eastAsiaTheme="minorEastAsia" w:hAnsiTheme="minorHAnsi" w:cstheme="minorBidi"/>
            <w:sz w:val="22"/>
            <w:szCs w:val="22"/>
          </w:rPr>
          <w:tab/>
        </w:r>
        <w:r w:rsidRPr="003F1C10">
          <w:rPr>
            <w:rStyle w:val="Hyperlink"/>
          </w:rPr>
          <w:t>Imenovanje objekata</w:t>
        </w:r>
        <w:r>
          <w:rPr>
            <w:webHidden/>
          </w:rPr>
          <w:tab/>
        </w:r>
        <w:r>
          <w:rPr>
            <w:webHidden/>
          </w:rPr>
          <w:fldChar w:fldCharType="begin"/>
        </w:r>
        <w:r>
          <w:rPr>
            <w:webHidden/>
          </w:rPr>
          <w:instrText xml:space="preserve"> PAGEREF _Toc517019466 \h </w:instrText>
        </w:r>
        <w:r>
          <w:rPr>
            <w:webHidden/>
          </w:rPr>
        </w:r>
        <w:r>
          <w:rPr>
            <w:webHidden/>
          </w:rPr>
          <w:fldChar w:fldCharType="separate"/>
        </w:r>
        <w:r>
          <w:rPr>
            <w:webHidden/>
          </w:rPr>
          <w:t>27</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7" w:history="1">
        <w:r w:rsidRPr="003F1C10">
          <w:rPr>
            <w:rStyle w:val="Hyperlink"/>
          </w:rPr>
          <w:t>5.4</w:t>
        </w:r>
        <w:r>
          <w:rPr>
            <w:rFonts w:asciiTheme="minorHAnsi" w:eastAsiaTheme="minorEastAsia" w:hAnsiTheme="minorHAnsi" w:cstheme="minorBidi"/>
            <w:sz w:val="22"/>
            <w:szCs w:val="22"/>
          </w:rPr>
          <w:tab/>
        </w:r>
        <w:r w:rsidRPr="003F1C10">
          <w:rPr>
            <w:rStyle w:val="Hyperlink"/>
          </w:rPr>
          <w:t>Sustav za upravljanje bazom podataka</w:t>
        </w:r>
        <w:r>
          <w:rPr>
            <w:webHidden/>
          </w:rPr>
          <w:tab/>
        </w:r>
        <w:r>
          <w:rPr>
            <w:webHidden/>
          </w:rPr>
          <w:fldChar w:fldCharType="begin"/>
        </w:r>
        <w:r>
          <w:rPr>
            <w:webHidden/>
          </w:rPr>
          <w:instrText xml:space="preserve"> PAGEREF _Toc517019467 \h </w:instrText>
        </w:r>
        <w:r>
          <w:rPr>
            <w:webHidden/>
          </w:rPr>
        </w:r>
        <w:r>
          <w:rPr>
            <w:webHidden/>
          </w:rPr>
          <w:fldChar w:fldCharType="separate"/>
        </w:r>
        <w:r>
          <w:rPr>
            <w:webHidden/>
          </w:rPr>
          <w:t>28</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68" w:history="1">
        <w:r w:rsidRPr="003F1C10">
          <w:rPr>
            <w:rStyle w:val="Hyperlink"/>
          </w:rPr>
          <w:t>6.</w:t>
        </w:r>
        <w:r>
          <w:rPr>
            <w:rFonts w:asciiTheme="minorHAnsi" w:eastAsiaTheme="minorEastAsia" w:hAnsiTheme="minorHAnsi" w:cstheme="minorBidi"/>
            <w:sz w:val="22"/>
            <w:szCs w:val="22"/>
          </w:rPr>
          <w:tab/>
        </w:r>
        <w:r w:rsidRPr="003F1C10">
          <w:rPr>
            <w:rStyle w:val="Hyperlink"/>
          </w:rPr>
          <w:t>Vizualizacija podataka</w:t>
        </w:r>
        <w:r>
          <w:rPr>
            <w:webHidden/>
          </w:rPr>
          <w:tab/>
        </w:r>
        <w:r>
          <w:rPr>
            <w:webHidden/>
          </w:rPr>
          <w:fldChar w:fldCharType="begin"/>
        </w:r>
        <w:r>
          <w:rPr>
            <w:webHidden/>
          </w:rPr>
          <w:instrText xml:space="preserve"> PAGEREF _Toc517019468 \h </w:instrText>
        </w:r>
        <w:r>
          <w:rPr>
            <w:webHidden/>
          </w:rPr>
        </w:r>
        <w:r>
          <w:rPr>
            <w:webHidden/>
          </w:rPr>
          <w:fldChar w:fldCharType="separate"/>
        </w:r>
        <w:r>
          <w:rPr>
            <w:webHidden/>
          </w:rPr>
          <w:t>30</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69" w:history="1">
        <w:r w:rsidRPr="003F1C10">
          <w:rPr>
            <w:rStyle w:val="Hyperlink"/>
          </w:rPr>
          <w:t>6.1</w:t>
        </w:r>
        <w:r>
          <w:rPr>
            <w:rFonts w:asciiTheme="minorHAnsi" w:eastAsiaTheme="minorEastAsia" w:hAnsiTheme="minorHAnsi" w:cstheme="minorBidi"/>
            <w:sz w:val="22"/>
            <w:szCs w:val="22"/>
          </w:rPr>
          <w:tab/>
        </w:r>
        <w:r w:rsidRPr="003F1C10">
          <w:rPr>
            <w:rStyle w:val="Hyperlink"/>
          </w:rPr>
          <w:t>Semantika i tipovi podataka</w:t>
        </w:r>
        <w:r>
          <w:rPr>
            <w:webHidden/>
          </w:rPr>
          <w:tab/>
        </w:r>
        <w:r>
          <w:rPr>
            <w:webHidden/>
          </w:rPr>
          <w:fldChar w:fldCharType="begin"/>
        </w:r>
        <w:r>
          <w:rPr>
            <w:webHidden/>
          </w:rPr>
          <w:instrText xml:space="preserve"> PAGEREF _Toc517019469 \h </w:instrText>
        </w:r>
        <w:r>
          <w:rPr>
            <w:webHidden/>
          </w:rPr>
        </w:r>
        <w:r>
          <w:rPr>
            <w:webHidden/>
          </w:rPr>
          <w:fldChar w:fldCharType="separate"/>
        </w:r>
        <w:r>
          <w:rPr>
            <w:webHidden/>
          </w:rPr>
          <w:t>31</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0" w:history="1">
        <w:r w:rsidRPr="003F1C10">
          <w:rPr>
            <w:rStyle w:val="Hyperlink"/>
          </w:rPr>
          <w:t>6.2</w:t>
        </w:r>
        <w:r>
          <w:rPr>
            <w:rFonts w:asciiTheme="minorHAnsi" w:eastAsiaTheme="minorEastAsia" w:hAnsiTheme="minorHAnsi" w:cstheme="minorBidi"/>
            <w:sz w:val="22"/>
            <w:szCs w:val="22"/>
          </w:rPr>
          <w:tab/>
        </w:r>
        <w:r w:rsidRPr="003F1C10">
          <w:rPr>
            <w:rStyle w:val="Hyperlink"/>
          </w:rPr>
          <w:t>Vizualizacija vremenski zavisnih podataka</w:t>
        </w:r>
        <w:r>
          <w:rPr>
            <w:webHidden/>
          </w:rPr>
          <w:tab/>
        </w:r>
        <w:r>
          <w:rPr>
            <w:webHidden/>
          </w:rPr>
          <w:fldChar w:fldCharType="begin"/>
        </w:r>
        <w:r>
          <w:rPr>
            <w:webHidden/>
          </w:rPr>
          <w:instrText xml:space="preserve"> PAGEREF _Toc517019470 \h </w:instrText>
        </w:r>
        <w:r>
          <w:rPr>
            <w:webHidden/>
          </w:rPr>
        </w:r>
        <w:r>
          <w:rPr>
            <w:webHidden/>
          </w:rPr>
          <w:fldChar w:fldCharType="separate"/>
        </w:r>
        <w:r>
          <w:rPr>
            <w:webHidden/>
          </w:rPr>
          <w:t>32</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1" w:history="1">
        <w:r w:rsidRPr="003F1C10">
          <w:rPr>
            <w:rStyle w:val="Hyperlink"/>
          </w:rPr>
          <w:t>6.3</w:t>
        </w:r>
        <w:r>
          <w:rPr>
            <w:rFonts w:asciiTheme="minorHAnsi" w:eastAsiaTheme="minorEastAsia" w:hAnsiTheme="minorHAnsi" w:cstheme="minorBidi"/>
            <w:sz w:val="22"/>
            <w:szCs w:val="22"/>
          </w:rPr>
          <w:tab/>
        </w:r>
        <w:r w:rsidRPr="003F1C10">
          <w:rPr>
            <w:rStyle w:val="Hyperlink"/>
          </w:rPr>
          <w:t>Vizualizacija geoprostornih podataka</w:t>
        </w:r>
        <w:r>
          <w:rPr>
            <w:webHidden/>
          </w:rPr>
          <w:tab/>
        </w:r>
        <w:r>
          <w:rPr>
            <w:webHidden/>
          </w:rPr>
          <w:fldChar w:fldCharType="begin"/>
        </w:r>
        <w:r>
          <w:rPr>
            <w:webHidden/>
          </w:rPr>
          <w:instrText xml:space="preserve"> PAGEREF _Toc517019471 \h </w:instrText>
        </w:r>
        <w:r>
          <w:rPr>
            <w:webHidden/>
          </w:rPr>
        </w:r>
        <w:r>
          <w:rPr>
            <w:webHidden/>
          </w:rPr>
          <w:fldChar w:fldCharType="separate"/>
        </w:r>
        <w:r>
          <w:rPr>
            <w:webHidden/>
          </w:rPr>
          <w:t>33</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2" w:history="1">
        <w:r w:rsidRPr="003F1C10">
          <w:rPr>
            <w:rStyle w:val="Hyperlink"/>
          </w:rPr>
          <w:t>6.4</w:t>
        </w:r>
        <w:r>
          <w:rPr>
            <w:rFonts w:asciiTheme="minorHAnsi" w:eastAsiaTheme="minorEastAsia" w:hAnsiTheme="minorHAnsi" w:cstheme="minorBidi"/>
            <w:sz w:val="22"/>
            <w:szCs w:val="22"/>
          </w:rPr>
          <w:tab/>
        </w:r>
        <w:r w:rsidRPr="003F1C10">
          <w:rPr>
            <w:rStyle w:val="Hyperlink"/>
          </w:rPr>
          <w:t>Vizualizacija temeljena na broju ključeva</w:t>
        </w:r>
        <w:r>
          <w:rPr>
            <w:webHidden/>
          </w:rPr>
          <w:tab/>
        </w:r>
        <w:r>
          <w:rPr>
            <w:webHidden/>
          </w:rPr>
          <w:fldChar w:fldCharType="begin"/>
        </w:r>
        <w:r>
          <w:rPr>
            <w:webHidden/>
          </w:rPr>
          <w:instrText xml:space="preserve"> PAGEREF _Toc517019472 \h </w:instrText>
        </w:r>
        <w:r>
          <w:rPr>
            <w:webHidden/>
          </w:rPr>
        </w:r>
        <w:r>
          <w:rPr>
            <w:webHidden/>
          </w:rPr>
          <w:fldChar w:fldCharType="separate"/>
        </w:r>
        <w:r>
          <w:rPr>
            <w:webHidden/>
          </w:rPr>
          <w:t>36</w:t>
        </w:r>
        <w:r>
          <w:rPr>
            <w:webHidden/>
          </w:rPr>
          <w:fldChar w:fldCharType="end"/>
        </w:r>
      </w:hyperlink>
    </w:p>
    <w:p w:rsidR="00AE3392" w:rsidRDefault="00AE3392">
      <w:pPr>
        <w:pStyle w:val="TOC3"/>
        <w:rPr>
          <w:rFonts w:asciiTheme="minorHAnsi" w:eastAsiaTheme="minorEastAsia" w:hAnsiTheme="minorHAnsi" w:cstheme="minorBidi"/>
        </w:rPr>
      </w:pPr>
      <w:hyperlink w:anchor="_Toc517019473" w:history="1">
        <w:r w:rsidRPr="003F1C10">
          <w:rPr>
            <w:rStyle w:val="Hyperlink"/>
          </w:rPr>
          <w:t>6.4.1</w:t>
        </w:r>
        <w:r>
          <w:rPr>
            <w:rFonts w:asciiTheme="minorHAnsi" w:eastAsiaTheme="minorEastAsia" w:hAnsiTheme="minorHAnsi" w:cstheme="minorBidi"/>
          </w:rPr>
          <w:tab/>
        </w:r>
        <w:r w:rsidRPr="003F1C10">
          <w:rPr>
            <w:rStyle w:val="Hyperlink"/>
          </w:rPr>
          <w:t>Vizualizacija podataka s jednim ključem</w:t>
        </w:r>
        <w:r>
          <w:rPr>
            <w:webHidden/>
          </w:rPr>
          <w:tab/>
        </w:r>
        <w:r>
          <w:rPr>
            <w:webHidden/>
          </w:rPr>
          <w:fldChar w:fldCharType="begin"/>
        </w:r>
        <w:r>
          <w:rPr>
            <w:webHidden/>
          </w:rPr>
          <w:instrText xml:space="preserve"> PAGEREF _Toc517019473 \h </w:instrText>
        </w:r>
        <w:r>
          <w:rPr>
            <w:webHidden/>
          </w:rPr>
        </w:r>
        <w:r>
          <w:rPr>
            <w:webHidden/>
          </w:rPr>
          <w:fldChar w:fldCharType="separate"/>
        </w:r>
        <w:r>
          <w:rPr>
            <w:webHidden/>
          </w:rPr>
          <w:t>36</w:t>
        </w:r>
        <w:r>
          <w:rPr>
            <w:webHidden/>
          </w:rPr>
          <w:fldChar w:fldCharType="end"/>
        </w:r>
      </w:hyperlink>
    </w:p>
    <w:p w:rsidR="00AE3392" w:rsidRDefault="00AE3392">
      <w:pPr>
        <w:pStyle w:val="TOC3"/>
        <w:rPr>
          <w:rFonts w:asciiTheme="minorHAnsi" w:eastAsiaTheme="minorEastAsia" w:hAnsiTheme="minorHAnsi" w:cstheme="minorBidi"/>
        </w:rPr>
      </w:pPr>
      <w:hyperlink w:anchor="_Toc517019474" w:history="1">
        <w:r w:rsidRPr="003F1C10">
          <w:rPr>
            <w:rStyle w:val="Hyperlink"/>
          </w:rPr>
          <w:t>6.4.2</w:t>
        </w:r>
        <w:r>
          <w:rPr>
            <w:rFonts w:asciiTheme="minorHAnsi" w:eastAsiaTheme="minorEastAsia" w:hAnsiTheme="minorHAnsi" w:cstheme="minorBidi"/>
          </w:rPr>
          <w:tab/>
        </w:r>
        <w:r w:rsidRPr="003F1C10">
          <w:rPr>
            <w:rStyle w:val="Hyperlink"/>
          </w:rPr>
          <w:t>Vizualizacija podataka s dva ključa</w:t>
        </w:r>
        <w:r>
          <w:rPr>
            <w:webHidden/>
          </w:rPr>
          <w:tab/>
        </w:r>
        <w:r>
          <w:rPr>
            <w:webHidden/>
          </w:rPr>
          <w:fldChar w:fldCharType="begin"/>
        </w:r>
        <w:r>
          <w:rPr>
            <w:webHidden/>
          </w:rPr>
          <w:instrText xml:space="preserve"> PAGEREF _Toc517019474 \h </w:instrText>
        </w:r>
        <w:r>
          <w:rPr>
            <w:webHidden/>
          </w:rPr>
        </w:r>
        <w:r>
          <w:rPr>
            <w:webHidden/>
          </w:rPr>
          <w:fldChar w:fldCharType="separate"/>
        </w:r>
        <w:r>
          <w:rPr>
            <w:webHidden/>
          </w:rPr>
          <w:t>40</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5" w:history="1">
        <w:r w:rsidRPr="003F1C10">
          <w:rPr>
            <w:rStyle w:val="Hyperlink"/>
          </w:rPr>
          <w:t>6.5</w:t>
        </w:r>
        <w:r>
          <w:rPr>
            <w:rFonts w:asciiTheme="minorHAnsi" w:eastAsiaTheme="minorEastAsia" w:hAnsiTheme="minorHAnsi" w:cstheme="minorBidi"/>
            <w:sz w:val="22"/>
            <w:szCs w:val="22"/>
          </w:rPr>
          <w:tab/>
        </w:r>
        <w:r w:rsidRPr="003F1C10">
          <w:rPr>
            <w:rStyle w:val="Hyperlink"/>
          </w:rPr>
          <w:t>Vizualizacija podataka korištenjem tablica</w:t>
        </w:r>
        <w:r>
          <w:rPr>
            <w:webHidden/>
          </w:rPr>
          <w:tab/>
        </w:r>
        <w:r>
          <w:rPr>
            <w:webHidden/>
          </w:rPr>
          <w:fldChar w:fldCharType="begin"/>
        </w:r>
        <w:r>
          <w:rPr>
            <w:webHidden/>
          </w:rPr>
          <w:instrText xml:space="preserve"> PAGEREF _Toc517019475 \h </w:instrText>
        </w:r>
        <w:r>
          <w:rPr>
            <w:webHidden/>
          </w:rPr>
        </w:r>
        <w:r>
          <w:rPr>
            <w:webHidden/>
          </w:rPr>
          <w:fldChar w:fldCharType="separate"/>
        </w:r>
        <w:r>
          <w:rPr>
            <w:webHidden/>
          </w:rPr>
          <w:t>42</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6" w:history="1">
        <w:r w:rsidRPr="003F1C10">
          <w:rPr>
            <w:rStyle w:val="Hyperlink"/>
          </w:rPr>
          <w:t>6.6</w:t>
        </w:r>
        <w:r>
          <w:rPr>
            <w:rFonts w:asciiTheme="minorHAnsi" w:eastAsiaTheme="minorEastAsia" w:hAnsiTheme="minorHAnsi" w:cstheme="minorBidi"/>
            <w:sz w:val="22"/>
            <w:szCs w:val="22"/>
          </w:rPr>
          <w:tab/>
        </w:r>
        <w:r w:rsidRPr="003F1C10">
          <w:rPr>
            <w:rStyle w:val="Hyperlink"/>
          </w:rPr>
          <w:t>Boja u grafovima</w:t>
        </w:r>
        <w:r>
          <w:rPr>
            <w:webHidden/>
          </w:rPr>
          <w:tab/>
        </w:r>
        <w:r>
          <w:rPr>
            <w:webHidden/>
          </w:rPr>
          <w:fldChar w:fldCharType="begin"/>
        </w:r>
        <w:r>
          <w:rPr>
            <w:webHidden/>
          </w:rPr>
          <w:instrText xml:space="preserve"> PAGEREF _Toc517019476 \h </w:instrText>
        </w:r>
        <w:r>
          <w:rPr>
            <w:webHidden/>
          </w:rPr>
        </w:r>
        <w:r>
          <w:rPr>
            <w:webHidden/>
          </w:rPr>
          <w:fldChar w:fldCharType="separate"/>
        </w:r>
        <w:r>
          <w:rPr>
            <w:webHidden/>
          </w:rPr>
          <w:t>43</w:t>
        </w:r>
        <w:r>
          <w:rPr>
            <w:webHidden/>
          </w:rPr>
          <w:fldChar w:fldCharType="end"/>
        </w:r>
      </w:hyperlink>
    </w:p>
    <w:p w:rsidR="00AE3392" w:rsidRDefault="00AE3392">
      <w:pPr>
        <w:pStyle w:val="TOC3"/>
        <w:rPr>
          <w:rFonts w:asciiTheme="minorHAnsi" w:eastAsiaTheme="minorEastAsia" w:hAnsiTheme="minorHAnsi" w:cstheme="minorBidi"/>
        </w:rPr>
      </w:pPr>
      <w:hyperlink w:anchor="_Toc517019477" w:history="1">
        <w:r w:rsidRPr="003F1C10">
          <w:rPr>
            <w:rStyle w:val="Hyperlink"/>
          </w:rPr>
          <w:t>6.6.1</w:t>
        </w:r>
        <w:r>
          <w:rPr>
            <w:rFonts w:asciiTheme="minorHAnsi" w:eastAsiaTheme="minorEastAsia" w:hAnsiTheme="minorHAnsi" w:cstheme="minorBidi"/>
          </w:rPr>
          <w:tab/>
        </w:r>
        <w:r w:rsidRPr="003F1C10">
          <w:rPr>
            <w:rStyle w:val="Hyperlink"/>
          </w:rPr>
          <w:t>Prostori boja</w:t>
        </w:r>
        <w:r>
          <w:rPr>
            <w:webHidden/>
          </w:rPr>
          <w:tab/>
        </w:r>
        <w:r>
          <w:rPr>
            <w:webHidden/>
          </w:rPr>
          <w:fldChar w:fldCharType="begin"/>
        </w:r>
        <w:r>
          <w:rPr>
            <w:webHidden/>
          </w:rPr>
          <w:instrText xml:space="preserve"> PAGEREF _Toc517019477 \h </w:instrText>
        </w:r>
        <w:r>
          <w:rPr>
            <w:webHidden/>
          </w:rPr>
        </w:r>
        <w:r>
          <w:rPr>
            <w:webHidden/>
          </w:rPr>
          <w:fldChar w:fldCharType="separate"/>
        </w:r>
        <w:r>
          <w:rPr>
            <w:webHidden/>
          </w:rPr>
          <w:t>43</w:t>
        </w:r>
        <w:r>
          <w:rPr>
            <w:webHidden/>
          </w:rPr>
          <w:fldChar w:fldCharType="end"/>
        </w:r>
      </w:hyperlink>
    </w:p>
    <w:p w:rsidR="00AE3392" w:rsidRDefault="00AE3392">
      <w:pPr>
        <w:pStyle w:val="TOC3"/>
        <w:rPr>
          <w:rFonts w:asciiTheme="minorHAnsi" w:eastAsiaTheme="minorEastAsia" w:hAnsiTheme="minorHAnsi" w:cstheme="minorBidi"/>
        </w:rPr>
      </w:pPr>
      <w:hyperlink w:anchor="_Toc517019478" w:history="1">
        <w:r w:rsidRPr="003F1C10">
          <w:rPr>
            <w:rStyle w:val="Hyperlink"/>
          </w:rPr>
          <w:t>6.6.2</w:t>
        </w:r>
        <w:r>
          <w:rPr>
            <w:rFonts w:asciiTheme="minorHAnsi" w:eastAsiaTheme="minorEastAsia" w:hAnsiTheme="minorHAnsi" w:cstheme="minorBidi"/>
          </w:rPr>
          <w:tab/>
        </w:r>
        <w:r w:rsidRPr="003F1C10">
          <w:rPr>
            <w:rStyle w:val="Hyperlink"/>
          </w:rPr>
          <w:t>Uloga boje u vizualizaciji</w:t>
        </w:r>
        <w:r>
          <w:rPr>
            <w:webHidden/>
          </w:rPr>
          <w:tab/>
        </w:r>
        <w:r>
          <w:rPr>
            <w:webHidden/>
          </w:rPr>
          <w:fldChar w:fldCharType="begin"/>
        </w:r>
        <w:r>
          <w:rPr>
            <w:webHidden/>
          </w:rPr>
          <w:instrText xml:space="preserve"> PAGEREF _Toc517019478 \h </w:instrText>
        </w:r>
        <w:r>
          <w:rPr>
            <w:webHidden/>
          </w:rPr>
        </w:r>
        <w:r>
          <w:rPr>
            <w:webHidden/>
          </w:rPr>
          <w:fldChar w:fldCharType="separate"/>
        </w:r>
        <w:r>
          <w:rPr>
            <w:webHidden/>
          </w:rPr>
          <w:t>45</w:t>
        </w:r>
        <w:r>
          <w:rPr>
            <w:webHidden/>
          </w:rPr>
          <w:fldChar w:fldCharType="end"/>
        </w:r>
      </w:hyperlink>
    </w:p>
    <w:p w:rsidR="00AE3392" w:rsidRDefault="00AE3392">
      <w:pPr>
        <w:pStyle w:val="TOC2"/>
        <w:rPr>
          <w:rFonts w:asciiTheme="minorHAnsi" w:eastAsiaTheme="minorEastAsia" w:hAnsiTheme="minorHAnsi" w:cstheme="minorBidi"/>
          <w:sz w:val="22"/>
          <w:szCs w:val="22"/>
        </w:rPr>
      </w:pPr>
      <w:hyperlink w:anchor="_Toc517019479" w:history="1">
        <w:r w:rsidRPr="003F1C10">
          <w:rPr>
            <w:rStyle w:val="Hyperlink"/>
          </w:rPr>
          <w:t>6.7</w:t>
        </w:r>
        <w:r>
          <w:rPr>
            <w:rFonts w:asciiTheme="minorHAnsi" w:eastAsiaTheme="minorEastAsia" w:hAnsiTheme="minorHAnsi" w:cstheme="minorBidi"/>
            <w:sz w:val="22"/>
            <w:szCs w:val="22"/>
          </w:rPr>
          <w:tab/>
        </w:r>
        <w:r w:rsidRPr="003F1C10">
          <w:rPr>
            <w:rStyle w:val="Hyperlink"/>
          </w:rPr>
          <w:t>Vizualizacija uz pomoć alata Power BI</w:t>
        </w:r>
        <w:r>
          <w:rPr>
            <w:webHidden/>
          </w:rPr>
          <w:tab/>
        </w:r>
        <w:r>
          <w:rPr>
            <w:webHidden/>
          </w:rPr>
          <w:fldChar w:fldCharType="begin"/>
        </w:r>
        <w:r>
          <w:rPr>
            <w:webHidden/>
          </w:rPr>
          <w:instrText xml:space="preserve"> PAGEREF _Toc517019479 \h </w:instrText>
        </w:r>
        <w:r>
          <w:rPr>
            <w:webHidden/>
          </w:rPr>
        </w:r>
        <w:r>
          <w:rPr>
            <w:webHidden/>
          </w:rPr>
          <w:fldChar w:fldCharType="separate"/>
        </w:r>
        <w:r>
          <w:rPr>
            <w:webHidden/>
          </w:rPr>
          <w:t>47</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80" w:history="1">
        <w:r w:rsidRPr="003F1C10">
          <w:rPr>
            <w:rStyle w:val="Hyperlink"/>
          </w:rPr>
          <w:t>7.</w:t>
        </w:r>
        <w:r>
          <w:rPr>
            <w:rFonts w:asciiTheme="minorHAnsi" w:eastAsiaTheme="minorEastAsia" w:hAnsiTheme="minorHAnsi" w:cstheme="minorBidi"/>
            <w:sz w:val="22"/>
            <w:szCs w:val="22"/>
          </w:rPr>
          <w:tab/>
        </w:r>
        <w:r w:rsidRPr="003F1C10">
          <w:rPr>
            <w:rStyle w:val="Hyperlink"/>
          </w:rPr>
          <w:t>Zaključak</w:t>
        </w:r>
        <w:r>
          <w:rPr>
            <w:webHidden/>
          </w:rPr>
          <w:tab/>
        </w:r>
        <w:r>
          <w:rPr>
            <w:webHidden/>
          </w:rPr>
          <w:fldChar w:fldCharType="begin"/>
        </w:r>
        <w:r>
          <w:rPr>
            <w:webHidden/>
          </w:rPr>
          <w:instrText xml:space="preserve"> PAGEREF _Toc517019480 \h </w:instrText>
        </w:r>
        <w:r>
          <w:rPr>
            <w:webHidden/>
          </w:rPr>
        </w:r>
        <w:r>
          <w:rPr>
            <w:webHidden/>
          </w:rPr>
          <w:fldChar w:fldCharType="separate"/>
        </w:r>
        <w:r>
          <w:rPr>
            <w:webHidden/>
          </w:rPr>
          <w:t>51</w:t>
        </w:r>
        <w:r>
          <w:rPr>
            <w:webHidden/>
          </w:rPr>
          <w:fldChar w:fldCharType="end"/>
        </w:r>
      </w:hyperlink>
    </w:p>
    <w:p w:rsidR="00AE3392" w:rsidRDefault="00AE3392">
      <w:pPr>
        <w:pStyle w:val="TOC1"/>
        <w:rPr>
          <w:rFonts w:asciiTheme="minorHAnsi" w:eastAsiaTheme="minorEastAsia" w:hAnsiTheme="minorHAnsi" w:cstheme="minorBidi"/>
          <w:sz w:val="22"/>
          <w:szCs w:val="22"/>
        </w:rPr>
      </w:pPr>
      <w:hyperlink w:anchor="_Toc517019481" w:history="1">
        <w:r w:rsidRPr="003F1C10">
          <w:rPr>
            <w:rStyle w:val="Hyperlink"/>
          </w:rPr>
          <w:t>8.</w:t>
        </w:r>
        <w:r>
          <w:rPr>
            <w:rFonts w:asciiTheme="minorHAnsi" w:eastAsiaTheme="minorEastAsia" w:hAnsiTheme="minorHAnsi" w:cstheme="minorBidi"/>
            <w:sz w:val="22"/>
            <w:szCs w:val="22"/>
          </w:rPr>
          <w:tab/>
        </w:r>
        <w:r w:rsidRPr="003F1C10">
          <w:rPr>
            <w:rStyle w:val="Hyperlink"/>
          </w:rPr>
          <w:t>Literatura</w:t>
        </w:r>
        <w:r>
          <w:rPr>
            <w:webHidden/>
          </w:rPr>
          <w:tab/>
        </w:r>
        <w:r>
          <w:rPr>
            <w:webHidden/>
          </w:rPr>
          <w:fldChar w:fldCharType="begin"/>
        </w:r>
        <w:r>
          <w:rPr>
            <w:webHidden/>
          </w:rPr>
          <w:instrText xml:space="preserve"> PAGEREF _Toc517019481 \h </w:instrText>
        </w:r>
        <w:r>
          <w:rPr>
            <w:webHidden/>
          </w:rPr>
        </w:r>
        <w:r>
          <w:rPr>
            <w:webHidden/>
          </w:rPr>
          <w:fldChar w:fldCharType="separate"/>
        </w:r>
        <w:r>
          <w:rPr>
            <w:webHidden/>
          </w:rPr>
          <w:t>52</w:t>
        </w:r>
        <w:r>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bookmarkStart w:id="0" w:name="_GoBack"/>
      <w:bookmarkEnd w:id="0"/>
    </w:p>
    <w:p w:rsidR="00750888" w:rsidRPr="001543A9" w:rsidRDefault="00750888" w:rsidP="008138B9">
      <w:pPr>
        <w:pStyle w:val="Heading1"/>
        <w:spacing w:line="360" w:lineRule="auto"/>
        <w:rPr>
          <w:sz w:val="32"/>
        </w:rPr>
      </w:pPr>
      <w:bookmarkStart w:id="1" w:name="_Toc73793693"/>
      <w:bookmarkStart w:id="2" w:name="_Toc73794263"/>
      <w:bookmarkStart w:id="3" w:name="_Toc113812202"/>
      <w:bookmarkStart w:id="4" w:name="_Toc517019449"/>
      <w:r w:rsidRPr="001543A9">
        <w:rPr>
          <w:sz w:val="32"/>
        </w:rPr>
        <w:lastRenderedPageBreak/>
        <w:t>Uvod</w:t>
      </w:r>
      <w:bookmarkEnd w:id="1"/>
      <w:bookmarkEnd w:id="2"/>
      <w:bookmarkEnd w:id="3"/>
      <w:bookmarkEnd w:id="4"/>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C30DF6">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5" w:name="_Toc517019450"/>
      <w:r w:rsidRPr="00810F07">
        <w:rPr>
          <w:sz w:val="32"/>
        </w:rPr>
        <w:lastRenderedPageBreak/>
        <w:t>Glavne karakteristike veslačkih natjecanja</w:t>
      </w:r>
      <w:bookmarkEnd w:id="5"/>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88545E">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6" w:name="_Toc517019451"/>
      <w:r w:rsidRPr="007478B9">
        <w:t>Starosne kategorije</w:t>
      </w:r>
      <w:bookmarkEnd w:id="6"/>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7" w:name="_Toc517019452"/>
      <w:r w:rsidRPr="007478B9">
        <w:t>Vrste čamaca</w:t>
      </w:r>
      <w:bookmarkEnd w:id="7"/>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proofErr w:type="spellStart"/>
      <w:r w:rsidRPr="00ED4980">
        <w:t>Fédération</w:t>
      </w:r>
      <w:proofErr w:type="spellEnd"/>
      <w:r w:rsidRPr="00ED4980">
        <w:t xml:space="preserve"> Internationale </w:t>
      </w:r>
      <w:proofErr w:type="spellStart"/>
      <w:r w:rsidRPr="00ED4980">
        <w:t>des</w:t>
      </w:r>
      <w:proofErr w:type="spellEnd"/>
      <w:r w:rsidRPr="00ED4980">
        <w:t xml:space="preserve"> </w:t>
      </w:r>
      <w:proofErr w:type="spellStart"/>
      <w:r w:rsidRPr="00ED4980">
        <w:t>Sociétés</w:t>
      </w:r>
      <w:proofErr w:type="spellEnd"/>
      <w:r w:rsidRPr="00ED4980">
        <w:t xml:space="preserve"> </w:t>
      </w:r>
      <w:proofErr w:type="spellStart"/>
      <w:r w:rsidRPr="00ED4980">
        <w:t>d’Aviron</w:t>
      </w:r>
      <w:proofErr w:type="spellEnd"/>
      <w:r w:rsidR="00722F59">
        <w:t>)</w:t>
      </w:r>
      <w:r w:rsidR="0070755C">
        <w:t>.</w:t>
      </w:r>
    </w:p>
    <w:p w:rsidR="0070755C" w:rsidRDefault="0070755C" w:rsidP="0070755C">
      <w:pPr>
        <w:pStyle w:val="Autordokumenta"/>
      </w:pPr>
      <w:r>
        <w:br w:type="page"/>
      </w:r>
    </w:p>
    <w:p w:rsidR="003D1289" w:rsidRDefault="003D1289" w:rsidP="003D1289">
      <w:pPr>
        <w:pStyle w:val="Heading2"/>
      </w:pPr>
      <w:bookmarkStart w:id="8" w:name="_Toc517019453"/>
      <w:r w:rsidRPr="003D1289">
        <w:lastRenderedPageBreak/>
        <w:t>Kategorije prema težini</w:t>
      </w:r>
      <w:bookmarkEnd w:id="8"/>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615326">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9" w:name="_Toc517019454"/>
      <w:r>
        <w:rPr>
          <w:sz w:val="32"/>
        </w:rPr>
        <w:lastRenderedPageBreak/>
        <w:t>Definicija zahtjeva na sustav</w:t>
      </w:r>
      <w:bookmarkEnd w:id="9"/>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10" w:name="_Toc517019455"/>
      <w:r>
        <w:t>Definicija zahtjeva izbornika reprezentacije</w:t>
      </w:r>
      <w:bookmarkEnd w:id="10"/>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A57F59" w:rsidRDefault="00A57F5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A57F59" w:rsidRDefault="00A57F59">
                      <w:r>
                        <w:t>(1)</w:t>
                      </w:r>
                    </w:p>
                  </w:txbxContent>
                </v:textbox>
                <w10:wrap type="square"/>
              </v:shape>
            </w:pict>
          </mc:Fallback>
        </mc:AlternateContent>
      </w:r>
      <w:r w:rsidR="00DF68B8">
        <w:t xml:space="preserve">prema </w:t>
      </w:r>
      <w:r w:rsidR="00711CA9">
        <w:t>formuli 1</w:t>
      </w:r>
      <w:r w:rsidR="00DF68B8">
        <w:t>.</w:t>
      </w:r>
    </w:p>
    <w:p w:rsidR="00DF68B8" w:rsidRPr="00DF68B8" w:rsidRDefault="0006313B"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w:t>
      </w:r>
      <w:proofErr w:type="spellStart"/>
      <w:r>
        <w:t>ijeme</w:t>
      </w:r>
      <w:proofErr w:type="spellEnd"/>
      <w:r>
        <w:t xml:space="preserv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1" w:name="_Toc517019456"/>
      <w:r>
        <w:t>Definicija zahtjeva trenera</w:t>
      </w:r>
      <w:bookmarkEnd w:id="11"/>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2" w:name="_Toc517019457"/>
      <w:r>
        <w:lastRenderedPageBreak/>
        <w:t>Definicije zahtjeva veslačkih klubova</w:t>
      </w:r>
      <w:bookmarkEnd w:id="12"/>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3" w:name="_Toc517019458"/>
      <w:r>
        <w:t>Definicija zahtjeva organizatora natjecanja</w:t>
      </w:r>
      <w:bookmarkEnd w:id="13"/>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4" w:name="_Toc113812271"/>
      <w:bookmarkStart w:id="15" w:name="_Toc517019459"/>
      <w:r>
        <w:rPr>
          <w:sz w:val="32"/>
        </w:rPr>
        <w:lastRenderedPageBreak/>
        <w:t>Prikupljanje podataka</w:t>
      </w:r>
      <w:bookmarkEnd w:id="15"/>
    </w:p>
    <w:p w:rsidR="002D064E" w:rsidRPr="002D064E" w:rsidRDefault="002D064E" w:rsidP="002D064E">
      <w:pPr>
        <w:pStyle w:val="Heading2"/>
      </w:pPr>
      <w:bookmarkStart w:id="16" w:name="_Toc517019460"/>
      <w:r>
        <w:t>Odabir tehnologije i načina prikupljanja podataka</w:t>
      </w:r>
      <w:bookmarkEnd w:id="16"/>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C30DF6">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C30DF6">
        <w:t xml:space="preserve">Slika </w:t>
      </w:r>
      <w:r w:rsidR="00C30DF6">
        <w:rPr>
          <w:noProof/>
        </w:rPr>
        <w:t>1</w:t>
      </w:r>
      <w:r w:rsidR="00CD3DE8">
        <w:fldChar w:fldCharType="end"/>
      </w:r>
      <w:r w:rsidR="00031FF9">
        <w:t>.</w:t>
      </w:r>
    </w:p>
    <w:p w:rsidR="008350AF" w:rsidRDefault="00B85979" w:rsidP="008350AF">
      <w:pPr>
        <w:keepNext/>
        <w:spacing w:line="360" w:lineRule="auto"/>
        <w:jc w:val="both"/>
      </w:pPr>
      <w:r>
        <w:rPr>
          <w:noProof/>
        </w:rPr>
        <w:lastRenderedPageBreak/>
        <w:drawing>
          <wp:inline distT="0" distB="0" distL="0" distR="0" wp14:anchorId="4A2A552A" wp14:editId="5512184E">
            <wp:extent cx="5416129" cy="18605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6129" cy="1860577"/>
                    </a:xfrm>
                    <a:prstGeom prst="rect">
                      <a:avLst/>
                    </a:prstGeom>
                    <a:noFill/>
                    <a:ln>
                      <a:noFill/>
                    </a:ln>
                  </pic:spPr>
                </pic:pic>
              </a:graphicData>
            </a:graphic>
          </wp:inline>
        </w:drawing>
      </w:r>
    </w:p>
    <w:p w:rsidR="00B85979" w:rsidRDefault="008350AF" w:rsidP="00ED0094">
      <w:pPr>
        <w:pStyle w:val="Caption"/>
      </w:pPr>
      <w:bookmarkStart w:id="17" w:name="_Ref517015037"/>
      <w:r>
        <w:t xml:space="preserve">Slika </w:t>
      </w:r>
      <w:r w:rsidR="0006313B">
        <w:fldChar w:fldCharType="begin"/>
      </w:r>
      <w:r w:rsidR="0006313B">
        <w:instrText xml:space="preserve"> SEQ Slika \* ARABIC </w:instrText>
      </w:r>
      <w:r w:rsidR="0006313B">
        <w:fldChar w:fldCharType="separate"/>
      </w:r>
      <w:r w:rsidR="00C30DF6">
        <w:rPr>
          <w:noProof/>
        </w:rPr>
        <w:t>1</w:t>
      </w:r>
      <w:r w:rsidR="0006313B">
        <w:rPr>
          <w:noProof/>
        </w:rPr>
        <w:fldChar w:fldCharType="end"/>
      </w:r>
      <w:bookmarkEnd w:id="17"/>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8" w:name="_Toc517019461"/>
      <w:r>
        <w:t>Aplikacija za prikupljanje podataka</w:t>
      </w:r>
      <w:bookmarkEnd w:id="18"/>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C30DF6">
        <w:t xml:space="preserve">Slika </w:t>
      </w:r>
      <w:r w:rsidR="00C30DF6">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ED0094">
      <w:pPr>
        <w:pStyle w:val="Caption"/>
      </w:pPr>
      <w:bookmarkStart w:id="19" w:name="_Ref516515547"/>
      <w:bookmarkStart w:id="20" w:name="_Ref516515526"/>
      <w:r>
        <w:t xml:space="preserve">Slika </w:t>
      </w:r>
      <w:r w:rsidR="0006313B">
        <w:fldChar w:fldCharType="begin"/>
      </w:r>
      <w:r w:rsidR="0006313B">
        <w:instrText xml:space="preserve"> SEQ Slika \* ARABIC </w:instrText>
      </w:r>
      <w:r w:rsidR="0006313B">
        <w:fldChar w:fldCharType="separate"/>
      </w:r>
      <w:r w:rsidR="00C30DF6">
        <w:rPr>
          <w:noProof/>
        </w:rPr>
        <w:t>2</w:t>
      </w:r>
      <w:r w:rsidR="0006313B">
        <w:rPr>
          <w:noProof/>
        </w:rPr>
        <w:fldChar w:fldCharType="end"/>
      </w:r>
      <w:bookmarkEnd w:id="19"/>
      <w:r>
        <w:t xml:space="preserve"> Alatna traka aplikacije za unos podataka</w:t>
      </w:r>
      <w:bookmarkEnd w:id="20"/>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w:t>
      </w:r>
      <w:r w:rsidR="00730C92">
        <w:lastRenderedPageBreak/>
        <w:t>spadaju stvaranje klubova i registracija veslača za određeni klub, to jest unos 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C30DF6">
        <w:t xml:space="preserve">Slika </w:t>
      </w:r>
      <w:r w:rsidR="00C30DF6">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ED0094">
      <w:pPr>
        <w:pStyle w:val="Caption"/>
      </w:pPr>
      <w:bookmarkStart w:id="21" w:name="_Ref516516347"/>
      <w:r>
        <w:t xml:space="preserve">Slika </w:t>
      </w:r>
      <w:r w:rsidR="0006313B">
        <w:fldChar w:fldCharType="begin"/>
      </w:r>
      <w:r w:rsidR="0006313B">
        <w:instrText xml:space="preserve"> SEQ Slika \* ARABIC </w:instrText>
      </w:r>
      <w:r w:rsidR="0006313B">
        <w:fldChar w:fldCharType="separate"/>
      </w:r>
      <w:r w:rsidR="00C30DF6">
        <w:rPr>
          <w:noProof/>
        </w:rPr>
        <w:t>3</w:t>
      </w:r>
      <w:r w:rsidR="0006313B">
        <w:rPr>
          <w:noProof/>
        </w:rPr>
        <w:fldChar w:fldCharType="end"/>
      </w:r>
      <w:bookmarkEnd w:id="21"/>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C30DF6">
        <w:t xml:space="preserve">Slika </w:t>
      </w:r>
      <w:r w:rsidR="00C30DF6">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ED0094">
      <w:pPr>
        <w:pStyle w:val="Caption"/>
      </w:pPr>
      <w:bookmarkStart w:id="22" w:name="_Ref516517435"/>
      <w:r>
        <w:t xml:space="preserve">Slika </w:t>
      </w:r>
      <w:r w:rsidR="0006313B">
        <w:fldChar w:fldCharType="begin"/>
      </w:r>
      <w:r w:rsidR="0006313B">
        <w:instrText xml:space="preserve"> SEQ Slika \* ARABIC </w:instrText>
      </w:r>
      <w:r w:rsidR="0006313B">
        <w:fldChar w:fldCharType="separate"/>
      </w:r>
      <w:r w:rsidR="00C30DF6">
        <w:rPr>
          <w:noProof/>
        </w:rPr>
        <w:t>4</w:t>
      </w:r>
      <w:r w:rsidR="0006313B">
        <w:rPr>
          <w:noProof/>
        </w:rPr>
        <w:fldChar w:fldCharType="end"/>
      </w:r>
      <w:bookmarkEnd w:id="22"/>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3" w:name="_Toc517019462"/>
      <w:r>
        <w:lastRenderedPageBreak/>
        <w:t>Interakcija</w:t>
      </w:r>
      <w:r w:rsidR="00CB07E7">
        <w:t xml:space="preserve"> s bazom podataka</w:t>
      </w:r>
      <w:bookmarkEnd w:id="23"/>
    </w:p>
    <w:p w:rsidR="00E834CC" w:rsidRDefault="00536719" w:rsidP="002B2005">
      <w:pPr>
        <w:spacing w:line="360" w:lineRule="auto"/>
        <w:jc w:val="both"/>
      </w:pPr>
      <w:r>
        <w:t xml:space="preserve">Interakcija s bazom podataka odvija se uz pomoć </w:t>
      </w:r>
      <w:r w:rsidR="002B2005">
        <w:t>programske knjižnice</w:t>
      </w:r>
      <w:r>
        <w:t xml:space="preserve"> </w:t>
      </w:r>
      <w:r w:rsidRPr="00536719">
        <w:rPr>
          <w:i/>
        </w:rPr>
        <w:t>„</w:t>
      </w:r>
      <w:proofErr w:type="spellStart"/>
      <w:r w:rsidRPr="00536719">
        <w:rPr>
          <w:i/>
        </w:rPr>
        <w:t>Dapper</w:t>
      </w:r>
      <w:proofErr w:type="spellEnd"/>
      <w:r w:rsidRPr="00536719">
        <w:rPr>
          <w:i/>
        </w:rPr>
        <w:t>“</w:t>
      </w:r>
      <w:r>
        <w:rPr>
          <w:i/>
        </w:rPr>
        <w:t>.</w:t>
      </w:r>
      <w:r>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odsječku koda </w:t>
      </w:r>
      <w:r w:rsidR="001A0DCA">
        <w:t>1</w:t>
      </w:r>
      <w:r w:rsidR="00B81DCA">
        <w:t>.</w:t>
      </w:r>
    </w:p>
    <w:p w:rsidR="00EF4BFF" w:rsidRDefault="00EF4BFF" w:rsidP="002B2005">
      <w:pPr>
        <w:spacing w:line="360" w:lineRule="auto"/>
        <w:jc w:val="both"/>
      </w:pPr>
    </w:p>
    <w:p w:rsidR="001A0DCA" w:rsidRPr="001A0DCA" w:rsidRDefault="001A0DCA" w:rsidP="001A0DCA">
      <w:pPr>
        <w:jc w:val="both"/>
        <w:rPr>
          <w:rFonts w:ascii="Courier New" w:hAnsi="Courier New" w:cs="Courier New"/>
        </w:rPr>
      </w:pPr>
      <w:proofErr w:type="spellStart"/>
      <w:r w:rsidRPr="001A0DCA">
        <w:rPr>
          <w:rFonts w:ascii="Courier New" w:hAnsi="Courier New" w:cs="Courier New"/>
        </w:rPr>
        <w:t>public</w:t>
      </w:r>
      <w:proofErr w:type="spellEnd"/>
      <w:r w:rsidRPr="001A0DCA">
        <w:rPr>
          <w:rFonts w:ascii="Courier New" w:hAnsi="Courier New" w:cs="Courier New"/>
        </w:rPr>
        <w:t xml:space="preserve"> </w:t>
      </w:r>
      <w:proofErr w:type="spellStart"/>
      <w:r w:rsidRPr="001A0DCA">
        <w:rPr>
          <w:rFonts w:ascii="Courier New" w:hAnsi="Courier New" w:cs="Courier New"/>
        </w:rPr>
        <w:t>SelectDTO</w:t>
      </w:r>
      <w:proofErr w:type="spellEnd"/>
      <w:r w:rsidRPr="001A0DCA">
        <w:rPr>
          <w:rFonts w:ascii="Courier New" w:hAnsi="Courier New" w:cs="Courier New"/>
        </w:rPr>
        <w:t xml:space="preserve"> </w:t>
      </w:r>
      <w:proofErr w:type="spellStart"/>
      <w:r w:rsidRPr="001A0DCA">
        <w:rPr>
          <w:rFonts w:ascii="Courier New" w:hAnsi="Courier New" w:cs="Courier New"/>
        </w:rPr>
        <w:t>DohvatiRegatu</w:t>
      </w:r>
      <w:proofErr w:type="spellEnd"/>
      <w:r w:rsidRPr="001A0DCA">
        <w:rPr>
          <w:rFonts w:ascii="Courier New" w:hAnsi="Courier New" w:cs="Courier New"/>
        </w:rPr>
        <w:t>(</w:t>
      </w:r>
      <w:proofErr w:type="spellStart"/>
      <w:r w:rsidRPr="001A0DCA">
        <w:rPr>
          <w:rFonts w:ascii="Courier New" w:hAnsi="Courier New" w:cs="Courier New"/>
        </w:rPr>
        <w:t>int</w:t>
      </w:r>
      <w:proofErr w:type="spellEnd"/>
      <w:r w:rsidRPr="001A0DCA">
        <w:rPr>
          <w:rFonts w:ascii="Courier New" w:hAnsi="Courier New" w:cs="Courier New"/>
        </w:rPr>
        <w:t xml:space="preserve"> </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r w:rsidRPr="001A0DCA">
        <w:rPr>
          <w:rFonts w:ascii="Courier New" w:hAnsi="Courier New" w:cs="Courier New"/>
        </w:rPr>
        <w:t>{</w:t>
      </w:r>
    </w:p>
    <w:p w:rsidR="00694652" w:rsidRDefault="001A0DCA" w:rsidP="001A0DCA">
      <w:pPr>
        <w:rPr>
          <w:rFonts w:ascii="Courier New" w:hAnsi="Courier New" w:cs="Courier New"/>
        </w:rPr>
      </w:pPr>
      <w:proofErr w:type="spellStart"/>
      <w:r w:rsidRPr="001A0DCA">
        <w:rPr>
          <w:rFonts w:ascii="Courier New" w:hAnsi="Courier New" w:cs="Courier New"/>
        </w:rPr>
        <w:t>string</w:t>
      </w:r>
      <w:proofErr w:type="spellEnd"/>
      <w:r w:rsidRPr="001A0DCA">
        <w:rPr>
          <w:rFonts w:ascii="Courier New" w:hAnsi="Courier New" w:cs="Courier New"/>
        </w:rPr>
        <w:t xml:space="preserve"> </w:t>
      </w:r>
      <w:proofErr w:type="spellStart"/>
      <w:r w:rsidRPr="001A0DCA">
        <w:rPr>
          <w:rFonts w:ascii="Courier New" w:hAnsi="Courier New" w:cs="Courier New"/>
        </w:rPr>
        <w:t>query</w:t>
      </w:r>
      <w:proofErr w:type="spellEnd"/>
      <w:r w:rsidRPr="001A0DCA">
        <w:rPr>
          <w:rFonts w:ascii="Courier New" w:hAnsi="Courier New" w:cs="Courier New"/>
        </w:rPr>
        <w:t xml:space="preserve"> = "SELECT [</w:t>
      </w:r>
      <w:proofErr w:type="spellStart"/>
      <w:r w:rsidRPr="001A0DCA">
        <w:rPr>
          <w:rFonts w:ascii="Courier New" w:hAnsi="Courier New" w:cs="Courier New"/>
        </w:rPr>
        <w:t>IdRegata</w:t>
      </w:r>
      <w:proofErr w:type="spellEnd"/>
      <w:r w:rsidRPr="001A0DCA">
        <w:rPr>
          <w:rFonts w:ascii="Courier New" w:hAnsi="Courier New" w:cs="Courier New"/>
        </w:rPr>
        <w:t xml:space="preserve">] AS </w:t>
      </w:r>
      <w:proofErr w:type="spellStart"/>
      <w:r w:rsidRPr="001A0DCA">
        <w:rPr>
          <w:rFonts w:ascii="Courier New" w:hAnsi="Courier New" w:cs="Courier New"/>
        </w:rPr>
        <w:t>Id</w:t>
      </w:r>
      <w:proofErr w:type="spellEnd"/>
      <w:r w:rsidRPr="001A0DCA">
        <w:rPr>
          <w:rFonts w:ascii="Courier New" w:hAnsi="Courier New" w:cs="Courier New"/>
        </w:rPr>
        <w:t xml:space="preserve">,[Ime] AS </w:t>
      </w:r>
      <w:proofErr w:type="spellStart"/>
      <w:r w:rsidRPr="001A0DCA">
        <w:rPr>
          <w:rFonts w:ascii="Courier New" w:hAnsi="Courier New" w:cs="Courier New"/>
        </w:rPr>
        <w:t>Value</w:t>
      </w:r>
      <w:proofErr w:type="spellEnd"/>
      <w:r w:rsidRPr="001A0DCA">
        <w:rPr>
          <w:rFonts w:ascii="Courier New" w:hAnsi="Courier New" w:cs="Courier New"/>
        </w:rPr>
        <w:t xml:space="preserve"> </w:t>
      </w:r>
    </w:p>
    <w:p w:rsidR="001A0DCA" w:rsidRPr="001A0DCA" w:rsidRDefault="001A0DCA" w:rsidP="00694652">
      <w:pPr>
        <w:ind w:left="708" w:firstLine="708"/>
        <w:rPr>
          <w:rFonts w:ascii="Courier New" w:hAnsi="Courier New" w:cs="Courier New"/>
        </w:rPr>
      </w:pPr>
      <w:r w:rsidRPr="001A0DCA">
        <w:rPr>
          <w:rFonts w:ascii="Courier New" w:hAnsi="Courier New" w:cs="Courier New"/>
        </w:rPr>
        <w:t>FROM</w:t>
      </w:r>
      <w:r w:rsidR="00694652">
        <w:rPr>
          <w:rFonts w:ascii="Courier New" w:hAnsi="Courier New" w:cs="Courier New"/>
        </w:rPr>
        <w:t xml:space="preserve"> </w:t>
      </w:r>
      <w:r w:rsidRPr="001A0DCA">
        <w:rPr>
          <w:rFonts w:ascii="Courier New" w:hAnsi="Courier New" w:cs="Courier New"/>
        </w:rPr>
        <w:t>[</w:t>
      </w:r>
      <w:proofErr w:type="spellStart"/>
      <w:r w:rsidRPr="001A0DCA">
        <w:rPr>
          <w:rFonts w:ascii="Courier New" w:hAnsi="Courier New" w:cs="Courier New"/>
        </w:rPr>
        <w:t>dbo</w:t>
      </w:r>
      <w:proofErr w:type="spellEnd"/>
      <w:r w:rsidRPr="001A0DCA">
        <w:rPr>
          <w:rFonts w:ascii="Courier New" w:hAnsi="Courier New" w:cs="Courier New"/>
        </w:rPr>
        <w:t xml:space="preserve">].[Regata] WHERE </w:t>
      </w:r>
      <w:proofErr w:type="spellStart"/>
      <w:r w:rsidRPr="001A0DCA">
        <w:rPr>
          <w:rFonts w:ascii="Courier New" w:hAnsi="Courier New" w:cs="Courier New"/>
        </w:rPr>
        <w:t>IdRegata</w:t>
      </w:r>
      <w:proofErr w:type="spellEnd"/>
      <w:r w:rsidRPr="001A0DCA">
        <w:rPr>
          <w:rFonts w:ascii="Courier New" w:hAnsi="Courier New" w:cs="Courier New"/>
        </w:rPr>
        <w:t>=@</w:t>
      </w:r>
      <w:proofErr w:type="spellStart"/>
      <w:r w:rsidRPr="001A0DCA">
        <w:rPr>
          <w:rFonts w:ascii="Courier New" w:hAnsi="Courier New" w:cs="Courier New"/>
        </w:rPr>
        <w:t>idRegata</w:t>
      </w:r>
      <w:proofErr w:type="spellEnd"/>
      <w:r w:rsidRPr="001A0DCA">
        <w:rPr>
          <w:rFonts w:ascii="Courier New" w:hAnsi="Courier New" w:cs="Courier New"/>
        </w:rPr>
        <w:t>";</w:t>
      </w:r>
    </w:p>
    <w:p w:rsidR="001A0DCA" w:rsidRPr="001A0DCA" w:rsidRDefault="001A0DCA" w:rsidP="001A0DCA">
      <w:pPr>
        <w:rPr>
          <w:rFonts w:ascii="Courier New" w:hAnsi="Courier New" w:cs="Courier New"/>
        </w:rPr>
      </w:pPr>
    </w:p>
    <w:p w:rsidR="001A0DCA" w:rsidRPr="001A0DCA" w:rsidRDefault="001A0DCA" w:rsidP="004B1421">
      <w:pPr>
        <w:rPr>
          <w:rFonts w:ascii="Courier New" w:hAnsi="Courier New" w:cs="Courier New"/>
        </w:rPr>
      </w:pPr>
      <w:proofErr w:type="spellStart"/>
      <w:r w:rsidRPr="001A0DCA">
        <w:rPr>
          <w:rFonts w:ascii="Courier New" w:hAnsi="Courier New" w:cs="Courier New"/>
        </w:rPr>
        <w:t>using</w:t>
      </w:r>
      <w:proofErr w:type="spellEnd"/>
      <w:r w:rsidRPr="001A0DCA">
        <w:rPr>
          <w:rFonts w:ascii="Courier New" w:hAnsi="Courier New" w:cs="Courier New"/>
        </w:rPr>
        <w:t xml:space="preserve"> (var </w:t>
      </w:r>
      <w:proofErr w:type="spellStart"/>
      <w:r w:rsidRPr="001A0DCA">
        <w:rPr>
          <w:rFonts w:ascii="Courier New" w:hAnsi="Courier New" w:cs="Courier New"/>
        </w:rPr>
        <w:t>connection</w:t>
      </w:r>
      <w:proofErr w:type="spellEnd"/>
      <w:r w:rsidRPr="001A0DCA">
        <w:rPr>
          <w:rFonts w:ascii="Courier New" w:hAnsi="Courier New" w:cs="Courier New"/>
        </w:rPr>
        <w:t xml:space="preserve"> = </w:t>
      </w:r>
      <w:proofErr w:type="spellStart"/>
      <w:r w:rsidRPr="001A0DCA">
        <w:rPr>
          <w:rFonts w:ascii="Courier New" w:hAnsi="Courier New" w:cs="Courier New"/>
        </w:rPr>
        <w:t>new</w:t>
      </w:r>
      <w:proofErr w:type="spellEnd"/>
      <w:r w:rsidRPr="001A0DCA">
        <w:rPr>
          <w:rFonts w:ascii="Courier New" w:hAnsi="Courier New" w:cs="Courier New"/>
        </w:rPr>
        <w:t xml:space="preserve"> </w:t>
      </w:r>
      <w:proofErr w:type="spellStart"/>
      <w:r w:rsidRPr="001A0DCA">
        <w:rPr>
          <w:rFonts w:ascii="Courier New" w:hAnsi="Courier New" w:cs="Courier New"/>
        </w:rPr>
        <w:t>SqlConnection</w:t>
      </w:r>
      <w:proofErr w:type="spellEnd"/>
      <w:r w:rsidRPr="001A0DCA">
        <w:rPr>
          <w:rFonts w:ascii="Courier New" w:hAnsi="Courier New" w:cs="Courier New"/>
        </w:rPr>
        <w:t>(Konekcija))</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694652">
      <w:pPr>
        <w:rPr>
          <w:rFonts w:ascii="Courier New" w:hAnsi="Courier New" w:cs="Courier New"/>
        </w:rPr>
      </w:pPr>
      <w:proofErr w:type="spellStart"/>
      <w:r w:rsidRPr="001A0DCA">
        <w:rPr>
          <w:rFonts w:ascii="Courier New" w:hAnsi="Courier New" w:cs="Courier New"/>
        </w:rPr>
        <w:t>return</w:t>
      </w:r>
      <w:proofErr w:type="spellEnd"/>
      <w:r w:rsidRPr="001A0DCA">
        <w:rPr>
          <w:rFonts w:ascii="Courier New" w:hAnsi="Courier New" w:cs="Courier New"/>
        </w:rPr>
        <w:t xml:space="preserve"> </w:t>
      </w:r>
      <w:proofErr w:type="spellStart"/>
      <w:r w:rsidRPr="001A0DCA">
        <w:rPr>
          <w:rFonts w:ascii="Courier New" w:hAnsi="Courier New" w:cs="Courier New"/>
        </w:rPr>
        <w:t>connection.Query</w:t>
      </w:r>
      <w:proofErr w:type="spellEnd"/>
      <w:r w:rsidRPr="001A0DCA">
        <w:rPr>
          <w:rFonts w:ascii="Courier New" w:hAnsi="Courier New" w:cs="Courier New"/>
        </w:rPr>
        <w:t>&lt;</w:t>
      </w:r>
      <w:proofErr w:type="spellStart"/>
      <w:r w:rsidRPr="001A0DCA">
        <w:rPr>
          <w:rFonts w:ascii="Courier New" w:hAnsi="Courier New" w:cs="Courier New"/>
        </w:rPr>
        <w:t>SelectDTO</w:t>
      </w:r>
      <w:proofErr w:type="spellEnd"/>
      <w:r w:rsidRPr="001A0DCA">
        <w:rPr>
          <w:rFonts w:ascii="Courier New" w:hAnsi="Courier New" w:cs="Courier New"/>
        </w:rPr>
        <w:t>&gt;</w:t>
      </w:r>
    </w:p>
    <w:p w:rsidR="001A0DCA" w:rsidRPr="001A0DCA" w:rsidRDefault="001A0DCA" w:rsidP="004B1421">
      <w:pPr>
        <w:ind w:firstLine="708"/>
        <w:rPr>
          <w:rFonts w:ascii="Courier New" w:hAnsi="Courier New" w:cs="Courier New"/>
        </w:rPr>
      </w:pPr>
      <w:r w:rsidRPr="001A0DCA">
        <w:rPr>
          <w:rFonts w:ascii="Courier New" w:hAnsi="Courier New" w:cs="Courier New"/>
        </w:rPr>
        <w:t>(</w:t>
      </w:r>
      <w:proofErr w:type="spellStart"/>
      <w:r w:rsidRPr="001A0DCA">
        <w:rPr>
          <w:rFonts w:ascii="Courier New" w:hAnsi="Courier New" w:cs="Courier New"/>
        </w:rPr>
        <w:t>query</w:t>
      </w:r>
      <w:proofErr w:type="spellEnd"/>
      <w:r w:rsidRPr="001A0DCA">
        <w:rPr>
          <w:rFonts w:ascii="Courier New" w:hAnsi="Courier New" w:cs="Courier New"/>
        </w:rPr>
        <w:t xml:space="preserve">, </w:t>
      </w:r>
      <w:proofErr w:type="spellStart"/>
      <w:r w:rsidRPr="001A0DCA">
        <w:rPr>
          <w:rFonts w:ascii="Courier New" w:hAnsi="Courier New" w:cs="Courier New"/>
        </w:rPr>
        <w:t>new</w:t>
      </w:r>
      <w:proofErr w:type="spellEnd"/>
      <w:r w:rsidRPr="001A0DCA">
        <w:rPr>
          <w:rFonts w:ascii="Courier New" w:hAnsi="Courier New" w:cs="Courier New"/>
        </w:rPr>
        <w:t xml:space="preserve"> { </w:t>
      </w:r>
      <w:proofErr w:type="spellStart"/>
      <w:r w:rsidRPr="001A0DCA">
        <w:rPr>
          <w:rFonts w:ascii="Courier New" w:hAnsi="Courier New" w:cs="Courier New"/>
        </w:rPr>
        <w:t>idRegata</w:t>
      </w:r>
      <w:proofErr w:type="spellEnd"/>
      <w:r w:rsidRPr="001A0DCA">
        <w:rPr>
          <w:rFonts w:ascii="Courier New" w:hAnsi="Courier New" w:cs="Courier New"/>
        </w:rPr>
        <w:t xml:space="preserve"> }).</w:t>
      </w:r>
      <w:proofErr w:type="spellStart"/>
      <w:r w:rsidRPr="001A0DCA">
        <w:rPr>
          <w:rFonts w:ascii="Courier New" w:hAnsi="Courier New" w:cs="Courier New"/>
        </w:rPr>
        <w:t>FirstOrDefault</w:t>
      </w:r>
      <w:proofErr w:type="spellEnd"/>
      <w:r w:rsidRPr="001A0DCA">
        <w:rPr>
          <w:rFonts w:ascii="Courier New" w:hAnsi="Courier New" w:cs="Courier New"/>
        </w:rPr>
        <w:t>();</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1A0DCA">
      <w:pPr>
        <w:rPr>
          <w:rFonts w:ascii="Courier New" w:hAnsi="Courier New" w:cs="Courier New"/>
        </w:rPr>
      </w:pPr>
      <w:r w:rsidRPr="001A0DCA">
        <w:rPr>
          <w:rFonts w:ascii="Courier New" w:hAnsi="Courier New" w:cs="Courier New"/>
        </w:rPr>
        <w:t>}</w:t>
      </w:r>
    </w:p>
    <w:p w:rsidR="00A349C2" w:rsidRDefault="00A349C2" w:rsidP="00A349C2">
      <w:pPr>
        <w:jc w:val="center"/>
        <w:rPr>
          <w:rFonts w:cs="Arial"/>
          <w:i/>
        </w:rPr>
      </w:pPr>
      <w:r w:rsidRPr="00A349C2">
        <w:rPr>
          <w:rFonts w:cs="Arial"/>
          <w:i/>
        </w:rPr>
        <w:t xml:space="preserve">Odsječak koda 1 Dohvat podataka korištenjem knjižnice </w:t>
      </w:r>
      <w:proofErr w:type="spellStart"/>
      <w:r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jedan podatak primitivnog tipa. Ovo naredba najčešće se koristi kada je potrebno 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w:t>
      </w:r>
      <w:r w:rsidR="00C51E49">
        <w:lastRenderedPageBreak/>
        <w:t xml:space="preserve">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4" w:name="_Toc517019463"/>
      <w:r>
        <w:rPr>
          <w:sz w:val="32"/>
        </w:rPr>
        <w:lastRenderedPageBreak/>
        <w:t>Modeliranje baze podataka</w:t>
      </w:r>
      <w:bookmarkEnd w:id="24"/>
    </w:p>
    <w:p w:rsidR="008D7401" w:rsidRDefault="008D7401" w:rsidP="008D7401">
      <w:pPr>
        <w:pStyle w:val="Heading2"/>
      </w:pPr>
      <w:bookmarkStart w:id="25" w:name="_Toc517019464"/>
      <w:r>
        <w:t>Relacije</w:t>
      </w:r>
      <w:bookmarkEnd w:id="25"/>
    </w:p>
    <w:p w:rsidR="00A072C3" w:rsidRPr="006B4FB1" w:rsidRDefault="00A072C3" w:rsidP="0057686D">
      <w:pPr>
        <w:spacing w:line="360" w:lineRule="auto"/>
        <w:ind w:firstLine="432"/>
        <w:jc w:val="both"/>
      </w:pPr>
      <w:r>
        <w:t xml:space="preserve">Relacija </w:t>
      </w:r>
      <w:proofErr w:type="spellStart"/>
      <w:r w:rsidRPr="0034006E">
        <w:rPr>
          <w:i/>
        </w:rPr>
        <w:t>Veslac</w:t>
      </w:r>
      <w:proofErr w:type="spellEnd"/>
      <w:r>
        <w:t xml:space="preserve"> predstavlja zapis o pojedinom veslaču koji je učlanjen u određeni klub. Podac</w:t>
      </w:r>
      <w:r w:rsidR="0034006E">
        <w:t>i koji se zapisuju su i</w:t>
      </w:r>
      <w:r>
        <w:t xml:space="preserve">me, prezime, datum rođenja i osobni identifikacijski broj (OIB). Atributi </w:t>
      </w:r>
      <w:proofErr w:type="spellStart"/>
      <w:r w:rsidRPr="0034006E">
        <w:rPr>
          <w:i/>
        </w:rPr>
        <w:t>DatumRodenja</w:t>
      </w:r>
      <w:proofErr w:type="spellEnd"/>
      <w:r>
        <w:t xml:space="preserve"> i </w:t>
      </w:r>
      <w:r w:rsidRPr="0034006E">
        <w:rPr>
          <w:i/>
        </w:rPr>
        <w:t>OIB</w:t>
      </w:r>
      <w:r>
        <w:t xml:space="preserve"> nisu obavezni atributi jer nisu poznati za sve veslače. U teoriji bi ovi podaci trebali biti obavezni. Atribut </w:t>
      </w:r>
      <w:r w:rsidRPr="0034006E">
        <w:rPr>
          <w:i/>
        </w:rPr>
        <w:t>OIB</w:t>
      </w:r>
      <w:r>
        <w:t xml:space="preserve"> je niz znakova stalne duljine od 11 znakova. Kada bi se moglo osigurati da je atribut OIB uvijek poznat ovaj bi atribut predstavljao prirodni ključ i na njega bi bilo potrebno postaviti ograničenje jedinstvenosti (engl. </w:t>
      </w:r>
      <w:proofErr w:type="spellStart"/>
      <w:r>
        <w:t>unique</w:t>
      </w:r>
      <w:proofErr w:type="spellEnd"/>
      <w:r>
        <w:t>)</w:t>
      </w:r>
      <w:r w:rsidR="006B4FB1">
        <w:t>.</w:t>
      </w:r>
    </w:p>
    <w:p w:rsidR="0057686D" w:rsidRDefault="0034006E" w:rsidP="0057686D">
      <w:pPr>
        <w:spacing w:line="360" w:lineRule="auto"/>
        <w:jc w:val="both"/>
      </w:pPr>
      <w:r>
        <w:t xml:space="preserve">Relacija </w:t>
      </w:r>
      <w:proofErr w:type="spellStart"/>
      <w:r w:rsidRPr="0034006E">
        <w:rPr>
          <w:i/>
        </w:rPr>
        <w:t>C</w:t>
      </w:r>
      <w:r w:rsidR="0057686D" w:rsidRPr="0034006E">
        <w:rPr>
          <w:i/>
        </w:rPr>
        <w:t>amac</w:t>
      </w:r>
      <w:proofErr w:type="spellEnd"/>
      <w:r w:rsidR="0057686D" w:rsidRPr="0057686D">
        <w:t xml:space="preserve"> sastoji se od sljedećih atribu</w:t>
      </w:r>
      <w:r>
        <w:t xml:space="preserve">ta: </w:t>
      </w:r>
      <w:proofErr w:type="spellStart"/>
      <w:r w:rsidRPr="0034006E">
        <w:rPr>
          <w:i/>
        </w:rPr>
        <w:t>IdCamac</w:t>
      </w:r>
      <w:proofErr w:type="spellEnd"/>
      <w:r w:rsidRPr="0034006E">
        <w:rPr>
          <w:i/>
        </w:rPr>
        <w:t>, Oznaka, Ime</w:t>
      </w:r>
      <w:r w:rsidRPr="0034006E">
        <w:t xml:space="preserve"> i</w:t>
      </w:r>
      <w:r w:rsidRPr="0034006E">
        <w:rPr>
          <w:i/>
        </w:rPr>
        <w:t xml:space="preserve"> </w:t>
      </w:r>
      <w:proofErr w:type="spellStart"/>
      <w:r w:rsidRPr="0034006E">
        <w:rPr>
          <w:i/>
        </w:rPr>
        <w:t>BrojL</w:t>
      </w:r>
      <w:r w:rsidR="0057686D" w:rsidRPr="0034006E">
        <w:rPr>
          <w:i/>
        </w:rPr>
        <w:t>judi</w:t>
      </w:r>
      <w:proofErr w:type="spellEnd"/>
      <w:r w:rsidR="0057686D" w:rsidRPr="0034006E">
        <w:rPr>
          <w:i/>
        </w:rPr>
        <w:t>.</w:t>
      </w:r>
      <w:r w:rsidR="0057686D" w:rsidRPr="0057686D">
        <w:t xml:space="preserve"> </w:t>
      </w:r>
      <w:proofErr w:type="spellStart"/>
      <w:r w:rsidR="0057686D" w:rsidRPr="00753188">
        <w:rPr>
          <w:i/>
        </w:rPr>
        <w:t>IdCamac</w:t>
      </w:r>
      <w:proofErr w:type="spellEnd"/>
      <w:r w:rsidR="0057686D" w:rsidRPr="0057686D">
        <w:t xml:space="preserve"> je cjelobrojni tip podatka i predstavlja umjetni primarni ključ kako bi relacija mogla biti referentna relacija za strane ključeve. </w:t>
      </w:r>
      <w:r w:rsidR="0057686D" w:rsidRPr="00753188">
        <w:rPr>
          <w:i/>
        </w:rPr>
        <w:t>Oznaka</w:t>
      </w:r>
      <w:r w:rsidR="0057686D" w:rsidRPr="0057686D">
        <w:t xml:space="preserve"> predstavlja niz znakova koji označavaju pojedinu vrstu ča</w:t>
      </w:r>
      <w:r w:rsidR="00753188">
        <w:t xml:space="preserve">mca (npr. 4X). Kao tip podatka </w:t>
      </w:r>
      <w:r w:rsidR="00753188" w:rsidRPr="00753188">
        <w:rPr>
          <w:i/>
        </w:rPr>
        <w:t>O</w:t>
      </w:r>
      <w:r w:rsidR="0057686D" w:rsidRPr="00753188">
        <w:rPr>
          <w:i/>
        </w:rPr>
        <w:t>znaka</w:t>
      </w:r>
      <w:r w:rsidR="0057686D" w:rsidRPr="0057686D">
        <w:t xml:space="preserve"> je niz znakova maksimalne duljine 10 znakova. Prosječna duljina ovog polja je 2 znaka, međutim zbog posebnih oznaka određenih čamaca u veslanju potrebno je za oznaku čamca rezerv</w:t>
      </w:r>
      <w:r w:rsidR="00753188">
        <w:t xml:space="preserve">irati više od 2 znaka. Atribut </w:t>
      </w:r>
      <w:r w:rsidR="00753188" w:rsidRPr="00753188">
        <w:rPr>
          <w:i/>
        </w:rPr>
        <w:t>I</w:t>
      </w:r>
      <w:r w:rsidR="0057686D" w:rsidRPr="00753188">
        <w:rPr>
          <w:i/>
        </w:rPr>
        <w:t>me</w:t>
      </w:r>
      <w:r w:rsidR="0057686D" w:rsidRPr="0057686D">
        <w:t xml:space="preserve"> predstavlja puni naziv vrste čamca (npr. Četverac na </w:t>
      </w:r>
      <w:proofErr w:type="spellStart"/>
      <w:r w:rsidR="0057686D" w:rsidRPr="0057686D">
        <w:t>pa</w:t>
      </w:r>
      <w:r w:rsidR="00355663">
        <w:t>riče</w:t>
      </w:r>
      <w:proofErr w:type="spellEnd"/>
      <w:r w:rsidR="00355663">
        <w:t>)</w:t>
      </w:r>
      <w:r w:rsidR="0057686D" w:rsidRPr="0057686D">
        <w:t xml:space="preserve">. </w:t>
      </w:r>
      <w:r w:rsidR="00947548">
        <w:t xml:space="preserve">Atribut </w:t>
      </w:r>
      <w:proofErr w:type="spellStart"/>
      <w:r w:rsidR="0057686D" w:rsidRPr="00947548">
        <w:rPr>
          <w:i/>
        </w:rPr>
        <w:t>BrojLjudi</w:t>
      </w:r>
      <w:proofErr w:type="spellEnd"/>
      <w:r w:rsidR="0057686D" w:rsidRPr="0057686D">
        <w:t xml:space="preserve"> predstavlja broj ljudi koje se mogu nalaziti u čamcu u</w:t>
      </w:r>
      <w:r w:rsidR="00603BE3">
        <w:t>ključujući veslače i kormilara.</w:t>
      </w:r>
    </w:p>
    <w:p w:rsidR="0057686D" w:rsidRDefault="0057686D" w:rsidP="0057686D">
      <w:pPr>
        <w:spacing w:line="360" w:lineRule="auto"/>
        <w:jc w:val="both"/>
      </w:pPr>
      <w:r>
        <w:t xml:space="preserve">Relacija </w:t>
      </w:r>
      <w:proofErr w:type="spellStart"/>
      <w:r w:rsidRPr="00AC5DC6">
        <w:rPr>
          <w:i/>
        </w:rPr>
        <w:t>StarosnaKategorija</w:t>
      </w:r>
      <w:proofErr w:type="spellEnd"/>
      <w:r w:rsidRPr="0057686D">
        <w:t xml:space="preserve"> sastoji zapise o kategorijama u kojima se veslači natječu podijeljeni prema starosti. Atribut </w:t>
      </w:r>
      <w:proofErr w:type="spellStart"/>
      <w:r w:rsidRPr="00AC5DC6">
        <w:rPr>
          <w:i/>
        </w:rPr>
        <w:t>IdStarosnaKategorija</w:t>
      </w:r>
      <w:proofErr w:type="spellEnd"/>
      <w:r w:rsidRPr="0057686D">
        <w:t xml:space="preserve"> predstavlja umjetni primarni ključ relacije. Atribut </w:t>
      </w:r>
      <w:r w:rsidRPr="00AC5DC6">
        <w:rPr>
          <w:i/>
        </w:rPr>
        <w:t>Oznaka</w:t>
      </w:r>
      <w:r w:rsidRPr="0057686D">
        <w:t xml:space="preserve"> je niz znakova koji predstavljaju kraticu starosne</w:t>
      </w:r>
      <w:r w:rsidR="00AC5DC6">
        <w:t xml:space="preserve"> kategorije (npr. KA). Atribut </w:t>
      </w:r>
      <w:r w:rsidR="00AC5DC6" w:rsidRPr="00AC5DC6">
        <w:rPr>
          <w:i/>
        </w:rPr>
        <w:t>I</w:t>
      </w:r>
      <w:r w:rsidRPr="00AC5DC6">
        <w:rPr>
          <w:i/>
        </w:rPr>
        <w:t>me</w:t>
      </w:r>
      <w:r w:rsidRPr="0057686D">
        <w:t xml:space="preserve"> je neograničeni niz znakova i predstavlja puni naziv starosne kategorije (npr. Kadeti). Atributi </w:t>
      </w:r>
      <w:proofErr w:type="spellStart"/>
      <w:r w:rsidR="00AC5DC6">
        <w:rPr>
          <w:i/>
        </w:rPr>
        <w:t>StarostPocetak</w:t>
      </w:r>
      <w:proofErr w:type="spellEnd"/>
      <w:r w:rsidR="00AC5DC6">
        <w:rPr>
          <w:i/>
        </w:rPr>
        <w:t xml:space="preserve"> </w:t>
      </w:r>
      <w:r w:rsidR="00AC5DC6">
        <w:t>i</w:t>
      </w:r>
      <w:r w:rsidRPr="00AC5DC6">
        <w:rPr>
          <w:i/>
        </w:rPr>
        <w:t xml:space="preserve"> </w:t>
      </w:r>
      <w:proofErr w:type="spellStart"/>
      <w:r w:rsidRPr="00AC5DC6">
        <w:rPr>
          <w:i/>
        </w:rPr>
        <w:t>StarostKraj</w:t>
      </w:r>
      <w:proofErr w:type="spellEnd"/>
      <w:r w:rsidRPr="00AC5DC6">
        <w:rPr>
          <w:i/>
        </w:rPr>
        <w:t xml:space="preserve"> </w:t>
      </w:r>
      <w:r w:rsidRPr="0057686D">
        <w:t xml:space="preserve">predstavljaju granice starosti veslača koji se natječu u određenoj kategoriji. </w:t>
      </w:r>
      <w:r w:rsidR="00AC5DC6">
        <w:t>Starosti</w:t>
      </w:r>
      <w:r w:rsidR="00C836FC">
        <w:t xml:space="preserve"> veslača koji se nalaze u starosnoj kategoriji</w:t>
      </w:r>
      <w:r w:rsidR="00AC5DC6">
        <w:t xml:space="preserve"> uključuju vrijednosti ova dva atributa</w:t>
      </w:r>
      <w:r w:rsidR="00194762">
        <w:t>.</w:t>
      </w: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 koja je određena atributom </w:t>
      </w:r>
      <w:proofErr w:type="spellStart"/>
      <w:r w:rsidR="0057686D" w:rsidRPr="00981DE7">
        <w:rPr>
          <w:i/>
        </w:rPr>
        <w:t>IdRegata</w:t>
      </w:r>
      <w:proofErr w:type="spellEnd"/>
      <w:r w:rsidR="0057686D" w:rsidRPr="0057686D">
        <w:t xml:space="preserve">. </w:t>
      </w:r>
      <w:r w:rsidR="008060B1">
        <w:t xml:space="preserve">Atribut </w:t>
      </w:r>
      <w:proofErr w:type="spellStart"/>
      <w:r w:rsidR="008060B1" w:rsidRPr="008060B1">
        <w:rPr>
          <w:i/>
        </w:rPr>
        <w:t>IdRegata</w:t>
      </w:r>
      <w:proofErr w:type="spellEnd"/>
      <w:r w:rsidR="008060B1">
        <w:t xml:space="preserve"> je umjetni primarni ključ relacije. </w:t>
      </w:r>
      <w:r w:rsidR="00932227">
        <w:t>Ova relacija p</w:t>
      </w:r>
      <w:r w:rsidR="0057686D" w:rsidRPr="0057686D">
        <w:t xml:space="preserve">ovezuje tip čamca i starosnu kategoriju u jedinstvenu kategoriju raspisanu na regati, ovo povezivanje ostvaraju se preko stranih ključeva na atributima </w:t>
      </w:r>
      <w:proofErr w:type="spellStart"/>
      <w:r w:rsidR="00932227">
        <w:rPr>
          <w:i/>
        </w:rPr>
        <w:t>IdCamac</w:t>
      </w:r>
      <w:proofErr w:type="spellEnd"/>
      <w:r w:rsidR="00932227">
        <w:rPr>
          <w:i/>
        </w:rPr>
        <w:t xml:space="preserve"> </w:t>
      </w:r>
      <w:r w:rsidR="00932227">
        <w:t>i</w:t>
      </w:r>
      <w:r w:rsidR="0057686D" w:rsidRPr="00932227">
        <w:rPr>
          <w:i/>
        </w:rPr>
        <w:t xml:space="preserve"> </w:t>
      </w:r>
      <w:proofErr w:type="spellStart"/>
      <w:r w:rsidR="0057686D" w:rsidRPr="00932227">
        <w:rPr>
          <w:i/>
        </w:rPr>
        <w:t>IdStarosnaKategorija</w:t>
      </w:r>
      <w:proofErr w:type="spellEnd"/>
      <w:r w:rsidR="0057686D" w:rsidRPr="0057686D">
        <w:t xml:space="preserve">. </w:t>
      </w:r>
      <w:r>
        <w:t xml:space="preserve">Svaka kategorija pripada točno jednoj </w:t>
      </w:r>
      <w:r>
        <w:lastRenderedPageBreak/>
        <w:t>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C30DF6">
        <w:t xml:space="preserve">Slika </w:t>
      </w:r>
      <w:r w:rsidR="00C30DF6">
        <w:rPr>
          <w:noProof/>
        </w:rPr>
        <w:t>5</w:t>
      </w:r>
      <w:r w:rsidR="000B117D">
        <w:fldChar w:fldCharType="end"/>
      </w:r>
      <w:r w:rsidR="000B117D">
        <w:t xml:space="preserve">. </w:t>
      </w:r>
      <w:r w:rsidR="0057686D" w:rsidRPr="0057686D">
        <w:t xml:space="preserve">Atribut </w:t>
      </w:r>
      <w:r w:rsidR="0057686D" w:rsidRPr="00E333E1">
        <w:rPr>
          <w:i/>
        </w:rPr>
        <w:t>Kratica</w:t>
      </w:r>
      <w:r w:rsidR="0057686D" w:rsidRPr="0057686D">
        <w:t xml:space="preserve"> predstavlja jedinstvenu kraticu kategorije na regati i najčešće je jednak spojenim kraticama iz </w:t>
      </w:r>
      <w:r w:rsidR="008772D8">
        <w:t>relacija</w:t>
      </w:r>
      <w:r w:rsidR="0057686D" w:rsidRPr="0057686D">
        <w:t xml:space="preserve"> </w:t>
      </w:r>
      <w:proofErr w:type="spellStart"/>
      <w:r w:rsidR="008772D8">
        <w:rPr>
          <w:i/>
        </w:rPr>
        <w:t>Camac</w:t>
      </w:r>
      <w:proofErr w:type="spellEnd"/>
      <w:r w:rsidR="008772D8">
        <w:rPr>
          <w:i/>
        </w:rPr>
        <w:t xml:space="preserve"> </w:t>
      </w:r>
      <w:r w:rsidR="008772D8">
        <w:t>i</w:t>
      </w:r>
      <w:r w:rsidR="0057686D" w:rsidRPr="008772D8">
        <w:rPr>
          <w:i/>
        </w:rPr>
        <w:t xml:space="preserve"> </w:t>
      </w:r>
      <w:proofErr w:type="spellStart"/>
      <w:r w:rsidR="0057686D" w:rsidRPr="008772D8">
        <w:rPr>
          <w:i/>
        </w:rPr>
        <w:t>StarosnaKategorija</w:t>
      </w:r>
      <w:proofErr w:type="spellEnd"/>
      <w:r w:rsidR="0057686D" w:rsidRPr="0057686D">
        <w:t xml:space="preserve">. Atribut </w:t>
      </w:r>
      <w:proofErr w:type="spellStart"/>
      <w:r w:rsidR="00752D20" w:rsidRPr="00752D20">
        <w:rPr>
          <w:i/>
        </w:rPr>
        <w:t>BrojK</w:t>
      </w:r>
      <w:r w:rsidR="0057686D" w:rsidRPr="00752D20">
        <w:rPr>
          <w:i/>
        </w:rPr>
        <w:t>ategorije</w:t>
      </w:r>
      <w:proofErr w:type="spellEnd"/>
      <w:r w:rsidR="0057686D" w:rsidRPr="0057686D">
        <w:t xml:space="preserve"> predstavlja jedinstveni broj kategorije na regati. </w:t>
      </w:r>
      <w:r w:rsidR="00337D57">
        <w:t xml:space="preserve">Ovaj broj određuje organizator natjecanja. </w:t>
      </w:r>
      <w:r w:rsidR="0057686D" w:rsidRPr="0057686D">
        <w:t>Svaka kategorija</w:t>
      </w:r>
      <w:r w:rsidR="00A410D4">
        <w:t xml:space="preserve"> na pojedinoj mora imati jedinstven broj kategorije</w:t>
      </w:r>
      <w:r w:rsidR="0057686D" w:rsidRPr="0057686D">
        <w:t xml:space="preserve"> i zato se nad parom </w:t>
      </w:r>
      <w:proofErr w:type="spellStart"/>
      <w:r w:rsidR="0057686D" w:rsidRPr="00A410D4">
        <w:rPr>
          <w:i/>
        </w:rPr>
        <w:t>IdRegata</w:t>
      </w:r>
      <w:proofErr w:type="spellEnd"/>
      <w:r w:rsidR="0057686D" w:rsidRPr="00A410D4">
        <w:rPr>
          <w:i/>
        </w:rPr>
        <w:t xml:space="preserve"> </w:t>
      </w:r>
      <w:r w:rsidR="00A410D4">
        <w:t>i</w:t>
      </w:r>
      <w:r w:rsidR="0057686D" w:rsidRPr="0057686D">
        <w:t xml:space="preserve"> </w:t>
      </w:r>
      <w:proofErr w:type="spellStart"/>
      <w:r w:rsidR="0057686D" w:rsidRPr="00A410D4">
        <w:rPr>
          <w:i/>
        </w:rPr>
        <w:t>BrojKategorije</w:t>
      </w:r>
      <w:proofErr w:type="spellEnd"/>
      <w:r w:rsidR="0057686D" w:rsidRPr="0057686D">
        <w:t xml:space="preserve"> nalazi ograničenje jedinstvenosti. </w:t>
      </w:r>
    </w:p>
    <w:p w:rsidR="00ED0094" w:rsidRDefault="00ED0094" w:rsidP="00ED0094">
      <w:pPr>
        <w:keepNext/>
        <w:spacing w:line="360" w:lineRule="auto"/>
        <w:jc w:val="center"/>
      </w:pPr>
      <w:r>
        <w:rPr>
          <w:noProof/>
        </w:rPr>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ED0094">
      <w:pPr>
        <w:pStyle w:val="Caption"/>
        <w:rPr>
          <w:noProof/>
        </w:rPr>
      </w:pPr>
      <w:bookmarkStart w:id="26" w:name="_Ref517003788"/>
      <w:r>
        <w:t xml:space="preserve">Slika </w:t>
      </w:r>
      <w:r w:rsidR="0006313B">
        <w:fldChar w:fldCharType="begin"/>
      </w:r>
      <w:r w:rsidR="0006313B">
        <w:instrText xml:space="preserve"> SEQ Slika \* ARABIC </w:instrText>
      </w:r>
      <w:r w:rsidR="0006313B">
        <w:fldChar w:fldCharType="separate"/>
      </w:r>
      <w:r w:rsidR="00C30DF6">
        <w:rPr>
          <w:noProof/>
        </w:rPr>
        <w:t>5</w:t>
      </w:r>
      <w:r w:rsidR="0006313B">
        <w:rPr>
          <w:noProof/>
        </w:rPr>
        <w:fldChar w:fldCharType="end"/>
      </w:r>
      <w:bookmarkEnd w:id="26"/>
      <w:r>
        <w:rPr>
          <w:noProof/>
        </w:rPr>
        <w:t xml:space="preserve"> Veze među relacijama u bazi podataka</w:t>
      </w:r>
    </w:p>
    <w:p w:rsidR="00ED0094" w:rsidRDefault="00ED0094" w:rsidP="00ED0094"/>
    <w:p w:rsidR="009764C3" w:rsidRDefault="009764C3" w:rsidP="00ED0094"/>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 Sastoji se od atributa: </w:t>
      </w:r>
      <w:proofErr w:type="spellStart"/>
      <w:r w:rsidR="00135473">
        <w:rPr>
          <w:i/>
        </w:rPr>
        <w:t>IdPosada</w:t>
      </w:r>
      <w:proofErr w:type="spellEnd"/>
      <w:r w:rsidR="00135473">
        <w:rPr>
          <w:i/>
        </w:rPr>
        <w:t xml:space="preserve">, </w:t>
      </w:r>
      <w:proofErr w:type="spellStart"/>
      <w:r w:rsidR="00135473">
        <w:rPr>
          <w:i/>
        </w:rPr>
        <w:t>IdKategorija</w:t>
      </w:r>
      <w:proofErr w:type="spellEnd"/>
      <w:r w:rsidR="00135473">
        <w:rPr>
          <w:i/>
        </w:rPr>
        <w:t xml:space="preserve"> </w:t>
      </w:r>
      <w:r w:rsidR="00135473">
        <w:t>i</w:t>
      </w:r>
      <w:r w:rsidR="0057686D" w:rsidRPr="00135473">
        <w:rPr>
          <w:i/>
        </w:rPr>
        <w:t xml:space="preserve"> Kratica</w:t>
      </w:r>
      <w:r w:rsidR="0057686D" w:rsidRPr="0057686D">
        <w:t xml:space="preserve">. </w:t>
      </w:r>
      <w:proofErr w:type="spellStart"/>
      <w:r w:rsidR="0057686D" w:rsidRPr="00BE16F6">
        <w:rPr>
          <w:i/>
        </w:rPr>
        <w:t>IdPosada</w:t>
      </w:r>
      <w:proofErr w:type="spellEnd"/>
      <w:r w:rsidR="0057686D" w:rsidRPr="0057686D">
        <w:t xml:space="preserve"> je umjetni primarni ključ. Preko atributa </w:t>
      </w:r>
      <w:proofErr w:type="spellStart"/>
      <w:r w:rsidR="0057686D" w:rsidRPr="0022048E">
        <w:rPr>
          <w:i/>
        </w:rPr>
        <w:t>IdKategorija</w:t>
      </w:r>
      <w:proofErr w:type="spellEnd"/>
      <w:r w:rsidR="0057686D" w:rsidRPr="0057686D">
        <w:t xml:space="preserve"> relacija se povezuje s relacijom </w:t>
      </w:r>
      <w:r w:rsidR="0057686D" w:rsidRPr="00D5215E">
        <w:rPr>
          <w:i/>
        </w:rPr>
        <w:t>Kategorija</w:t>
      </w:r>
      <w:r w:rsidR="0057686D" w:rsidRPr="0057686D">
        <w:t xml:space="preserve"> kako bi se znalo kojoj kategoriji posada pripada. </w:t>
      </w:r>
      <w:r w:rsidR="00D5215E">
        <w:t xml:space="preserve">Svaka posada može biti prijavljena samo u jednu kategoriju. U slučaju da je isti skup </w:t>
      </w:r>
      <w:r w:rsidR="00D5215E">
        <w:lastRenderedPageBreak/>
        <w:t xml:space="preserve">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w:t>
      </w:r>
      <w:proofErr w:type="spellStart"/>
      <w:r w:rsidR="0057686D" w:rsidRPr="003A148E">
        <w:rPr>
          <w:i/>
        </w:rPr>
        <w:t>Veslac</w:t>
      </w:r>
      <w:proofErr w:type="spellEnd"/>
      <w:r w:rsidR="0057686D" w:rsidRPr="0057686D">
        <w:t>.</w:t>
      </w:r>
    </w:p>
    <w:p w:rsidR="0057686D" w:rsidRDefault="0057686D" w:rsidP="0057686D">
      <w:pPr>
        <w:spacing w:line="360" w:lineRule="auto"/>
        <w:jc w:val="both"/>
      </w:pPr>
      <w:proofErr w:type="spellStart"/>
      <w:r w:rsidRPr="00CF678A">
        <w:rPr>
          <w:i/>
        </w:rPr>
        <w:t>PosadaVeslac</w:t>
      </w:r>
      <w:proofErr w:type="spellEnd"/>
      <w:r w:rsidRPr="0057686D">
        <w:t xml:space="preserve"> je vezna relacija između relacija </w:t>
      </w:r>
      <w:r w:rsidR="00CF678A">
        <w:rPr>
          <w:i/>
        </w:rPr>
        <w:t xml:space="preserve">Posada </w:t>
      </w:r>
      <w:r w:rsidR="00CF678A">
        <w:t>i</w:t>
      </w:r>
      <w:r w:rsidRPr="00CF678A">
        <w:rPr>
          <w:i/>
        </w:rPr>
        <w:t xml:space="preserve"> </w:t>
      </w:r>
      <w:proofErr w:type="spellStart"/>
      <w:r w:rsidRPr="00CF678A">
        <w:rPr>
          <w:i/>
        </w:rPr>
        <w:t>Veslac</w:t>
      </w:r>
      <w:proofErr w:type="spellEnd"/>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8F7E8D">
        <w:t>[4]</w:t>
      </w:r>
      <w:r w:rsidR="008F7E8D">
        <w:fldChar w:fldCharType="end"/>
      </w:r>
      <w:r w:rsidRPr="0057686D">
        <w:t xml:space="preserve">. U slučaju ove relacije strani ključevi koji su dio primarnog ključa su atributi </w:t>
      </w:r>
      <w:proofErr w:type="spellStart"/>
      <w:r w:rsidR="00995A60">
        <w:rPr>
          <w:i/>
        </w:rPr>
        <w:t>IdPosada</w:t>
      </w:r>
      <w:proofErr w:type="spellEnd"/>
      <w:r w:rsidR="00995A60">
        <w:rPr>
          <w:i/>
        </w:rPr>
        <w:t xml:space="preserve"> </w:t>
      </w:r>
      <w:r w:rsidR="00995A60">
        <w:t>i</w:t>
      </w:r>
      <w:r w:rsidRPr="00995A60">
        <w:rPr>
          <w:i/>
        </w:rPr>
        <w:t xml:space="preserve"> </w:t>
      </w:r>
      <w:proofErr w:type="spellStart"/>
      <w:r w:rsidRPr="00995A60">
        <w:rPr>
          <w:i/>
        </w:rPr>
        <w:t>IdVeslac</w:t>
      </w:r>
      <w:proofErr w:type="spellEnd"/>
      <w:r w:rsidRPr="0057686D">
        <w:t xml:space="preserve">. Dodatni atribut koji se nalazi u ovoj relaciji je atribut </w:t>
      </w:r>
      <w:proofErr w:type="spellStart"/>
      <w:r w:rsidRPr="00C125E9">
        <w:rPr>
          <w:i/>
        </w:rPr>
        <w:t>MjestoUCamcu</w:t>
      </w:r>
      <w:proofErr w:type="spellEnd"/>
      <w:r w:rsidRPr="0057686D">
        <w:t xml:space="preserve"> koji predstavlja mjesto sjedenja pojedinog veslača u čamcu</w:t>
      </w:r>
      <w:r w:rsidR="00C125E9">
        <w:t xml:space="preserve"> </w:t>
      </w:r>
      <w:r w:rsidR="00F7628D">
        <w:t>brojeći</w:t>
      </w:r>
      <w:r w:rsidR="00C125E9">
        <w:t xml:space="preserve"> od krme čamca</w:t>
      </w:r>
      <w:r w:rsidRPr="0057686D">
        <w:t xml:space="preserve">. Ovaj atribut zajedno s atributom </w:t>
      </w:r>
      <w:proofErr w:type="spellStart"/>
      <w:r w:rsidRPr="00F7628D">
        <w:rPr>
          <w:i/>
        </w:rPr>
        <w:t>IdPosada</w:t>
      </w:r>
      <w:proofErr w:type="spellEnd"/>
      <w:r w:rsidRPr="0057686D">
        <w:t xml:space="preserve"> predstavlja prirodni ključ jer u jednoj posadi na 1 mjestu može biti samo 1 veslač.</w:t>
      </w: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 Sastoji se od sljedećih atributa: </w:t>
      </w:r>
      <w:proofErr w:type="spellStart"/>
      <w:r w:rsidR="007B231D">
        <w:rPr>
          <w:i/>
        </w:rPr>
        <w:t>IdKlub</w:t>
      </w:r>
      <w:proofErr w:type="spellEnd"/>
      <w:r w:rsidR="007B231D">
        <w:rPr>
          <w:i/>
        </w:rPr>
        <w:t xml:space="preserve">, Ime </w:t>
      </w:r>
      <w:r w:rsidR="007B231D">
        <w:t>i</w:t>
      </w:r>
      <w:r w:rsidRPr="00541364">
        <w:rPr>
          <w:i/>
        </w:rPr>
        <w:t xml:space="preserve"> Kratica</w:t>
      </w:r>
      <w:r w:rsidR="00B31D9B">
        <w:t xml:space="preserve">. </w:t>
      </w:r>
      <w:proofErr w:type="spellStart"/>
      <w:r w:rsidR="00B31D9B" w:rsidRPr="00B31D9B">
        <w:rPr>
          <w:i/>
        </w:rPr>
        <w:t>Id</w:t>
      </w:r>
      <w:r w:rsidRPr="00B31D9B">
        <w:rPr>
          <w:i/>
        </w:rPr>
        <w:t>Klub</w:t>
      </w:r>
      <w:proofErr w:type="spellEnd"/>
      <w:r w:rsidRPr="0057686D">
        <w:t xml:space="preserve"> je cjelobrojni tip podatka i predstavlja u</w:t>
      </w:r>
      <w:r w:rsidR="00523083">
        <w:t xml:space="preserve">mjetni primarni ključ. Atribut </w:t>
      </w:r>
      <w:r w:rsidR="00523083" w:rsidRPr="00D4253E">
        <w:rPr>
          <w:i/>
        </w:rPr>
        <w:t>I</w:t>
      </w:r>
      <w:r w:rsidRPr="00D4253E">
        <w:rPr>
          <w:i/>
        </w:rPr>
        <w:t>me</w:t>
      </w:r>
      <w:r w:rsidRPr="0057686D">
        <w:t xml:space="preserve"> je neograničeni niz znakova i predstavlja ime pojedinog</w:t>
      </w:r>
      <w:r w:rsidR="007F081D">
        <w:t xml:space="preserve"> kluba (npr. Mladost). Atribut </w:t>
      </w:r>
      <w:r w:rsidR="007F081D" w:rsidRPr="007F081D">
        <w:rPr>
          <w:i/>
        </w:rPr>
        <w:t>K</w:t>
      </w:r>
      <w:r w:rsidRPr="007F081D">
        <w:rPr>
          <w:i/>
        </w:rPr>
        <w:t>ratica</w:t>
      </w:r>
      <w:r w:rsidRPr="0057686D">
        <w:t xml:space="preserve"> je niz znakova maksimalne duljine 10 znakova i predstavlja kraticu pod kojom određeni klub nastupa (npr. MLA).</w:t>
      </w:r>
    </w:p>
    <w:p w:rsidR="0057686D" w:rsidRDefault="0057686D" w:rsidP="0057686D">
      <w:pPr>
        <w:spacing w:line="360" w:lineRule="auto"/>
        <w:jc w:val="both"/>
      </w:pPr>
      <w:r w:rsidRPr="0057686D">
        <w:t xml:space="preserve">Relacija </w:t>
      </w:r>
      <w:proofErr w:type="spellStart"/>
      <w:r w:rsidR="00825135" w:rsidRPr="00825135">
        <w:rPr>
          <w:i/>
        </w:rPr>
        <w:t>KontrolnaTocka</w:t>
      </w:r>
      <w:proofErr w:type="spellEnd"/>
      <w:r w:rsidRPr="0057686D">
        <w:t xml:space="preserve"> opisuje kontrolnu točku na kojoj se odvija mjerenje vremena utrke veslača. Sastoji se samo od primarnog ključa </w:t>
      </w:r>
      <w:r w:rsidR="00A52CEF">
        <w:t>naziva</w:t>
      </w:r>
      <w:r w:rsidRPr="0057686D">
        <w:t xml:space="preserve"> </w:t>
      </w:r>
      <w:proofErr w:type="spellStart"/>
      <w:r w:rsidRPr="00A52CEF">
        <w:rPr>
          <w:i/>
        </w:rPr>
        <w:t>IdKontrolnaTocka</w:t>
      </w:r>
      <w:proofErr w:type="spellEnd"/>
      <w:r w:rsidRPr="0057686D">
        <w:t xml:space="preserve"> i atributa </w:t>
      </w:r>
      <w:r w:rsidRPr="00A52CEF">
        <w:rPr>
          <w:i/>
        </w:rPr>
        <w:t>Udaljenost</w:t>
      </w:r>
      <w:r w:rsidRPr="0057686D">
        <w:t xml:space="preserve"> koji predstavlja udaljenost mjerne stanice od </w:t>
      </w:r>
      <w:r w:rsidR="00DE642E">
        <w:t>početka veslačke staze</w:t>
      </w:r>
      <w:r w:rsidRPr="0057686D">
        <w:t xml:space="preserve">. </w:t>
      </w:r>
    </w:p>
    <w:p w:rsidR="0057686D" w:rsidRDefault="0057686D" w:rsidP="0057686D">
      <w:pPr>
        <w:spacing w:line="360" w:lineRule="auto"/>
        <w:jc w:val="both"/>
      </w:pPr>
      <w:r w:rsidRPr="0057686D">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lo</w:t>
      </w:r>
      <w:r w:rsidRPr="0057686D">
        <w:t>k</w:t>
      </w:r>
      <w:r w:rsidR="00777A4E">
        <w:t>a</w:t>
      </w:r>
      <w:r w:rsidRPr="0057686D">
        <w:t>ciju na kojoj se održava veslačka regata. Sastoji s</w:t>
      </w:r>
      <w:r w:rsidR="00777A4E">
        <w:t xml:space="preserve">e od umjetnog primarnog ključa </w:t>
      </w:r>
      <w:proofErr w:type="spellStart"/>
      <w:r w:rsidR="00777A4E" w:rsidRPr="00777A4E">
        <w:rPr>
          <w:i/>
        </w:rPr>
        <w:t>IdLokacija</w:t>
      </w:r>
      <w:proofErr w:type="spellEnd"/>
      <w:r w:rsidRPr="0057686D">
        <w:t>, neograničenog niza znakova</w:t>
      </w:r>
      <w:r w:rsidR="00777A4E">
        <w:t xml:space="preserve"> naziva imena </w:t>
      </w:r>
      <w:r w:rsidR="00777A4E" w:rsidRPr="00777A4E">
        <w:rPr>
          <w:i/>
        </w:rPr>
        <w:t>Naziv</w:t>
      </w:r>
      <w:r w:rsidRPr="0057686D">
        <w:t xml:space="preserve"> koji predstavlja ime lokacije i 2 realna broja s pomičnom točkom (engl. </w:t>
      </w:r>
      <w:proofErr w:type="spellStart"/>
      <w:r w:rsidRPr="0057686D">
        <w:t>float</w:t>
      </w:r>
      <w:proofErr w:type="spellEnd"/>
      <w:r w:rsidRPr="0057686D">
        <w:t>) koji predstavljaju zemljopisnu širinu i visinu (</w:t>
      </w:r>
      <w:proofErr w:type="spellStart"/>
      <w:r w:rsidR="00777A4E">
        <w:rPr>
          <w:i/>
        </w:rPr>
        <w:t>GeografskaSirina</w:t>
      </w:r>
      <w:proofErr w:type="spellEnd"/>
      <w:r w:rsidR="00777A4E">
        <w:rPr>
          <w:i/>
        </w:rPr>
        <w:t xml:space="preserve"> </w:t>
      </w:r>
      <w:r w:rsidR="00777A4E">
        <w:t>i</w:t>
      </w:r>
      <w:r w:rsidRPr="00777A4E">
        <w:rPr>
          <w:i/>
        </w:rPr>
        <w:t xml:space="preserve"> </w:t>
      </w:r>
      <w:proofErr w:type="spellStart"/>
      <w:r w:rsidRPr="00777A4E">
        <w:rPr>
          <w:i/>
        </w:rPr>
        <w:t>GeografskaVisina</w:t>
      </w:r>
      <w:proofErr w:type="spellEnd"/>
      <w:r w:rsidRPr="0057686D">
        <w:t xml:space="preserve">). </w:t>
      </w:r>
      <w:r w:rsidRPr="0057686D">
        <w:lastRenderedPageBreak/>
        <w:t>Ovaj podataka nije spremljen kao tip geografije u bazu podataka jer korišteni alat za vizualizaciju ne prepoznaje format spremljen unutar baze podataka.</w:t>
      </w: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sastoji se od četiri atributa: </w:t>
      </w:r>
      <w:proofErr w:type="spellStart"/>
      <w:r w:rsidR="004F5E18">
        <w:rPr>
          <w:i/>
        </w:rPr>
        <w:t>IdMasa</w:t>
      </w:r>
      <w:proofErr w:type="spellEnd"/>
      <w:r w:rsidR="004F5E18">
        <w:rPr>
          <w:i/>
        </w:rPr>
        <w:t xml:space="preserve">, Masa, </w:t>
      </w:r>
      <w:proofErr w:type="spellStart"/>
      <w:r w:rsidR="004F5E18">
        <w:rPr>
          <w:i/>
        </w:rPr>
        <w:t>VrijemeMjerenje</w:t>
      </w:r>
      <w:proofErr w:type="spellEnd"/>
      <w:r w:rsidR="004F5E18">
        <w:rPr>
          <w:i/>
        </w:rPr>
        <w:t xml:space="preserve"> </w:t>
      </w:r>
      <w:r w:rsidR="004F5E18">
        <w:t>i</w:t>
      </w:r>
      <w:r w:rsidR="0057686D" w:rsidRPr="0023267D">
        <w:rPr>
          <w:i/>
        </w:rPr>
        <w:t xml:space="preserve"> </w:t>
      </w:r>
      <w:proofErr w:type="spellStart"/>
      <w:r w:rsidR="0057686D" w:rsidRPr="0023267D">
        <w:rPr>
          <w:i/>
        </w:rPr>
        <w:t>IdVeslac</w:t>
      </w:r>
      <w:proofErr w:type="spellEnd"/>
      <w:r w:rsidR="0057686D" w:rsidRPr="0057686D">
        <w:t xml:space="preserve">. </w:t>
      </w:r>
      <w:proofErr w:type="spellStart"/>
      <w:r w:rsidR="0057686D" w:rsidRPr="00A916B0">
        <w:rPr>
          <w:i/>
        </w:rPr>
        <w:t>IdMasa</w:t>
      </w:r>
      <w:proofErr w:type="spellEnd"/>
      <w:r w:rsidR="0057686D" w:rsidRPr="0057686D">
        <w:t xml:space="preserve"> je umjetni primarni ključ. Masa je decimalni tip podatka koji ima preciznost od 5 znamenki od kojih je maksimalni broj decimalnih znamenki 2. Ovaj atribut nije spremljen u obliku broja s pomičnom točkom jer bitna njegova preciznost. Atribut masa predstavlja masu veslača izraženu u kilogramima</w:t>
      </w:r>
      <w:r w:rsidR="00B70035">
        <w:t xml:space="preserve"> zaokruženu na 2 decimalna mjesta</w:t>
      </w:r>
      <w:r w:rsidR="0057686D" w:rsidRPr="0057686D">
        <w:t xml:space="preserve">. Atribut </w:t>
      </w:r>
      <w:proofErr w:type="spellStart"/>
      <w:r w:rsidR="0057686D" w:rsidRPr="006A5387">
        <w:rPr>
          <w:i/>
        </w:rPr>
        <w:t>VrijemeMjerenje</w:t>
      </w:r>
      <w:proofErr w:type="spellEnd"/>
      <w:r w:rsidR="0057686D" w:rsidRPr="0057686D">
        <w:t xml:space="preserve"> predstavlja datum i vrijeme kada je izvršeno mjerenje mase. </w:t>
      </w:r>
      <w:r w:rsidR="000D6A2B">
        <w:t xml:space="preserve">Ovaj atribut ne predstavlja samo datum jer se na pojedinim natjecanjima masa veslača može mjeriti više od jednom dnevno. </w:t>
      </w:r>
      <w:r w:rsidR="00F276EC">
        <w:t xml:space="preserve">Atribut </w:t>
      </w:r>
      <w:proofErr w:type="spellStart"/>
      <w:r w:rsidR="0057686D" w:rsidRPr="00F276EC">
        <w:rPr>
          <w:i/>
        </w:rPr>
        <w:t>IdVeslac</w:t>
      </w:r>
      <w:proofErr w:type="spellEnd"/>
      <w:r w:rsidR="0057686D" w:rsidRPr="0057686D">
        <w:t xml:space="preserve"> predstavlja strani ključ prema tablici Veslač. </w:t>
      </w:r>
      <w:r w:rsidR="00785982">
        <w:t xml:space="preserve">Svaki zapis o mjerenju mase pripada točno jednom veslaču. </w:t>
      </w:r>
      <w:r w:rsidR="0057686D" w:rsidRPr="0057686D">
        <w:t xml:space="preserve">Par atributa </w:t>
      </w:r>
      <w:proofErr w:type="spellStart"/>
      <w:r w:rsidR="0001428F">
        <w:rPr>
          <w:i/>
        </w:rPr>
        <w:t>IdVeslac</w:t>
      </w:r>
      <w:proofErr w:type="spellEnd"/>
      <w:r w:rsidR="0001428F">
        <w:rPr>
          <w:i/>
        </w:rPr>
        <w:t xml:space="preserve"> </w:t>
      </w:r>
      <w:r w:rsidR="0001428F">
        <w:t>i</w:t>
      </w:r>
      <w:r w:rsidR="0057686D" w:rsidRPr="00743A39">
        <w:rPr>
          <w:i/>
        </w:rPr>
        <w:t xml:space="preserve"> </w:t>
      </w:r>
      <w:proofErr w:type="spellStart"/>
      <w:r w:rsidR="0057686D" w:rsidRPr="00743A39">
        <w:rPr>
          <w:i/>
        </w:rPr>
        <w:t>VrijemeMjerenje</w:t>
      </w:r>
      <w:proofErr w:type="spellEnd"/>
      <w:r w:rsidR="0057686D" w:rsidRPr="0057686D">
        <w:t xml:space="preserve"> predstavlja prirodni ključ u ovoj tablici te ja na ovaj par postavljenog ograničenje jedinstvenosti.</w:t>
      </w:r>
      <w:r w:rsidR="00FF094E">
        <w:t xml:space="preserve"> Ovaj je par atributa prirodni ključ jer nije moguće istovremeno mjeriti masu jednog veslača na 2 uređaja.</w:t>
      </w:r>
    </w:p>
    <w:p w:rsidR="0057686D" w:rsidRDefault="004D4AC2" w:rsidP="0057686D">
      <w:pPr>
        <w:spacing w:line="360" w:lineRule="auto"/>
        <w:jc w:val="both"/>
      </w:pPr>
      <w:r>
        <w:t>Re</w:t>
      </w:r>
      <w:r w:rsidR="0057686D" w:rsidRPr="0057686D">
        <w:t xml:space="preserve">lacija </w:t>
      </w:r>
      <w:r w:rsidR="0057686D" w:rsidRPr="004D4AC2">
        <w:rPr>
          <w:i/>
        </w:rPr>
        <w:t>Visina</w:t>
      </w:r>
      <w:r w:rsidR="0057686D" w:rsidRPr="0057686D">
        <w:t xml:space="preserve"> ima slične atribute kao i relacija </w:t>
      </w:r>
      <w:r w:rsidR="0057686D" w:rsidRPr="008A2022">
        <w:rPr>
          <w:i/>
        </w:rPr>
        <w:t>Masa</w:t>
      </w:r>
      <w:r w:rsidR="0057686D" w:rsidRPr="0057686D">
        <w:t xml:space="preserve"> te svi istoimeni atributi iz ove dvije relacije služe istoj svrsi. Posebni atribut </w:t>
      </w:r>
      <w:r w:rsidR="0057686D" w:rsidRPr="00B83ECD">
        <w:rPr>
          <w:i/>
        </w:rPr>
        <w:t>Visina</w:t>
      </w:r>
      <w:r w:rsidR="0057686D" w:rsidRPr="0057686D">
        <w:t xml:space="preserve"> je </w:t>
      </w:r>
      <w:r w:rsidR="00B83ECD" w:rsidRPr="0057686D">
        <w:t>decimalni</w:t>
      </w:r>
      <w:r w:rsidR="0057686D" w:rsidRPr="0057686D">
        <w:t xml:space="preserve"> tip preciznosti 5 znamenki sa 2 rezervirana decimalna mjesta. Ovaj atribut predstavlja visinu veslača izraženu u centimetrima.</w:t>
      </w:r>
    </w:p>
    <w:p w:rsidR="0057686D" w:rsidRDefault="0057686D" w:rsidP="0057686D">
      <w:pPr>
        <w:spacing w:line="360" w:lineRule="auto"/>
        <w:jc w:val="both"/>
      </w:pPr>
      <w:r w:rsidRPr="0057686D">
        <w:t xml:space="preserve">Relacija </w:t>
      </w:r>
      <w:proofErr w:type="spellStart"/>
      <w:r w:rsidRPr="00455072">
        <w:rPr>
          <w:i/>
        </w:rPr>
        <w:t>RangUtrke</w:t>
      </w:r>
      <w:proofErr w:type="spellEnd"/>
      <w:r w:rsidRPr="0057686D">
        <w:t xml:space="preserve"> sastoji se od umjetnog primarnog ključa </w:t>
      </w:r>
      <w:proofErr w:type="spellStart"/>
      <w:r w:rsidRPr="00E57F91">
        <w:rPr>
          <w:i/>
        </w:rPr>
        <w:t>IdRangUtrke</w:t>
      </w:r>
      <w:proofErr w:type="spellEnd"/>
      <w:r w:rsidRPr="0057686D">
        <w:t xml:space="preserve">, niza znakova </w:t>
      </w:r>
      <w:r w:rsidRPr="00E57F91">
        <w:rPr>
          <w:i/>
        </w:rPr>
        <w:t>Kratica</w:t>
      </w:r>
      <w:r w:rsidRPr="0057686D">
        <w:t xml:space="preserve"> i niza znakova </w:t>
      </w:r>
      <w:r w:rsidRPr="00E57F91">
        <w:rPr>
          <w:i/>
        </w:rPr>
        <w:t>Naziv</w:t>
      </w:r>
      <w:r w:rsidRPr="0057686D">
        <w:t xml:space="preserve">. </w:t>
      </w:r>
      <w:r w:rsidRPr="00E57F91">
        <w:rPr>
          <w:i/>
        </w:rPr>
        <w:t>Kratica</w:t>
      </w:r>
      <w:r w:rsidRPr="0057686D">
        <w:t xml:space="preserve"> predstavlja kraticu r</w:t>
      </w:r>
      <w:r w:rsidR="00BC00A3">
        <w:t xml:space="preserve">anga određene utrke (npr. FA), </w:t>
      </w:r>
      <w:r w:rsidR="00BC00A3" w:rsidRPr="00BC00A3">
        <w:rPr>
          <w:i/>
        </w:rPr>
        <w:t>N</w:t>
      </w:r>
      <w:r w:rsidRPr="00BC00A3">
        <w:rPr>
          <w:i/>
        </w:rPr>
        <w:t>aziv</w:t>
      </w:r>
      <w:r w:rsidRPr="0057686D">
        <w:t xml:space="preserve"> predstavlja puni naziv ranga utrke (npr. Finale A).</w:t>
      </w:r>
    </w:p>
    <w:p w:rsidR="0057686D"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sastoji se od sljedećih atributa: </w:t>
      </w:r>
      <w:proofErr w:type="spellStart"/>
      <w:r w:rsidR="0057686D" w:rsidRPr="00CD5461">
        <w:rPr>
          <w:i/>
        </w:rPr>
        <w:t>IdRegata</w:t>
      </w:r>
      <w:proofErr w:type="spellEnd"/>
      <w:r w:rsidR="007325D1">
        <w:rPr>
          <w:i/>
        </w:rPr>
        <w:t xml:space="preserve">, Ime, </w:t>
      </w:r>
      <w:proofErr w:type="spellStart"/>
      <w:r w:rsidR="007325D1">
        <w:rPr>
          <w:i/>
        </w:rPr>
        <w:t>DatumPocetak</w:t>
      </w:r>
      <w:proofErr w:type="spellEnd"/>
      <w:r w:rsidR="007325D1">
        <w:rPr>
          <w:i/>
        </w:rPr>
        <w:t xml:space="preserve">, </w:t>
      </w:r>
      <w:proofErr w:type="spellStart"/>
      <w:r w:rsidR="007325D1">
        <w:rPr>
          <w:i/>
        </w:rPr>
        <w:t>DatumKraj</w:t>
      </w:r>
      <w:proofErr w:type="spellEnd"/>
      <w:r w:rsidR="007325D1">
        <w:rPr>
          <w:i/>
        </w:rPr>
        <w:t xml:space="preserve"> </w:t>
      </w:r>
      <w:r w:rsidR="007325D1">
        <w:t>i</w:t>
      </w:r>
      <w:r w:rsidR="0057686D" w:rsidRPr="00CD5461">
        <w:rPr>
          <w:i/>
        </w:rPr>
        <w:t xml:space="preserve"> </w:t>
      </w:r>
      <w:proofErr w:type="spellStart"/>
      <w:r w:rsidR="0057686D" w:rsidRPr="00CD5461">
        <w:rPr>
          <w:i/>
        </w:rPr>
        <w:t>IdLokacija</w:t>
      </w:r>
      <w:proofErr w:type="spellEnd"/>
      <w:r w:rsidR="0057686D" w:rsidRPr="0057686D">
        <w:t xml:space="preserve">. </w:t>
      </w:r>
      <w:proofErr w:type="spellStart"/>
      <w:r w:rsidR="0057686D" w:rsidRPr="002358F2">
        <w:rPr>
          <w:i/>
        </w:rPr>
        <w:t>IdRegata</w:t>
      </w:r>
      <w:proofErr w:type="spellEnd"/>
      <w:r w:rsidR="0057686D" w:rsidRPr="002358F2">
        <w:rPr>
          <w:i/>
        </w:rPr>
        <w:t xml:space="preserve"> </w:t>
      </w:r>
      <w:r w:rsidR="0057686D" w:rsidRPr="0057686D">
        <w:t xml:space="preserve">je umjetni primarni ključ. </w:t>
      </w:r>
      <w:r w:rsidR="0057686D" w:rsidRPr="00A80C33">
        <w:rPr>
          <w:i/>
        </w:rPr>
        <w:t>Ime</w:t>
      </w:r>
      <w:r w:rsidR="0057686D" w:rsidRPr="0057686D">
        <w:t xml:space="preserve"> je neograničeni niz znakova koji predstavlja puni naziv regate (npr. 1. Regata veslačkog kupa Miljenka </w:t>
      </w:r>
      <w:proofErr w:type="spellStart"/>
      <w:r w:rsidR="0057686D" w:rsidRPr="0057686D">
        <w:t>Finder</w:t>
      </w:r>
      <w:r w:rsidR="009A1CA5">
        <w:t>lea</w:t>
      </w:r>
      <w:proofErr w:type="spellEnd"/>
      <w:r w:rsidR="009A1CA5">
        <w:t xml:space="preserve"> u Zagrebu). </w:t>
      </w:r>
      <w:proofErr w:type="spellStart"/>
      <w:r w:rsidR="009A1CA5">
        <w:rPr>
          <w:i/>
        </w:rPr>
        <w:t>DatumPocetak</w:t>
      </w:r>
      <w:proofErr w:type="spellEnd"/>
      <w:r w:rsidR="009A1CA5">
        <w:rPr>
          <w:i/>
        </w:rPr>
        <w:t xml:space="preserve"> </w:t>
      </w:r>
      <w:r w:rsidR="009A1CA5">
        <w:t>i</w:t>
      </w:r>
      <w:r w:rsidR="009A1CA5" w:rsidRPr="009A1CA5">
        <w:rPr>
          <w:i/>
        </w:rPr>
        <w:t xml:space="preserve"> </w:t>
      </w:r>
      <w:proofErr w:type="spellStart"/>
      <w:r w:rsidR="009A1CA5" w:rsidRPr="009A1CA5">
        <w:rPr>
          <w:i/>
        </w:rPr>
        <w:t>D</w:t>
      </w:r>
      <w:r w:rsidR="0057686D" w:rsidRPr="009A1CA5">
        <w:rPr>
          <w:i/>
        </w:rPr>
        <w:t>atumKraj</w:t>
      </w:r>
      <w:proofErr w:type="spellEnd"/>
      <w:r w:rsidR="0057686D" w:rsidRPr="0057686D">
        <w:t xml:space="preserve"> su podaci tipa datum (engl. date) i predstavljaju datum kada regata počinje to jest završava. Atribut </w:t>
      </w:r>
      <w:proofErr w:type="spellStart"/>
      <w:r w:rsidR="0057686D" w:rsidRPr="00ED1100">
        <w:rPr>
          <w:i/>
        </w:rPr>
        <w:t>IdLoakcija</w:t>
      </w:r>
      <w:proofErr w:type="spellEnd"/>
      <w:r w:rsidR="0057686D" w:rsidRPr="0057686D">
        <w:t xml:space="preserve"> je strani ključ na tablicu </w:t>
      </w:r>
      <w:r w:rsidR="0057686D" w:rsidRPr="0091325A">
        <w:rPr>
          <w:i/>
        </w:rPr>
        <w:t>Lokacija</w:t>
      </w:r>
      <w:r w:rsidR="0057686D" w:rsidRPr="0057686D">
        <w:t xml:space="preserve"> i predstavlja mjesto održavanja veslačke regate.</w:t>
      </w:r>
      <w:r w:rsidR="00EC3209">
        <w:t xml:space="preserve"> Svaka se veslačka regata održava na točno jednoj lokaciji.</w:t>
      </w:r>
    </w:p>
    <w:p w:rsidR="000A55F0" w:rsidRDefault="00C42522" w:rsidP="0057686D">
      <w:pPr>
        <w:spacing w:line="360" w:lineRule="auto"/>
        <w:jc w:val="both"/>
      </w:pPr>
      <w:r>
        <w:t xml:space="preserve">Relacija </w:t>
      </w:r>
      <w:r w:rsidRPr="00C90A8D">
        <w:rPr>
          <w:i/>
        </w:rPr>
        <w:t>U</w:t>
      </w:r>
      <w:r w:rsidR="000A55F0" w:rsidRPr="00C90A8D">
        <w:rPr>
          <w:i/>
        </w:rPr>
        <w:t>trka</w:t>
      </w:r>
      <w:r w:rsidR="000A55F0" w:rsidRPr="000A55F0">
        <w:t xml:space="preserve"> sadrži zapise o utrkama koje se održavaju u sklopu pojedine kategorije na regati. Sadrži atribute: </w:t>
      </w:r>
      <w:proofErr w:type="spellStart"/>
      <w:r w:rsidR="000A55F0" w:rsidRPr="002565E4">
        <w:rPr>
          <w:i/>
        </w:rPr>
        <w:t>IdUtrka</w:t>
      </w:r>
      <w:proofErr w:type="spellEnd"/>
      <w:r w:rsidR="000A55F0" w:rsidRPr="002565E4">
        <w:rPr>
          <w:i/>
        </w:rPr>
        <w:t xml:space="preserve">, </w:t>
      </w:r>
      <w:proofErr w:type="spellStart"/>
      <w:r w:rsidR="000A55F0" w:rsidRPr="002565E4">
        <w:rPr>
          <w:i/>
        </w:rPr>
        <w:t>IdKate</w:t>
      </w:r>
      <w:r w:rsidR="000B208E">
        <w:rPr>
          <w:i/>
        </w:rPr>
        <w:t>gorija</w:t>
      </w:r>
      <w:proofErr w:type="spellEnd"/>
      <w:r w:rsidR="000B208E">
        <w:rPr>
          <w:i/>
        </w:rPr>
        <w:t xml:space="preserve">, </w:t>
      </w:r>
      <w:proofErr w:type="spellStart"/>
      <w:r w:rsidR="000B208E">
        <w:rPr>
          <w:i/>
        </w:rPr>
        <w:t>IdRangUtrke</w:t>
      </w:r>
      <w:proofErr w:type="spellEnd"/>
      <w:r w:rsidR="000B208E">
        <w:rPr>
          <w:i/>
        </w:rPr>
        <w:t xml:space="preserve">, </w:t>
      </w:r>
      <w:proofErr w:type="spellStart"/>
      <w:r w:rsidR="000B208E">
        <w:rPr>
          <w:i/>
        </w:rPr>
        <w:t>RedniBroj</w:t>
      </w:r>
      <w:proofErr w:type="spellEnd"/>
      <w:r w:rsidR="000B208E">
        <w:rPr>
          <w:i/>
        </w:rPr>
        <w:t xml:space="preserve"> </w:t>
      </w:r>
      <w:r w:rsidR="000B208E">
        <w:lastRenderedPageBreak/>
        <w:t>i</w:t>
      </w:r>
      <w:r w:rsidR="000A55F0" w:rsidRPr="002565E4">
        <w:rPr>
          <w:i/>
        </w:rPr>
        <w:t xml:space="preserve"> </w:t>
      </w:r>
      <w:proofErr w:type="spellStart"/>
      <w:r w:rsidR="000A55F0" w:rsidRPr="002565E4">
        <w:rPr>
          <w:i/>
        </w:rPr>
        <w:t>StartnoVrijeme</w:t>
      </w:r>
      <w:proofErr w:type="spellEnd"/>
      <w:r w:rsidR="000A55F0" w:rsidRPr="000A55F0">
        <w:t xml:space="preserve">. Atribut </w:t>
      </w:r>
      <w:proofErr w:type="spellStart"/>
      <w:r w:rsidR="000A55F0" w:rsidRPr="004863B1">
        <w:rPr>
          <w:i/>
        </w:rPr>
        <w:t>IdUtrka</w:t>
      </w:r>
      <w:proofErr w:type="spellEnd"/>
      <w:r w:rsidR="000A55F0" w:rsidRPr="000A55F0">
        <w:t xml:space="preserve"> je umjetni primarni ključ. Atributi </w:t>
      </w:r>
      <w:proofErr w:type="spellStart"/>
      <w:r w:rsidR="001A5C23">
        <w:rPr>
          <w:i/>
        </w:rPr>
        <w:t>IdKategorija</w:t>
      </w:r>
      <w:proofErr w:type="spellEnd"/>
      <w:r w:rsidR="001A5C23">
        <w:rPr>
          <w:i/>
        </w:rPr>
        <w:t xml:space="preserve"> </w:t>
      </w:r>
      <w:r w:rsidR="001A5C23">
        <w:t>i</w:t>
      </w:r>
      <w:r w:rsidR="000A55F0" w:rsidRPr="001A5C23">
        <w:rPr>
          <w:i/>
        </w:rPr>
        <w:t xml:space="preserve"> </w:t>
      </w:r>
      <w:proofErr w:type="spellStart"/>
      <w:r w:rsidR="000A55F0" w:rsidRPr="001A5C23">
        <w:rPr>
          <w:i/>
        </w:rPr>
        <w:t>IdRangUtrke</w:t>
      </w:r>
      <w:proofErr w:type="spellEnd"/>
      <w:r w:rsidR="000A55F0" w:rsidRPr="001A5C23">
        <w:rPr>
          <w:i/>
        </w:rPr>
        <w:t xml:space="preserve"> </w:t>
      </w:r>
      <w:r w:rsidR="000A55F0" w:rsidRPr="000A55F0">
        <w:t xml:space="preserve">povezuju ovu relaciju s relacijama </w:t>
      </w:r>
      <w:r w:rsidR="001A5C23">
        <w:rPr>
          <w:i/>
        </w:rPr>
        <w:t xml:space="preserve">Kategorija </w:t>
      </w:r>
      <w:r w:rsidR="001A5C23">
        <w:t>i</w:t>
      </w:r>
      <w:r w:rsidR="000A55F0" w:rsidRPr="001A5C23">
        <w:rPr>
          <w:i/>
        </w:rPr>
        <w:t xml:space="preserve"> </w:t>
      </w:r>
      <w:proofErr w:type="spellStart"/>
      <w:r w:rsidR="000A55F0" w:rsidRPr="001A5C23">
        <w:rPr>
          <w:i/>
        </w:rPr>
        <w:t>RangUtrke</w:t>
      </w:r>
      <w:proofErr w:type="spellEnd"/>
      <w:r w:rsidR="000A55F0" w:rsidRPr="000A55F0">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Atribut </w:t>
      </w:r>
      <w:proofErr w:type="spellStart"/>
      <w:r w:rsidR="000A55F0" w:rsidRPr="0062372D">
        <w:rPr>
          <w:i/>
        </w:rPr>
        <w:t>RedniBroj</w:t>
      </w:r>
      <w:proofErr w:type="spellEnd"/>
      <w:r w:rsidR="000A55F0" w:rsidRPr="0062372D">
        <w:rPr>
          <w:i/>
        </w:rPr>
        <w:t xml:space="preserve"> </w:t>
      </w:r>
      <w:r w:rsidR="000A55F0" w:rsidRPr="000A55F0">
        <w:t xml:space="preserve">predstavlja redni broj utrke na regati. 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Atribut </w:t>
      </w:r>
      <w:proofErr w:type="spellStart"/>
      <w:r w:rsidR="000A55F0" w:rsidRPr="002116CB">
        <w:rPr>
          <w:i/>
        </w:rPr>
        <w:t>StartnoVrijeme</w:t>
      </w:r>
      <w:proofErr w:type="spellEnd"/>
      <w:r w:rsidR="000A55F0" w:rsidRPr="000A55F0">
        <w:t xml:space="preserve"> predstavlja planirano startno vrijeme utrke. Najčešće atribut </w:t>
      </w:r>
      <w:proofErr w:type="spellStart"/>
      <w:r w:rsidR="000A55F0" w:rsidRPr="004145BC">
        <w:rPr>
          <w:i/>
        </w:rPr>
        <w:t>RedniBroj</w:t>
      </w:r>
      <w:proofErr w:type="spellEnd"/>
      <w:r w:rsidR="000A55F0" w:rsidRPr="000A55F0">
        <w:t xml:space="preserve"> prati poredak atributa </w:t>
      </w:r>
      <w:proofErr w:type="spellStart"/>
      <w:r w:rsidR="000A55F0" w:rsidRPr="004145BC">
        <w:rPr>
          <w:i/>
        </w:rPr>
        <w:t>StartnoVrijeme</w:t>
      </w:r>
      <w:proofErr w:type="spellEnd"/>
      <w:r w:rsidR="000A55F0" w:rsidRPr="000A55F0">
        <w:t xml:space="preserve">, ali postoje iznimke i zbog toga se atribut </w:t>
      </w:r>
      <w:proofErr w:type="spellStart"/>
      <w:r w:rsidR="000A55F0" w:rsidRPr="004145BC">
        <w:rPr>
          <w:i/>
        </w:rPr>
        <w:t>RedniBroj</w:t>
      </w:r>
      <w:proofErr w:type="spellEnd"/>
      <w:r w:rsidR="000A55F0" w:rsidRPr="000A55F0">
        <w:t xml:space="preserve"> ne može izračunati iz atributa </w:t>
      </w:r>
      <w:proofErr w:type="spellStart"/>
      <w:r w:rsidR="000A55F0" w:rsidRPr="004145BC">
        <w:rPr>
          <w:i/>
        </w:rPr>
        <w:t>StartnoVrijeme</w:t>
      </w:r>
      <w:proofErr w:type="spellEnd"/>
      <w:r w:rsidR="000A55F0" w:rsidRPr="000A55F0">
        <w:t>.</w:t>
      </w:r>
    </w:p>
    <w:p w:rsidR="000A55F0" w:rsidRDefault="000A55F0" w:rsidP="0057686D">
      <w:pPr>
        <w:spacing w:line="360" w:lineRule="auto"/>
        <w:jc w:val="both"/>
      </w:pPr>
      <w:r w:rsidRPr="000A55F0">
        <w:t xml:space="preserve">Relacija </w:t>
      </w:r>
      <w:proofErr w:type="spellStart"/>
      <w:r w:rsidRPr="009A0AFF">
        <w:rPr>
          <w:i/>
        </w:rPr>
        <w:t>ProlaznoVrijeme</w:t>
      </w:r>
      <w:proofErr w:type="spellEnd"/>
      <w:r w:rsidRPr="000A55F0">
        <w:t xml:space="preserve"> povezuje relacije </w:t>
      </w:r>
      <w:proofErr w:type="spellStart"/>
      <w:r w:rsidRPr="00E91E7D">
        <w:rPr>
          <w:i/>
        </w:rPr>
        <w:t>KontrolnaT</w:t>
      </w:r>
      <w:r w:rsidR="00E91E7D">
        <w:rPr>
          <w:i/>
        </w:rPr>
        <w:t>ocka</w:t>
      </w:r>
      <w:proofErr w:type="spellEnd"/>
      <w:r w:rsidR="00E91E7D">
        <w:rPr>
          <w:i/>
        </w:rPr>
        <w:t xml:space="preserve"> </w:t>
      </w:r>
      <w:r w:rsidR="00E91E7D">
        <w:t>i</w:t>
      </w:r>
      <w:r w:rsidRPr="00E91E7D">
        <w:rPr>
          <w:i/>
        </w:rPr>
        <w:t xml:space="preserve"> Rezultat</w:t>
      </w:r>
      <w:r w:rsidRPr="000A55F0">
        <w:t xml:space="preserve">. Ova relacija predstavlja zapis o vremenu koje je određena posada </w:t>
      </w:r>
      <w:proofErr w:type="spellStart"/>
      <w:r w:rsidRPr="000A55F0">
        <w:t>izveslala</w:t>
      </w:r>
      <w:proofErr w:type="spellEnd"/>
      <w:r w:rsidRPr="000A55F0">
        <w:t xml:space="preserve"> do određene kontrolne točke. Na primjer predstavlja </w:t>
      </w:r>
      <w:proofErr w:type="spellStart"/>
      <w:r w:rsidRPr="000A55F0">
        <w:t>izveslano</w:t>
      </w:r>
      <w:proofErr w:type="spellEnd"/>
      <w:r w:rsidRPr="000A55F0">
        <w:t xml:space="preserve"> vrijeme određene posade na kontrolnoj točki na udaljenosti 1000 metara od </w:t>
      </w:r>
      <w:r w:rsidR="00E91E7D">
        <w:t>početka staze</w:t>
      </w:r>
      <w:r w:rsidRPr="000A55F0">
        <w:t xml:space="preserve">. </w:t>
      </w:r>
      <w:proofErr w:type="spellStart"/>
      <w:r w:rsidRPr="000A55F0">
        <w:t>Izveslano</w:t>
      </w:r>
      <w:proofErr w:type="spellEnd"/>
      <w:r w:rsidRPr="000A55F0">
        <w:t xml:space="preserve"> vrijeme se s posadom povezuje preko relacije </w:t>
      </w:r>
      <w:r w:rsidRPr="00E91E7D">
        <w:rPr>
          <w:i/>
        </w:rPr>
        <w:t>Rezultat</w:t>
      </w:r>
      <w:r w:rsidR="00BB47E0">
        <w:t xml:space="preserve">. Atribut </w:t>
      </w:r>
      <w:r w:rsidR="00BB47E0" w:rsidRPr="00BB47E0">
        <w:rPr>
          <w:i/>
        </w:rPr>
        <w:t>V</w:t>
      </w:r>
      <w:r w:rsidRPr="00BB47E0">
        <w:rPr>
          <w:i/>
        </w:rPr>
        <w:t>rijeme</w:t>
      </w:r>
      <w:r w:rsidRPr="000A55F0">
        <w:t xml:space="preserve"> je </w:t>
      </w:r>
      <w:r w:rsidR="008D1BC9">
        <w:t xml:space="preserve">vremenski tip podatka </w:t>
      </w:r>
      <w:r w:rsidRPr="000A55F0">
        <w:t xml:space="preserve">koji predstavlja </w:t>
      </w:r>
      <w:proofErr w:type="spellStart"/>
      <w:r w:rsidRPr="000A55F0">
        <w:t>izveslano</w:t>
      </w:r>
      <w:proofErr w:type="spellEnd"/>
      <w:r w:rsidRPr="000A55F0">
        <w:t xml:space="preserve"> vrijeme u satima, minuta i sekundama do točnosti od 3 decimale u sekundama. To jest u atribut vrijeme uključuju se i desetinke, stotinke i tisućinke sekunde. Par atributa </w:t>
      </w:r>
      <w:proofErr w:type="spellStart"/>
      <w:r w:rsidRPr="008D1BC9">
        <w:rPr>
          <w:i/>
        </w:rPr>
        <w:t>IdKontrolnaTocka</w:t>
      </w:r>
      <w:proofErr w:type="spellEnd"/>
      <w:r w:rsidRPr="008D1BC9">
        <w:rPr>
          <w:i/>
        </w:rPr>
        <w:t xml:space="preserve"> i </w:t>
      </w:r>
      <w:proofErr w:type="spellStart"/>
      <w:r w:rsidRPr="008D1BC9">
        <w:rPr>
          <w:i/>
        </w:rPr>
        <w:t>IdRezultat</w:t>
      </w:r>
      <w:proofErr w:type="spellEnd"/>
      <w:r w:rsidRPr="000A55F0">
        <w:t xml:space="preserve"> su jedinstveni jer ne smije postojati više vremena na pojedinoj kontrolnoj točki za pojedinu posadu.</w:t>
      </w:r>
      <w:r w:rsidR="00CA6926">
        <w:t xml:space="preserve"> </w:t>
      </w:r>
    </w:p>
    <w:p w:rsidR="000A55F0" w:rsidRDefault="00AD0309" w:rsidP="0057686D">
      <w:pPr>
        <w:spacing w:line="360" w:lineRule="auto"/>
        <w:jc w:val="both"/>
      </w:pPr>
      <w:r>
        <w:t xml:space="preserve">Relacija </w:t>
      </w:r>
      <w:r w:rsidRPr="00AD0309">
        <w:rPr>
          <w:i/>
        </w:rPr>
        <w:t>R</w:t>
      </w:r>
      <w:r w:rsidR="000A55F0" w:rsidRPr="00AD0309">
        <w:rPr>
          <w:i/>
        </w:rPr>
        <w:t>ezultat</w:t>
      </w:r>
      <w:r w:rsidR="000A55F0" w:rsidRPr="000A55F0">
        <w:t xml:space="preserve"> povezuje posade u određenoj utrci s vremenima iz relacije </w:t>
      </w:r>
      <w:proofErr w:type="spellStart"/>
      <w:r w:rsidR="000A55F0" w:rsidRPr="0050679F">
        <w:rPr>
          <w:i/>
        </w:rPr>
        <w:t>ProlaznoVrijeme</w:t>
      </w:r>
      <w:proofErr w:type="spellEnd"/>
      <w:r w:rsidR="000A55F0" w:rsidRPr="000A55F0">
        <w:t xml:space="preserve">. Ova relacija u sebi sadrži strane ključeve </w:t>
      </w:r>
      <w:proofErr w:type="spellStart"/>
      <w:r w:rsidR="00AB143F">
        <w:rPr>
          <w:i/>
        </w:rPr>
        <w:t>IdUtrka</w:t>
      </w:r>
      <w:proofErr w:type="spellEnd"/>
      <w:r w:rsidR="00AB143F">
        <w:rPr>
          <w:i/>
        </w:rPr>
        <w:t xml:space="preserve"> </w:t>
      </w:r>
      <w:r w:rsidR="00AB143F">
        <w:t>i</w:t>
      </w:r>
      <w:r w:rsidR="000A55F0" w:rsidRPr="00AB143F">
        <w:rPr>
          <w:i/>
        </w:rPr>
        <w:t xml:space="preserve"> </w:t>
      </w:r>
      <w:proofErr w:type="spellStart"/>
      <w:r w:rsidR="000A55F0" w:rsidRPr="00AB143F">
        <w:rPr>
          <w:i/>
        </w:rPr>
        <w:t>IdPosada</w:t>
      </w:r>
      <w:proofErr w:type="spellEnd"/>
      <w:r w:rsidR="000A55F0" w:rsidRPr="000A55F0">
        <w:t xml:space="preserve"> kako bi povezala posadu s utrkom. Primarni ključ relacije je umjetni ključ </w:t>
      </w:r>
      <w:proofErr w:type="spellStart"/>
      <w:r w:rsidR="000A55F0" w:rsidRPr="007148F2">
        <w:rPr>
          <w:i/>
        </w:rPr>
        <w:t>IdRezulta</w:t>
      </w:r>
      <w:r w:rsidR="003A596E">
        <w:rPr>
          <w:i/>
        </w:rPr>
        <w:t>t</w:t>
      </w:r>
      <w:proofErr w:type="spellEnd"/>
      <w:r w:rsidR="000A55F0" w:rsidRPr="000A55F0">
        <w:t xml:space="preserve"> koji se u relaciji </w:t>
      </w:r>
      <w:proofErr w:type="spellStart"/>
      <w:r w:rsidR="000A55F0" w:rsidRPr="006C308C">
        <w:rPr>
          <w:i/>
        </w:rPr>
        <w:t>ProlaznoVrijeme</w:t>
      </w:r>
      <w:proofErr w:type="spellEnd"/>
      <w:r w:rsidR="000A55F0" w:rsidRPr="000A55F0">
        <w:t xml:space="preserve"> koristi za povezivanje na ovu relac</w:t>
      </w:r>
      <w:r w:rsidR="009E14F4">
        <w:t xml:space="preserve">iju. Relacija sadrži i atribut </w:t>
      </w:r>
      <w:r w:rsidR="009E14F4" w:rsidRPr="009E14F4">
        <w:rPr>
          <w:i/>
        </w:rPr>
        <w:t>S</w:t>
      </w:r>
      <w:r w:rsidR="000A55F0" w:rsidRPr="009E14F4">
        <w:rPr>
          <w:i/>
        </w:rPr>
        <w:t>taza</w:t>
      </w:r>
      <w:r w:rsidR="000A55F0" w:rsidRPr="000A55F0">
        <w:t xml:space="preserve"> koji označava broj staze u kojoj je p</w:t>
      </w:r>
      <w:r w:rsidR="00A33FE9">
        <w:t>osada veslala za vrijeme utrke.</w:t>
      </w:r>
    </w:p>
    <w:p w:rsidR="000A55F0" w:rsidRDefault="000A55F0" w:rsidP="0057686D">
      <w:pPr>
        <w:spacing w:line="360" w:lineRule="auto"/>
        <w:jc w:val="both"/>
      </w:pPr>
      <w:r w:rsidRPr="000A55F0">
        <w:t xml:space="preserve">Relacija </w:t>
      </w:r>
      <w:proofErr w:type="spellStart"/>
      <w:r w:rsidRPr="0058333D">
        <w:rPr>
          <w:i/>
        </w:rPr>
        <w:t>PripadnostKlubu</w:t>
      </w:r>
      <w:proofErr w:type="spellEnd"/>
      <w:r w:rsidRPr="000A55F0">
        <w:t xml:space="preserve"> sadržava zapise o tome kada je određeni veslač bio registriran u određenom klubu. Ove se relacija uz pomoć stranih ključeva </w:t>
      </w:r>
      <w:proofErr w:type="spellStart"/>
      <w:r w:rsidR="00C72C20">
        <w:rPr>
          <w:i/>
        </w:rPr>
        <w:t>IdVeslac</w:t>
      </w:r>
      <w:proofErr w:type="spellEnd"/>
      <w:r w:rsidR="00C72C20">
        <w:rPr>
          <w:i/>
        </w:rPr>
        <w:t xml:space="preserve"> </w:t>
      </w:r>
      <w:r w:rsidR="00C72C20">
        <w:t>i</w:t>
      </w:r>
      <w:r w:rsidRPr="00C72C20">
        <w:rPr>
          <w:i/>
        </w:rPr>
        <w:t xml:space="preserve"> </w:t>
      </w:r>
      <w:proofErr w:type="spellStart"/>
      <w:r w:rsidRPr="00C72C20">
        <w:rPr>
          <w:i/>
        </w:rPr>
        <w:t>IdKlub</w:t>
      </w:r>
      <w:proofErr w:type="spellEnd"/>
      <w:r w:rsidRPr="000A55F0">
        <w:t xml:space="preserve"> povezuje s relacijama </w:t>
      </w:r>
      <w:proofErr w:type="spellStart"/>
      <w:r w:rsidRPr="00C87655">
        <w:rPr>
          <w:i/>
        </w:rPr>
        <w:t>Veslac</w:t>
      </w:r>
      <w:proofErr w:type="spellEnd"/>
      <w:r w:rsidRPr="000A55F0">
        <w:t xml:space="preserve"> i </w:t>
      </w:r>
      <w:r w:rsidRPr="00C87655">
        <w:rPr>
          <w:i/>
        </w:rPr>
        <w:t>Klub</w:t>
      </w:r>
      <w:r w:rsidRPr="000A55F0">
        <w:t xml:space="preserve">. Vrlo bitan aspekt ove relacije je praćenje pripadnosti veslača klubovima u vremenu. Potrebno je moći odgovoriti na pitanje kada je veslač bio registriran u određenom klubu uz ograničenje da veslač </w:t>
      </w:r>
      <w:r w:rsidRPr="000A55F0">
        <w:lastRenderedPageBreak/>
        <w:t>ne može biti registriran u više od jednog kluba istovremeno. S obzirom na to da je potrebno moći rekonstruirati potpunu povijest pripadnosti veslača klubovima za ovu relaciju koristi se koncept potpunog vremenskog označava</w:t>
      </w:r>
      <w:r w:rsidR="00422955">
        <w:t xml:space="preserve">nja (engl. </w:t>
      </w:r>
      <w:proofErr w:type="spellStart"/>
      <w:r w:rsidR="00422955">
        <w:t>fully</w:t>
      </w:r>
      <w:proofErr w:type="spellEnd"/>
      <w:r w:rsidR="00422955">
        <w:t xml:space="preserve"> </w:t>
      </w:r>
      <w:proofErr w:type="spellStart"/>
      <w:r w:rsidR="00422955">
        <w:t>temporalising</w:t>
      </w:r>
      <w:proofErr w:type="spellEnd"/>
      <w:r w:rsidR="00422955">
        <w:t>)</w:t>
      </w:r>
      <w:r w:rsidR="00422955">
        <w:fldChar w:fldCharType="begin"/>
      </w:r>
      <w:r w:rsidR="00422955">
        <w:instrText xml:space="preserve"> REF _Ref517017535 \n \h </w:instrText>
      </w:r>
      <w:r w:rsidR="00422955">
        <w:fldChar w:fldCharType="separate"/>
      </w:r>
      <w:r w:rsidR="00422955">
        <w:t>[5]</w:t>
      </w:r>
      <w:r w:rsidR="00422955">
        <w:fldChar w:fldCharType="end"/>
      </w:r>
      <w:r w:rsidRPr="000A55F0">
        <w:t xml:space="preserve">. S obzirom na nepostojanje tipa koji bi predstavljao interval trajanja u korištenoj bazi podataka u ovoj relaciji se za predstavljanje intervala koriste 2 atributa. Atribut </w:t>
      </w:r>
      <w:proofErr w:type="spellStart"/>
      <w:r w:rsidRPr="00EA0279">
        <w:rPr>
          <w:i/>
        </w:rPr>
        <w:t>DatumPocetak</w:t>
      </w:r>
      <w:proofErr w:type="spellEnd"/>
      <w:r w:rsidRPr="000A55F0">
        <w:t xml:space="preserve"> predstavlja datum kada je veslač bio registriran za određeni klub. Atribut </w:t>
      </w:r>
      <w:proofErr w:type="spellStart"/>
      <w:r w:rsidRPr="00EA0279">
        <w:rPr>
          <w:i/>
        </w:rPr>
        <w:t>DatumKraj</w:t>
      </w:r>
      <w:proofErr w:type="spellEnd"/>
      <w:r w:rsidRPr="000A55F0">
        <w:t xml:space="preserve"> predstavlja datum kada je veslač prestao biti član određenog kluba. U slučaju da je vrijednost atributa </w:t>
      </w:r>
      <w:proofErr w:type="spellStart"/>
      <w:r w:rsidRPr="00F84270">
        <w:rPr>
          <w:i/>
        </w:rPr>
        <w:t>DatumKraja</w:t>
      </w:r>
      <w:proofErr w:type="spellEnd"/>
      <w:r w:rsidRPr="00F84270">
        <w:rPr>
          <w:i/>
        </w:rPr>
        <w:t xml:space="preserve"> </w:t>
      </w:r>
      <w:r w:rsidRPr="000A55F0">
        <w:t>jednaka NULL znači da je veslač trenutno registriran u pripadnom klubu. Za oba atributa vrijedi pravilo da su granice intervala uključene u sam i</w:t>
      </w:r>
      <w:r w:rsidR="00D83FB9">
        <w:t>nterval. Zbog ograničenja domene</w:t>
      </w:r>
      <w:r w:rsidRPr="000A55F0">
        <w:t xml:space="preserve"> na ova dva atributa postoji ograničenje da je atribut </w:t>
      </w:r>
      <w:proofErr w:type="spellStart"/>
      <w:r w:rsidRPr="00D83FB9">
        <w:rPr>
          <w:i/>
        </w:rPr>
        <w:t>DatumKraj</w:t>
      </w:r>
      <w:proofErr w:type="spellEnd"/>
      <w:r w:rsidRPr="000A55F0">
        <w:t xml:space="preserve"> uvijek veće vrijednosti od atributa </w:t>
      </w:r>
      <w:proofErr w:type="spellStart"/>
      <w:r w:rsidRPr="00C01F96">
        <w:rPr>
          <w:i/>
        </w:rPr>
        <w:t>DatumPočetak</w:t>
      </w:r>
      <w:proofErr w:type="spellEnd"/>
      <w:r w:rsidRPr="000A55F0">
        <w:t xml:space="preserve">. S obzirom na to da u korištenoj bazi podataka ne postoji tip indeksa koji bi osigurao ograničenje da veslač ne može biti registriran u više od jednog kluba istovremeno, ograničenje je potrebno provesti uz pomoć okidača (engl. </w:t>
      </w:r>
      <w:proofErr w:type="spellStart"/>
      <w:r w:rsidRPr="000A55F0">
        <w:t>triggers</w:t>
      </w:r>
      <w:proofErr w:type="spellEnd"/>
      <w:r w:rsidRPr="000A55F0">
        <w:t>).</w:t>
      </w:r>
    </w:p>
    <w:p w:rsidR="00CE14C3" w:rsidRDefault="00CE14C3" w:rsidP="0057686D">
      <w:pPr>
        <w:spacing w:line="360" w:lineRule="auto"/>
        <w:jc w:val="both"/>
      </w:pPr>
      <w:r>
        <w:t xml:space="preserve">Relacija </w:t>
      </w:r>
      <w:proofErr w:type="spellStart"/>
      <w:r w:rsidRPr="003B43D6">
        <w:rPr>
          <w:i/>
        </w:rPr>
        <w:t>TipTreninga</w:t>
      </w:r>
      <w:proofErr w:type="spellEnd"/>
      <w:r>
        <w:t xml:space="preserve"> sastoji se od atributa: </w:t>
      </w:r>
      <w:proofErr w:type="spellStart"/>
      <w:r w:rsidR="003B43D6">
        <w:rPr>
          <w:i/>
        </w:rPr>
        <w:t>IdTipTreninga</w:t>
      </w:r>
      <w:proofErr w:type="spellEnd"/>
      <w:r w:rsidR="003B43D6">
        <w:rPr>
          <w:i/>
        </w:rPr>
        <w:t xml:space="preserve"> </w:t>
      </w:r>
      <w:r w:rsidR="003B43D6">
        <w:t>i</w:t>
      </w:r>
      <w:r w:rsidRPr="003B43D6">
        <w:rPr>
          <w:i/>
        </w:rPr>
        <w:t xml:space="preserve"> </w:t>
      </w:r>
      <w:proofErr w:type="spellStart"/>
      <w:r w:rsidRPr="003B43D6">
        <w:rPr>
          <w:i/>
        </w:rPr>
        <w:t>NazivTreninga</w:t>
      </w:r>
      <w:proofErr w:type="spellEnd"/>
      <w:r w:rsidRPr="003B43D6">
        <w:rPr>
          <w:i/>
        </w:rPr>
        <w:t xml:space="preserve">. </w:t>
      </w:r>
      <w:proofErr w:type="spellStart"/>
      <w:r w:rsidRPr="003B43D6">
        <w:rPr>
          <w:i/>
        </w:rPr>
        <w:t>IdTipTreninga</w:t>
      </w:r>
      <w:proofErr w:type="spellEnd"/>
      <w:r>
        <w:t xml:space="preserve"> je umjetni ključ ove relacije. Atribut </w:t>
      </w:r>
      <w:proofErr w:type="spellStart"/>
      <w:r w:rsidR="00254658" w:rsidRPr="00254658">
        <w:rPr>
          <w:i/>
        </w:rPr>
        <w:t>N</w:t>
      </w:r>
      <w:r w:rsidRPr="00254658">
        <w:rPr>
          <w:i/>
        </w:rPr>
        <w:t>azivTreninga</w:t>
      </w:r>
      <w:proofErr w:type="spellEnd"/>
      <w:r>
        <w:t xml:space="preserve"> je znakovni niz koji predstavlja ime tipa treninga za kojeg se spremaju podaci. 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w:t>
      </w:r>
      <w:proofErr w:type="spellStart"/>
      <w:r w:rsidR="00BF2F4A">
        <w:t>izveslao</w:t>
      </w:r>
      <w:proofErr w:type="spellEnd"/>
      <w:r w:rsidR="00BF2F4A">
        <w:t xml:space="preserve"> na treningu.</w:t>
      </w:r>
    </w:p>
    <w:p w:rsidR="00CE14C3" w:rsidRDefault="00CE14C3" w:rsidP="0057686D">
      <w:pPr>
        <w:spacing w:line="360" w:lineRule="auto"/>
        <w:jc w:val="both"/>
      </w:pPr>
      <w:r>
        <w:t xml:space="preserve">U relaciji </w:t>
      </w:r>
      <w:r w:rsidRPr="007A4BAE">
        <w:rPr>
          <w:i/>
        </w:rPr>
        <w:t>Trening</w:t>
      </w:r>
      <w:r>
        <w:t xml:space="preserve"> nalaze se osnovni podaci o treninzima koje su veslači izvršili. Atribut </w:t>
      </w:r>
      <w:proofErr w:type="spellStart"/>
      <w:r w:rsidRPr="00A21415">
        <w:rPr>
          <w:i/>
        </w:rPr>
        <w:t>IdTrening</w:t>
      </w:r>
      <w:proofErr w:type="spellEnd"/>
      <w:r>
        <w:t xml:space="preserve"> umjetni je prirodni ključ na ovoj relaciji. Atribut </w:t>
      </w:r>
      <w:proofErr w:type="spellStart"/>
      <w:r w:rsidRPr="00A21415">
        <w:rPr>
          <w:i/>
        </w:rPr>
        <w:t>IdVeslac</w:t>
      </w:r>
      <w:proofErr w:type="spellEnd"/>
      <w:r>
        <w:t xml:space="preserve"> povezuje ovu relaciju s relacijom </w:t>
      </w:r>
      <w:proofErr w:type="spellStart"/>
      <w:r w:rsidRPr="003456ED">
        <w:rPr>
          <w:i/>
        </w:rPr>
        <w:t>Veslac</w:t>
      </w:r>
      <w:proofErr w:type="spellEnd"/>
      <w:r w:rsidR="00FD58A6">
        <w:t>. Svaki veslač može odveslati više treninga, ali rezultati svakog treninga pripadaju jednom veslaču</w:t>
      </w:r>
      <w:r>
        <w:t xml:space="preserve">. </w:t>
      </w:r>
      <w:proofErr w:type="spellStart"/>
      <w:r w:rsidRPr="00FD58A6">
        <w:rPr>
          <w:i/>
        </w:rPr>
        <w:t>VrijemeTreninga</w:t>
      </w:r>
      <w:proofErr w:type="spellEnd"/>
      <w:r>
        <w:t xml:space="preserve"> je atribut koji govori kada se trening dogodio. </w:t>
      </w:r>
      <w:proofErr w:type="spellStart"/>
      <w:r w:rsidRPr="003B3F28">
        <w:rPr>
          <w:i/>
        </w:rPr>
        <w:t>IdTipTreninga</w:t>
      </w:r>
      <w:proofErr w:type="spellEnd"/>
      <w:r>
        <w:t xml:space="preserve"> </w:t>
      </w:r>
      <w:r w:rsidR="003B3F28">
        <w:t>povezuje</w:t>
      </w:r>
      <w:r>
        <w:t xml:space="preserve"> ovu relaciju s relacijom </w:t>
      </w:r>
      <w:proofErr w:type="spellStart"/>
      <w:r w:rsidRPr="003B3F28">
        <w:rPr>
          <w:i/>
        </w:rPr>
        <w:t>TipTreninga</w:t>
      </w:r>
      <w:proofErr w:type="spellEnd"/>
      <w:r>
        <w:t xml:space="preserve">. Relacija trening nije zamišljena da se u njoj spremaju podaci o svim treninzima nego samo podaci o posebnim vrstama treninga koji su popisani u relaciji </w:t>
      </w:r>
      <w:proofErr w:type="spellStart"/>
      <w:r w:rsidRPr="00B35C97">
        <w:rPr>
          <w:i/>
        </w:rPr>
        <w:t>TipTreninga</w:t>
      </w:r>
      <w:proofErr w:type="spellEnd"/>
      <w:r>
        <w:t>.</w:t>
      </w:r>
    </w:p>
    <w:p w:rsidR="00CE2706" w:rsidRDefault="00486C14" w:rsidP="0057686D">
      <w:pPr>
        <w:spacing w:line="360" w:lineRule="auto"/>
        <w:jc w:val="both"/>
      </w:pPr>
      <w:r>
        <w:t>Relacija</w:t>
      </w:r>
      <w:r w:rsidRPr="00213BAF">
        <w:rPr>
          <w:i/>
        </w:rPr>
        <w:t xml:space="preserve"> </w:t>
      </w:r>
      <w:proofErr w:type="spellStart"/>
      <w:r w:rsidRPr="00213BAF">
        <w:rPr>
          <w:i/>
        </w:rPr>
        <w:t>DionicaTreninga</w:t>
      </w:r>
      <w:proofErr w:type="spellEnd"/>
      <w:r>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Relacija sadrži umjetni ključ naziva </w:t>
      </w:r>
      <w:proofErr w:type="spellStart"/>
      <w:r w:rsidR="009420BB" w:rsidRPr="00C72340">
        <w:rPr>
          <w:i/>
        </w:rPr>
        <w:t>IdDionicaTreninga</w:t>
      </w:r>
      <w:proofErr w:type="spellEnd"/>
      <w:r w:rsidR="009420BB">
        <w:t xml:space="preserve">. Uz </w:t>
      </w:r>
      <w:r w:rsidR="009420BB">
        <w:lastRenderedPageBreak/>
        <w:t xml:space="preserve">pomoć atributa </w:t>
      </w:r>
      <w:proofErr w:type="spellStart"/>
      <w:r w:rsidR="009420BB" w:rsidRPr="00C72340">
        <w:rPr>
          <w:i/>
        </w:rPr>
        <w:t>IdTrening</w:t>
      </w:r>
      <w:proofErr w:type="spellEnd"/>
      <w:r w:rsidR="009420BB">
        <w:t xml:space="preserve"> re</w:t>
      </w:r>
      <w:r w:rsidR="00C72340">
        <w:t xml:space="preserve">lacija se povezuje s relacijom </w:t>
      </w:r>
      <w:r w:rsidR="00C72340" w:rsidRPr="00C72340">
        <w:rPr>
          <w:i/>
        </w:rPr>
        <w:t>T</w:t>
      </w:r>
      <w:r w:rsidR="009420BB" w:rsidRPr="00C72340">
        <w:rPr>
          <w:i/>
        </w:rPr>
        <w:t>rening</w:t>
      </w:r>
      <w:r w:rsidR="009420BB">
        <w:t xml:space="preserve"> i na taj način se grupiraju sve relacije koje su dio istog treninga.</w:t>
      </w:r>
      <w:r w:rsidR="00074D6B">
        <w:t xml:space="preserve"> Atribut </w:t>
      </w:r>
      <w:proofErr w:type="spellStart"/>
      <w:r w:rsidR="00074D6B" w:rsidRPr="009B4A85">
        <w:rPr>
          <w:i/>
        </w:rPr>
        <w:t>BrojDionice</w:t>
      </w:r>
      <w:proofErr w:type="spellEnd"/>
      <w:r w:rsidR="00074D6B">
        <w:t xml:space="preserve"> predstavlja redni broj dionice koja je </w:t>
      </w:r>
      <w:proofErr w:type="spellStart"/>
      <w:r w:rsidR="00074D6B">
        <w:t>izveslana</w:t>
      </w:r>
      <w:proofErr w:type="spellEnd"/>
      <w:r w:rsidR="00074D6B">
        <w:t xml:space="preserve"> u sklopu pojedinog treninga. Par atributa </w:t>
      </w:r>
      <w:proofErr w:type="spellStart"/>
      <w:r w:rsidR="00444012">
        <w:rPr>
          <w:i/>
        </w:rPr>
        <w:t>IdTrening</w:t>
      </w:r>
      <w:proofErr w:type="spellEnd"/>
      <w:r w:rsidR="00444012">
        <w:rPr>
          <w:i/>
        </w:rPr>
        <w:t xml:space="preserve"> </w:t>
      </w:r>
      <w:r w:rsidR="00444012">
        <w:t>i</w:t>
      </w:r>
      <w:r w:rsidR="00074D6B" w:rsidRPr="00444012">
        <w:rPr>
          <w:i/>
        </w:rPr>
        <w:t xml:space="preserve"> </w:t>
      </w:r>
      <w:proofErr w:type="spellStart"/>
      <w:r w:rsidR="00074D6B" w:rsidRPr="00444012">
        <w:rPr>
          <w:i/>
        </w:rPr>
        <w:t>BrojDionice</w:t>
      </w:r>
      <w:proofErr w:type="spellEnd"/>
      <w:r w:rsidR="00074D6B">
        <w:t xml:space="preserve"> mora biti jedinstven jer se dionice unutar treninga ne ponavljaju. Moguće je odveslati dionicu istih karakteristika, ali se to smatra novom dionicom. Atribut </w:t>
      </w:r>
      <w:r w:rsidR="00074D6B" w:rsidRPr="00444012">
        <w:rPr>
          <w:i/>
        </w:rPr>
        <w:t>Vrijeme</w:t>
      </w:r>
      <w:r w:rsidR="00074D6B">
        <w:t xml:space="preserve"> pohranjuje podatak o vremenu koje je veslaču bilo potrebno da savlada određenu dionicu.</w:t>
      </w:r>
      <w:r w:rsidR="00F03524">
        <w:t xml:space="preserve"> </w:t>
      </w:r>
    </w:p>
    <w:p w:rsidR="00CE2706" w:rsidRDefault="00CE2706" w:rsidP="00CE2706">
      <w:pPr>
        <w:pStyle w:val="Autordokumenta"/>
      </w:pPr>
      <w:r>
        <w:br w:type="page"/>
      </w:r>
    </w:p>
    <w:p w:rsidR="009C31F6" w:rsidRDefault="009C31F6" w:rsidP="009C31F6">
      <w:pPr>
        <w:pStyle w:val="Heading2"/>
      </w:pPr>
      <w:bookmarkStart w:id="27" w:name="_Toc517019465"/>
      <w:r>
        <w:lastRenderedPageBreak/>
        <w:t>Pogledi</w:t>
      </w:r>
      <w:bookmarkEnd w:id="27"/>
    </w:p>
    <w:p w:rsidR="00276EB2"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FA7612">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Atribut </w:t>
      </w:r>
      <w:proofErr w:type="spellStart"/>
      <w:r w:rsidR="00345432" w:rsidRPr="00345432">
        <w:rPr>
          <w:i/>
        </w:rPr>
        <w:t>pocetakSezone</w:t>
      </w:r>
      <w:proofErr w:type="spellEnd"/>
      <w:r w:rsidR="00345432">
        <w:rPr>
          <w:i/>
        </w:rPr>
        <w:t xml:space="preserve"> </w:t>
      </w:r>
      <w:r w:rsidR="00345432">
        <w:t xml:space="preserve">označava godinu za koju pogled prikazuje podatke. Atribut </w:t>
      </w:r>
      <w:proofErr w:type="spellStart"/>
      <w:r w:rsidR="00345432" w:rsidRPr="00345432">
        <w:rPr>
          <w:i/>
        </w:rPr>
        <w:t>idKlub</w:t>
      </w:r>
      <w:proofErr w:type="spellEnd"/>
      <w:r w:rsidR="00345432">
        <w:t xml:space="preserve"> služi kao veza prema relaciji </w:t>
      </w:r>
      <w:r w:rsidR="00345432" w:rsidRPr="00345432">
        <w:rPr>
          <w:i/>
        </w:rPr>
        <w:t>Klub</w:t>
      </w:r>
      <w:r w:rsidR="00345432">
        <w:t xml:space="preserve"> i oz</w:t>
      </w:r>
      <w:r w:rsidR="00030470">
        <w:t>načava klub za koji se prikazuje broj veslača</w:t>
      </w:r>
      <w:r w:rsidR="00345432">
        <w:t xml:space="preserve">. Atribut </w:t>
      </w:r>
      <w:proofErr w:type="spellStart"/>
      <w:r w:rsidR="00345432" w:rsidRPr="00345432">
        <w:rPr>
          <w:i/>
        </w:rPr>
        <w:t>brojLjudi</w:t>
      </w:r>
      <w:proofErr w:type="spellEnd"/>
      <w:r w:rsidR="00345432">
        <w:rPr>
          <w:i/>
        </w:rPr>
        <w:t xml:space="preserve"> </w:t>
      </w:r>
      <w:r w:rsidR="00345432">
        <w:t xml:space="preserve"> predstavlja broj ljudi koji su bili registrirani za pojedini klub 1. siječnja traženih godina.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klub osvojio u zadnjih 5 godina. Atribut </w:t>
      </w:r>
      <w:r w:rsidRPr="00EF5495">
        <w:rPr>
          <w:i/>
        </w:rPr>
        <w:t>Mjesto</w:t>
      </w:r>
      <w:r>
        <w:t xml:space="preserve"> je brojčana prezentacija osvojenog mjesta i poprima </w:t>
      </w:r>
      <w:r>
        <w:lastRenderedPageBreak/>
        <w:t>vrijednosti 1,</w:t>
      </w:r>
      <w:r w:rsidR="00100E44">
        <w:t xml:space="preserve"> </w:t>
      </w:r>
      <w:r>
        <w:t>2 ili 3. Na temelju ove vrijednosti moguće je odrediti osvojenu medalju.</w:t>
      </w:r>
      <w:r w:rsidR="00100E44">
        <w:t xml:space="preserve"> </w:t>
      </w:r>
      <w:r>
        <w:t xml:space="preserve"> </w:t>
      </w:r>
      <w:r w:rsidR="00100E44">
        <w:t xml:space="preserve">Atribut </w:t>
      </w:r>
      <w:r w:rsidR="00100E44" w:rsidRPr="00100E44">
        <w:rPr>
          <w:i/>
        </w:rPr>
        <w:t>Godina</w:t>
      </w:r>
      <w:r w:rsidR="00100E44">
        <w:t xml:space="preserve"> označava godinu za koju se dohvaća broj osvojenih medalja.</w:t>
      </w:r>
      <w:r w:rsidR="00030470">
        <w:t xml:space="preserve"> Atribut </w:t>
      </w:r>
      <w:proofErr w:type="spellStart"/>
      <w:r w:rsidR="00030470" w:rsidRPr="00345432">
        <w:rPr>
          <w:i/>
        </w:rPr>
        <w:t>idKlub</w:t>
      </w:r>
      <w:proofErr w:type="spellEnd"/>
      <w:r w:rsidR="00030470">
        <w:t xml:space="preserve"> služi kao veza prema relaciji </w:t>
      </w:r>
      <w:r w:rsidR="00030470" w:rsidRPr="00345432">
        <w:rPr>
          <w:i/>
        </w:rPr>
        <w:t>Klub</w:t>
      </w:r>
      <w:r w:rsidR="00030470">
        <w:t xml:space="preserve"> i označava klub za koji se prikazuje broj medalja.</w:t>
      </w:r>
      <w:r w:rsidR="00994ACE">
        <w:t xml:space="preserve"> Atribut </w:t>
      </w:r>
      <w:proofErr w:type="spellStart"/>
      <w:r w:rsidR="00994ACE" w:rsidRPr="00994ACE">
        <w:rPr>
          <w:i/>
        </w:rPr>
        <w:t>BrojMedalja</w:t>
      </w:r>
      <w:proofErr w:type="spellEnd"/>
      <w:r w:rsidR="00994ACE">
        <w:t xml:space="preserve"> predstavlja broj osvojenih medalja u određenoj godini od strane određenog kluba. Pogled prikazuje podatke za sve klubove i sve tipove medalja čak i ako je broj osvojih medalja 0.</w:t>
      </w: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1035F2">
        <w:t xml:space="preserve"> Atribut </w:t>
      </w:r>
      <w:proofErr w:type="spellStart"/>
      <w:r w:rsidR="001035F2" w:rsidRPr="001035F2">
        <w:rPr>
          <w:i/>
        </w:rPr>
        <w:t>IdVeslac</w:t>
      </w:r>
      <w:proofErr w:type="spellEnd"/>
      <w:r w:rsidR="001035F2">
        <w:rPr>
          <w:i/>
        </w:rPr>
        <w:t xml:space="preserve"> </w:t>
      </w:r>
      <w:r w:rsidR="00B81BFE">
        <w:t xml:space="preserve">predstavlja vezu prema relaciji </w:t>
      </w:r>
      <w:r w:rsidR="00B81BFE" w:rsidRPr="00B81BFE">
        <w:rPr>
          <w:i/>
        </w:rPr>
        <w:t>Veslač</w:t>
      </w:r>
      <w:r w:rsidR="00B81BFE">
        <w:rPr>
          <w:i/>
        </w:rPr>
        <w:t xml:space="preserve"> </w:t>
      </w:r>
      <w:r w:rsidR="00B81BFE">
        <w:t xml:space="preserve">te predstavlja veslača koji je odveslao trening. Atribut </w:t>
      </w:r>
      <w:proofErr w:type="spellStart"/>
      <w:r w:rsidR="00B81BFE" w:rsidRPr="00B81BFE">
        <w:rPr>
          <w:i/>
        </w:rPr>
        <w:t>VrijemeTreninga</w:t>
      </w:r>
      <w:proofErr w:type="spellEnd"/>
      <w:r w:rsidR="00B81BFE">
        <w:rPr>
          <w:i/>
        </w:rPr>
        <w:t xml:space="preserve"> </w:t>
      </w:r>
      <w:r w:rsidR="00B81BFE">
        <w:t xml:space="preserve">predstavlja vrijeme i datum kada je započeo traženi trening. Atribut </w:t>
      </w:r>
      <w:proofErr w:type="spellStart"/>
      <w:r w:rsidR="00B81BFE" w:rsidRPr="00B81BFE">
        <w:rPr>
          <w:i/>
        </w:rPr>
        <w:t>BrojDionice</w:t>
      </w:r>
      <w:proofErr w:type="spellEnd"/>
      <w:r w:rsidR="00B81BFE">
        <w:rPr>
          <w:i/>
        </w:rPr>
        <w:t xml:space="preserve"> </w:t>
      </w:r>
      <w:r w:rsidR="00B81BFE">
        <w:t>predstavlja redni broj odveslane dionice u određenom treningu.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Atribut </w:t>
      </w:r>
      <w:r w:rsidR="00C57D8C" w:rsidRPr="00C57D8C">
        <w:rPr>
          <w:i/>
        </w:rPr>
        <w:t>Vrijeme</w:t>
      </w:r>
      <w:r w:rsidR="00C57D8C">
        <w:rPr>
          <w:i/>
        </w:rPr>
        <w:t xml:space="preserve"> </w:t>
      </w:r>
      <w:r w:rsidR="00C57D8C">
        <w:t>predstavlja vrijeme koje je veslaču bilo potrebno da odvesla određenu dionicu.</w:t>
      </w:r>
    </w:p>
    <w:p w:rsidR="00DE454A" w:rsidRDefault="00434B5C" w:rsidP="00D714C0">
      <w:pPr>
        <w:spacing w:before="0" w:after="0" w:line="360" w:lineRule="auto"/>
        <w:jc w:val="both"/>
      </w:pPr>
      <w:r>
        <w:t xml:space="preserve">Pogledi </w:t>
      </w:r>
      <w:bookmarkStart w:id="28" w:name="_Hlk516301545"/>
      <w:r w:rsidR="00A22F63" w:rsidRPr="00A22F63">
        <w:rPr>
          <w:i/>
        </w:rPr>
        <w:t>PredikcijskiTrening2000Predikcija</w:t>
      </w:r>
      <w:bookmarkEnd w:id="28"/>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E4001A">
        <w:rPr>
          <w:i/>
        </w:rPr>
        <w:t>.</w:t>
      </w:r>
      <w:r w:rsidR="00AA114A">
        <w:rPr>
          <w:i/>
        </w:rPr>
        <w:t xml:space="preserve"> </w:t>
      </w:r>
      <w:r w:rsidR="00AA114A">
        <w:t xml:space="preserve">Atribut </w:t>
      </w:r>
      <w:proofErr w:type="spellStart"/>
      <w:r w:rsidR="00AA114A" w:rsidRPr="001035F2">
        <w:rPr>
          <w:i/>
        </w:rPr>
        <w:t>IdVeslac</w:t>
      </w:r>
      <w:proofErr w:type="spellEnd"/>
      <w:r w:rsidR="00AA114A">
        <w:rPr>
          <w:i/>
        </w:rPr>
        <w:t xml:space="preserve"> </w:t>
      </w:r>
      <w:r w:rsidR="00AA114A">
        <w:t xml:space="preserve">predstavlja vezu prema relaciji </w:t>
      </w:r>
      <w:r w:rsidR="00AA114A" w:rsidRPr="00B81BFE">
        <w:rPr>
          <w:i/>
        </w:rPr>
        <w:t>Veslač</w:t>
      </w:r>
      <w:r w:rsidR="00AA114A">
        <w:rPr>
          <w:i/>
        </w:rPr>
        <w:t xml:space="preserve"> </w:t>
      </w:r>
      <w:r w:rsidR="00AA114A">
        <w:t xml:space="preserve">te predstavlja veslača za kojeg se predviđa vrijeme veslanja regate. </w:t>
      </w:r>
      <w:r w:rsidR="00131AFB">
        <w:t xml:space="preserve">Atribut </w:t>
      </w:r>
      <w:proofErr w:type="spellStart"/>
      <w:r w:rsidR="00131AFB" w:rsidRPr="00B81BFE">
        <w:rPr>
          <w:i/>
        </w:rPr>
        <w:t>VrijemeTreninga</w:t>
      </w:r>
      <w:proofErr w:type="spellEnd"/>
      <w:r w:rsidR="00131AFB">
        <w:rPr>
          <w:i/>
        </w:rPr>
        <w:t xml:space="preserve"> </w:t>
      </w:r>
      <w:r w:rsidR="00131AFB">
        <w:t>predstavlja vrijeme i datum kada je započeo traženi trening na temelju kojeg se radi predviđanje vremena veslanja regate.</w:t>
      </w:r>
      <w:r w:rsidR="00966E5A">
        <w:t xml:space="preserve"> Atribut </w:t>
      </w:r>
      <w:proofErr w:type="spellStart"/>
      <w:r w:rsidR="00966E5A" w:rsidRPr="00966E5A">
        <w:rPr>
          <w:i/>
        </w:rPr>
        <w:t>PredvidenoVrijeme</w:t>
      </w:r>
      <w:proofErr w:type="spellEnd"/>
      <w:r w:rsidR="00966E5A">
        <w:rPr>
          <w:i/>
        </w:rPr>
        <w:t xml:space="preserve"> </w:t>
      </w:r>
      <w:r w:rsidR="00966E5A">
        <w:t>predstavlja predviđeno vrijeme koje bi veslač mogao odveslati na vremenski bliskoj regati.</w:t>
      </w:r>
      <w:r w:rsidR="00B85FB6">
        <w:t xml:space="preserve"> Ovaj atribut predstavlja glavnu razliku između promatranih pogleda.</w:t>
      </w: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434B5C" w:rsidRPr="00B85FB6" w:rsidRDefault="00B56EEA" w:rsidP="00D714C0">
      <w:pPr>
        <w:spacing w:before="0" w:after="0" w:line="360" w:lineRule="auto"/>
        <w:jc w:val="both"/>
        <w:rPr>
          <w:vertAlign w:val="subscript"/>
        </w:rPr>
      </w:pPr>
      <w:r>
        <w:rPr>
          <w:noProof/>
        </w:rPr>
        <w:lastRenderedPageBreak/>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56EEA" w:rsidRDefault="00B56EEA" w:rsidP="00B56EEA">
                            <w:r>
                              <w:t>(2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7"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0ercFisCAABJBAAADgAAAAAAAAAAAAAAAAAuAgAAZHJz&#10;L2Uyb0RvYy54bWxQSwECLQAUAAYACAAAACEAjHHC5t8AAAAJAQAADwAAAAAAAAAAAAAAAACFBAAA&#10;ZHJzL2Rvd25yZXYueG1sUEsFBgAAAAAEAAQA8wAAAJEFAAAAAA==&#10;" strokecolor="white [3212]">
                <v:textbox>
                  <w:txbxContent>
                    <w:p w:rsidR="00B56EEA" w:rsidRDefault="00B56EEA" w:rsidP="00B56EEA">
                      <w:r>
                        <w:t>(2</w:t>
                      </w:r>
                      <w:r>
                        <w:t>)</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56EEA" w:rsidRDefault="00B56EEA" w:rsidP="00B56EEA">
                            <w:r>
                              <w:t>(3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" strokecolor="white [3212]">
                <v:textbox>
                  <w:txbxContent>
                    <w:p w:rsidR="00B56EEA" w:rsidRDefault="00B56EEA" w:rsidP="00B56EEA">
                      <w:r>
                        <w:t>(3</w:t>
                      </w:r>
                      <w:r>
                        <w:t>)</w:t>
                      </w:r>
                    </w:p>
                  </w:txbxContent>
                </v:textbox>
                <w10:wrap type="square"/>
              </v:shape>
            </w:pict>
          </mc:Fallback>
        </mc:AlternateContent>
      </w:r>
      <w:r w:rsidR="00363BD5">
        <w:t xml:space="preserve">U slučaju pogleda </w:t>
      </w:r>
      <w:r w:rsidR="00363BD5" w:rsidRPr="00363BD5">
        <w:rPr>
          <w:i/>
        </w:rPr>
        <w:t>PredikcijskiTrening500Predikcija</w:t>
      </w:r>
      <w:r w:rsidR="009A5366">
        <w:rPr>
          <w:i/>
        </w:rPr>
        <w:t xml:space="preserve"> </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A95E7A" w:rsidRDefault="00A95E7A" w:rsidP="00D714C0">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Atribut</w:t>
      </w:r>
      <w:r w:rsidR="004577A5">
        <w:t xml:space="preserve"> </w:t>
      </w:r>
      <w:proofErr w:type="spellStart"/>
      <w:r w:rsidR="00B16747" w:rsidRPr="00B16747">
        <w:rPr>
          <w:i/>
        </w:rPr>
        <w:t>IdPosada</w:t>
      </w:r>
      <w:proofErr w:type="spellEnd"/>
      <w:r w:rsidR="00B16747">
        <w:rPr>
          <w:i/>
        </w:rPr>
        <w:t xml:space="preserve"> </w:t>
      </w:r>
      <w:r w:rsidR="00B16747">
        <w:t xml:space="preserve">povezuje ovaj pogled s relacijom </w:t>
      </w:r>
      <w:r w:rsidR="00B16747" w:rsidRPr="00B16747">
        <w:rPr>
          <w:i/>
        </w:rPr>
        <w:t>Posada</w:t>
      </w:r>
      <w:r w:rsidR="00B16747">
        <w:rPr>
          <w:i/>
        </w:rPr>
        <w:t xml:space="preserve"> </w:t>
      </w:r>
      <w:r w:rsidR="00B16747">
        <w:t>kako bi se znalo koje je mjesto pojedina posada osvojila.</w:t>
      </w:r>
      <w:r w:rsidR="007839D9">
        <w:t xml:space="preserve"> Atribut </w:t>
      </w:r>
      <w:proofErr w:type="spellStart"/>
      <w:r w:rsidR="007839D9" w:rsidRPr="007839D9">
        <w:rPr>
          <w:i/>
        </w:rPr>
        <w:t>DatumRezultata</w:t>
      </w:r>
      <w:proofErr w:type="spellEnd"/>
      <w:r w:rsidR="007839D9">
        <w:rPr>
          <w:i/>
        </w:rPr>
        <w:t xml:space="preserve"> </w:t>
      </w:r>
      <w:r w:rsidR="007839D9">
        <w:t>predstavlja datum kada je osvojeno određeno mjesto u utrci.</w:t>
      </w:r>
      <w:r w:rsidR="00A637CE">
        <w:t xml:space="preserve"> Atribut </w:t>
      </w:r>
      <w:proofErr w:type="spellStart"/>
      <w:r w:rsidR="00A637CE" w:rsidRPr="00A637CE">
        <w:rPr>
          <w:i/>
        </w:rPr>
        <w:t>Rank</w:t>
      </w:r>
      <w:proofErr w:type="spellEnd"/>
      <w:r w:rsidR="000171D3">
        <w:rPr>
          <w:i/>
        </w:rPr>
        <w:t xml:space="preserve"> </w:t>
      </w:r>
      <w:r w:rsidR="000171D3">
        <w:t>predstavlja mjesto koje je određena posada osvojila na određenoj regati.</w:t>
      </w:r>
      <w:r w:rsidR="001234DE">
        <w:t xml:space="preserve"> </w:t>
      </w: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CE782D">
        <w:t xml:space="preserve">Atributi </w:t>
      </w:r>
      <w:proofErr w:type="spellStart"/>
      <w:r w:rsidR="00CE782D" w:rsidRPr="00CE782D">
        <w:rPr>
          <w:i/>
        </w:rPr>
        <w:t>IdRegata</w:t>
      </w:r>
      <w:proofErr w:type="spellEnd"/>
      <w:r w:rsidR="00CE782D">
        <w:t xml:space="preserve"> i </w:t>
      </w:r>
      <w:proofErr w:type="spellStart"/>
      <w:r w:rsidR="00CE782D" w:rsidRPr="00CE782D">
        <w:rPr>
          <w:i/>
        </w:rPr>
        <w:t>IdKategorija</w:t>
      </w:r>
      <w:proofErr w:type="spellEnd"/>
      <w:r w:rsidR="00CE782D">
        <w:t xml:space="preserve"> povezuju pogled s relacijama </w:t>
      </w:r>
      <w:r w:rsidR="00CE782D" w:rsidRPr="00CE782D">
        <w:rPr>
          <w:i/>
        </w:rPr>
        <w:t xml:space="preserve">Regata </w:t>
      </w:r>
      <w:r w:rsidR="00CE782D">
        <w:t xml:space="preserve">i </w:t>
      </w:r>
      <w:r w:rsidR="00CE782D" w:rsidRPr="00CE782D">
        <w:rPr>
          <w:i/>
        </w:rPr>
        <w:t>Kategorija</w:t>
      </w:r>
      <w:r w:rsidR="00CE782D">
        <w:rPr>
          <w:i/>
        </w:rPr>
        <w:t xml:space="preserve">. </w:t>
      </w:r>
      <w:r w:rsidR="00CE782D">
        <w:t xml:space="preserve">Prema ovim atributima obavlja se grupiranje rezultata pogleda. Atribut </w:t>
      </w:r>
      <w:r w:rsidR="00CE782D" w:rsidRPr="00CE782D">
        <w:rPr>
          <w:i/>
        </w:rPr>
        <w:t>Broj posada</w:t>
      </w:r>
      <w:r w:rsidR="00CE782D">
        <w:rPr>
          <w:i/>
        </w:rPr>
        <w:t xml:space="preserve"> </w:t>
      </w:r>
      <w:r w:rsidR="00CE782D">
        <w:t xml:space="preserve"> predstavlja broj posada koje su veslale u određenoj</w:t>
      </w:r>
      <w:r w:rsidR="00D25CD6">
        <w:t xml:space="preserve"> kategoriji na pojedinoj regati.</w:t>
      </w: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 xml:space="preserve">srodan je prethodnom pogledu i predstavlja broj veslača koji su na određenoj regati veslali za pojedini klub. Na relacije </w:t>
      </w:r>
      <w:r w:rsidRPr="00111D9F">
        <w:rPr>
          <w:i/>
        </w:rPr>
        <w:t>Klub</w:t>
      </w:r>
      <w:r w:rsidRPr="00111D9F">
        <w:t xml:space="preserve"> i</w:t>
      </w:r>
      <w:r>
        <w:rPr>
          <w:i/>
        </w:rPr>
        <w:t xml:space="preserve"> Regata</w:t>
      </w:r>
      <w:r w:rsidRPr="00111D9F">
        <w:rPr>
          <w:i/>
        </w:rPr>
        <w:t xml:space="preserve"> </w:t>
      </w:r>
      <w:r>
        <w:t xml:space="preserve">pogled se referencira preko atributa </w:t>
      </w:r>
      <w:proofErr w:type="spellStart"/>
      <w:r w:rsidRPr="00111D9F">
        <w:rPr>
          <w:i/>
        </w:rPr>
        <w:t>IdKlub</w:t>
      </w:r>
      <w:proofErr w:type="spellEnd"/>
      <w:r w:rsidRPr="00111D9F">
        <w:rPr>
          <w:i/>
        </w:rPr>
        <w:t xml:space="preserve"> </w:t>
      </w:r>
      <w:r w:rsidRPr="00111D9F">
        <w:t>i</w:t>
      </w:r>
      <w:r w:rsidRPr="00111D9F">
        <w:rPr>
          <w:i/>
        </w:rPr>
        <w:t xml:space="preserve"> </w:t>
      </w:r>
      <w:proofErr w:type="spellStart"/>
      <w:r w:rsidRPr="00111D9F">
        <w:rPr>
          <w:i/>
        </w:rPr>
        <w:t>IdRegata</w:t>
      </w:r>
      <w:proofErr w:type="spellEnd"/>
      <w:r w:rsidR="00A74B1B">
        <w:rPr>
          <w:i/>
        </w:rPr>
        <w:t xml:space="preserve">. </w:t>
      </w:r>
      <w:r w:rsidR="00D25CD6">
        <w:t xml:space="preserve">Atribut </w:t>
      </w:r>
      <w:proofErr w:type="spellStart"/>
      <w:r w:rsidR="00480462">
        <w:rPr>
          <w:i/>
        </w:rPr>
        <w:t>BrojV</w:t>
      </w:r>
      <w:r w:rsidR="00D25CD6" w:rsidRPr="00D25CD6">
        <w:rPr>
          <w:i/>
        </w:rPr>
        <w:t>eslaca</w:t>
      </w:r>
      <w:proofErr w:type="spellEnd"/>
      <w:r w:rsidR="00D25CD6">
        <w:rPr>
          <w:i/>
        </w:rPr>
        <w:t xml:space="preserve"> </w:t>
      </w:r>
      <w:r w:rsidR="00D25CD6">
        <w:t xml:space="preserve"> predstavlja broj veslača koji su veslali za određeni klub na pojedinoj regati</w:t>
      </w:r>
      <w:r w:rsidR="000465BB">
        <w:t>.</w:t>
      </w:r>
    </w:p>
    <w:p w:rsidR="00112766" w:rsidRPr="00D8756E" w:rsidRDefault="00112766" w:rsidP="00D25CD6">
      <w:pPr>
        <w:spacing w:before="0" w:after="0" w:line="360" w:lineRule="auto"/>
        <w:jc w:val="both"/>
      </w:pPr>
      <w:r>
        <w:t xml:space="preserve">Pogled </w:t>
      </w:r>
      <w:proofErr w:type="spellStart"/>
      <w:r w:rsidRPr="00112766">
        <w:rPr>
          <w:i/>
        </w:rPr>
        <w:t>ZbirnaStartnaLista</w:t>
      </w:r>
      <w:proofErr w:type="spellEnd"/>
      <w:r>
        <w:rPr>
          <w:i/>
        </w:rPr>
        <w:t xml:space="preserve"> </w:t>
      </w:r>
      <w:r>
        <w:t>sadrži zapise iz baze podataka koji povezani tvore zbrinu startnu listu.</w:t>
      </w:r>
      <w:r w:rsidR="0039017B">
        <w:t xml:space="preserve"> </w:t>
      </w:r>
      <w:r w:rsidR="00C40752">
        <w:t>To je lista zapisa o utrkama koje se veslaju na određenoj regati sortirana prema rednom broju koji je dodijeljen svakoj pojedinoj utrci.</w:t>
      </w:r>
      <w:r w:rsidR="00A3186D">
        <w:t xml:space="preserve"> </w:t>
      </w:r>
      <w:r w:rsidR="0039017B">
        <w:t xml:space="preserve">Atributi </w:t>
      </w:r>
      <w:proofErr w:type="spellStart"/>
      <w:r w:rsidR="007F31AC" w:rsidRPr="007F31AC">
        <w:rPr>
          <w:i/>
        </w:rPr>
        <w:t>IdKategorija</w:t>
      </w:r>
      <w:proofErr w:type="spellEnd"/>
      <w:r w:rsidR="007F31AC" w:rsidRPr="007F31AC">
        <w:rPr>
          <w:i/>
        </w:rPr>
        <w:t xml:space="preserve">, </w:t>
      </w:r>
      <w:proofErr w:type="spellStart"/>
      <w:r w:rsidR="007F31AC" w:rsidRPr="007F31AC">
        <w:rPr>
          <w:i/>
        </w:rPr>
        <w:t>IdUtrka</w:t>
      </w:r>
      <w:proofErr w:type="spellEnd"/>
      <w:r w:rsidR="007F31AC" w:rsidRPr="007F31AC">
        <w:t xml:space="preserve"> i</w:t>
      </w:r>
      <w:r w:rsidR="007F31AC" w:rsidRPr="007F31AC">
        <w:rPr>
          <w:i/>
        </w:rPr>
        <w:t xml:space="preserve"> </w:t>
      </w:r>
      <w:proofErr w:type="spellStart"/>
      <w:r w:rsidR="007F31AC" w:rsidRPr="007F31AC">
        <w:rPr>
          <w:i/>
        </w:rPr>
        <w:t>IdRegata</w:t>
      </w:r>
      <w:proofErr w:type="spellEnd"/>
      <w:r w:rsidR="00322E8C">
        <w:rPr>
          <w:i/>
        </w:rPr>
        <w:t xml:space="preserve"> </w:t>
      </w:r>
      <w:r w:rsidR="00322E8C">
        <w:t>povezuju pogled s pripadajućim relacijama.</w:t>
      </w:r>
      <w:r w:rsidR="003E2D01">
        <w:t xml:space="preserve"> Atribut </w:t>
      </w:r>
      <w:proofErr w:type="spellStart"/>
      <w:r w:rsidR="003E2D01" w:rsidRPr="003E2D01">
        <w:rPr>
          <w:i/>
        </w:rPr>
        <w:t>RedniBrojUtrke</w:t>
      </w:r>
      <w:proofErr w:type="spellEnd"/>
      <w:r w:rsidR="001F1D42">
        <w:rPr>
          <w:i/>
        </w:rPr>
        <w:t xml:space="preserve"> </w:t>
      </w:r>
      <w:r w:rsidR="001F1D42">
        <w:t>predstavlja redni</w:t>
      </w:r>
      <w:r w:rsidR="00C40752">
        <w:t xml:space="preserve"> broj utrke sklopu jedne regate, atribut </w:t>
      </w:r>
      <w:r w:rsidR="00C40752" w:rsidRPr="00C40752">
        <w:rPr>
          <w:i/>
        </w:rPr>
        <w:t>Kategorija</w:t>
      </w:r>
      <w:r w:rsidR="00C40752">
        <w:rPr>
          <w:i/>
        </w:rPr>
        <w:t xml:space="preserve"> </w:t>
      </w:r>
      <w:r w:rsidR="00C40752">
        <w:lastRenderedPageBreak/>
        <w:t>predstavlja kraticu kategorije kojoj određeni zapis pripada</w:t>
      </w:r>
      <w:r w:rsidR="00A3186D">
        <w:t xml:space="preserve">, a atribut </w:t>
      </w:r>
      <w:proofErr w:type="spellStart"/>
      <w:r w:rsidR="00A3186D" w:rsidRPr="00A3186D">
        <w:rPr>
          <w:i/>
        </w:rPr>
        <w:t>StartnoVrijeme</w:t>
      </w:r>
      <w:proofErr w:type="spellEnd"/>
      <w:r w:rsidR="00A3186D">
        <w:rPr>
          <w:i/>
        </w:rPr>
        <w:t xml:space="preserve"> </w:t>
      </w:r>
      <w:r w:rsidR="00A3186D">
        <w:t>predstavlja star</w:t>
      </w:r>
      <w:r w:rsidR="00973BBA">
        <w:t>t</w:t>
      </w:r>
      <w:r w:rsidR="00A3186D">
        <w:t>no vrijeme pojedine utrke.</w:t>
      </w:r>
      <w:r w:rsidR="00D8756E">
        <w:t xml:space="preserve"> Atribut </w:t>
      </w:r>
      <w:r w:rsidR="00D8756E" w:rsidRPr="00D8756E">
        <w:rPr>
          <w:i/>
        </w:rPr>
        <w:t>Rang</w:t>
      </w:r>
      <w:r w:rsidR="00D8756E">
        <w:rPr>
          <w:i/>
        </w:rPr>
        <w:t xml:space="preserve"> </w:t>
      </w:r>
      <w:r w:rsidR="00D8756E">
        <w:t>predstavlja kraticu ranga kojem utrka pripada na primjer Finale A.</w:t>
      </w: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 Ovaj pogled predstavlja </w:t>
      </w:r>
      <w:proofErr w:type="spellStart"/>
      <w:r>
        <w:t>izveslana</w:t>
      </w:r>
      <w:proofErr w:type="spellEnd"/>
      <w:r>
        <w:t xml:space="preserve"> vremena na regatama za sve posade u svim kategorijama.</w:t>
      </w:r>
      <w:r w:rsidR="00874B3C">
        <w:t xml:space="preserve"> Koristeći atribute </w:t>
      </w:r>
      <w:proofErr w:type="spellStart"/>
      <w:r w:rsidR="00874B3C" w:rsidRPr="00874B3C">
        <w:rPr>
          <w:i/>
        </w:rPr>
        <w:t>IdRegata</w:t>
      </w:r>
      <w:proofErr w:type="spellEnd"/>
      <w:r w:rsidR="00874B3C" w:rsidRPr="00874B3C">
        <w:rPr>
          <w:i/>
        </w:rPr>
        <w:t xml:space="preserve">, </w:t>
      </w:r>
      <w:proofErr w:type="spellStart"/>
      <w:r w:rsidR="00874B3C" w:rsidRPr="00874B3C">
        <w:rPr>
          <w:i/>
        </w:rPr>
        <w:t>IdKategorija</w:t>
      </w:r>
      <w:proofErr w:type="spellEnd"/>
      <w:r w:rsidR="00874B3C" w:rsidRPr="00874B3C">
        <w:rPr>
          <w:i/>
        </w:rPr>
        <w:t xml:space="preserve">, </w:t>
      </w:r>
      <w:proofErr w:type="spellStart"/>
      <w:r w:rsidR="00874B3C" w:rsidRPr="00874B3C">
        <w:rPr>
          <w:i/>
        </w:rPr>
        <w:t>IdUtrka</w:t>
      </w:r>
      <w:proofErr w:type="spellEnd"/>
      <w:r w:rsidR="00874B3C" w:rsidRPr="00874B3C">
        <w:rPr>
          <w:i/>
        </w:rPr>
        <w:t xml:space="preserve"> </w:t>
      </w:r>
      <w:r w:rsidR="00874B3C">
        <w:t>i</w:t>
      </w:r>
      <w:r w:rsidR="00874B3C" w:rsidRPr="00874B3C">
        <w:rPr>
          <w:i/>
        </w:rPr>
        <w:t xml:space="preserve"> </w:t>
      </w:r>
      <w:proofErr w:type="spellStart"/>
      <w:r w:rsidR="00874B3C" w:rsidRPr="00874B3C">
        <w:rPr>
          <w:i/>
        </w:rPr>
        <w:t>IdPosada</w:t>
      </w:r>
      <w:proofErr w:type="spellEnd"/>
      <w:r w:rsidR="00874B3C">
        <w:rPr>
          <w:i/>
        </w:rPr>
        <w:t xml:space="preserve"> </w:t>
      </w:r>
      <w:r w:rsidR="00874B3C">
        <w:t xml:space="preserve">pogled se povezuje s tablicama gdje su ovi atributi </w:t>
      </w:r>
      <w:r w:rsidR="0051263B">
        <w:t>primarni</w:t>
      </w:r>
      <w:r w:rsidR="00874B3C">
        <w:t xml:space="preserve"> ključevi.</w:t>
      </w:r>
      <w:r w:rsidR="004552D0">
        <w:t xml:space="preserve"> </w:t>
      </w:r>
      <w:r w:rsidR="009A0D8C">
        <w:t xml:space="preserve">Atribut </w:t>
      </w:r>
      <w:r w:rsidR="009A0D8C" w:rsidRPr="009A0D8C">
        <w:rPr>
          <w:i/>
        </w:rPr>
        <w:t>Staza</w:t>
      </w:r>
      <w:r w:rsidR="009A0D8C">
        <w:rPr>
          <w:i/>
        </w:rPr>
        <w:t xml:space="preserve"> </w:t>
      </w:r>
      <w:r w:rsidR="00427652">
        <w:t>označava</w:t>
      </w:r>
      <w:r w:rsidR="0004223E">
        <w:t xml:space="preserve"> stazu u kojoj je posada u određenoj utrci odveslala utrku</w:t>
      </w:r>
      <w:r w:rsidR="00427652">
        <w:t>.</w:t>
      </w:r>
      <w:r w:rsidR="000C4554">
        <w:t xml:space="preserve"> Atribut </w:t>
      </w:r>
      <w:r w:rsidR="000C4554" w:rsidRPr="000C4554">
        <w:rPr>
          <w:i/>
        </w:rPr>
        <w:t>Kratica</w:t>
      </w:r>
      <w:r w:rsidR="000C4554">
        <w:rPr>
          <w:i/>
        </w:rPr>
        <w:t xml:space="preserve"> </w:t>
      </w:r>
      <w:r w:rsidR="000C4554">
        <w:t>označava kraticu p</w:t>
      </w:r>
      <w:r w:rsidR="00D76D06">
        <w:t xml:space="preserve">od kojom je posada veslala utrku. </w:t>
      </w:r>
      <w:r w:rsidR="00B16FC6">
        <w:t xml:space="preserve">Atribut </w:t>
      </w:r>
      <w:r w:rsidR="00B16FC6" w:rsidRPr="00B16FC6">
        <w:rPr>
          <w:i/>
        </w:rPr>
        <w:t>Vrijeme</w:t>
      </w:r>
      <w:r w:rsidR="00917C83">
        <w:rPr>
          <w:i/>
        </w:rPr>
        <w:t xml:space="preserve"> </w:t>
      </w:r>
      <w:r w:rsidR="00917C83">
        <w:t xml:space="preserve"> predstavlja vrijeme koje je određena posada </w:t>
      </w:r>
      <w:proofErr w:type="spellStart"/>
      <w:r w:rsidR="00917C83">
        <w:t>izveslala</w:t>
      </w:r>
      <w:proofErr w:type="spellEnd"/>
      <w:r w:rsidR="00917C83">
        <w:t xml:space="preserve"> u određenoj utrci.</w:t>
      </w:r>
      <w:r w:rsidR="00F355AD">
        <w:t xml:space="preserve"> Atribut </w:t>
      </w:r>
      <w:r w:rsidR="00F355AD" w:rsidRPr="00F355AD">
        <w:rPr>
          <w:i/>
        </w:rPr>
        <w:t>Udaljenost</w:t>
      </w:r>
      <w:r w:rsidR="00F355AD">
        <w:rPr>
          <w:i/>
        </w:rPr>
        <w:t xml:space="preserve"> </w:t>
      </w:r>
      <w:r w:rsidR="00F355AD">
        <w:t xml:space="preserve"> predstavlja udaljenost kontrolne točke na kojoj se mjeri </w:t>
      </w:r>
      <w:proofErr w:type="spellStart"/>
      <w:r w:rsidR="00F355AD">
        <w:t>izveslano</w:t>
      </w:r>
      <w:proofErr w:type="spellEnd"/>
      <w:r w:rsidR="00F355AD">
        <w:t xml:space="preserve"> vrijeme od </w:t>
      </w:r>
      <w:r w:rsidR="004C303B">
        <w:t>početka veslačke staze</w:t>
      </w:r>
      <w:r w:rsidR="00F355AD">
        <w:t>.</w:t>
      </w:r>
    </w:p>
    <w:p w:rsidR="009C5155" w:rsidRDefault="009C5155" w:rsidP="00D25CD6">
      <w:pPr>
        <w:spacing w:before="0" w:after="0" w:line="360" w:lineRule="auto"/>
        <w:jc w:val="both"/>
      </w:pPr>
      <w:r>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Atribut </w:t>
      </w:r>
      <w:proofErr w:type="spellStart"/>
      <w:r w:rsidR="004E3DD6" w:rsidRPr="004E3DD6">
        <w:rPr>
          <w:i/>
        </w:rPr>
        <w:t>IdStarosnaKategorija</w:t>
      </w:r>
      <w:proofErr w:type="spellEnd"/>
      <w:r w:rsidR="00AF2B3D">
        <w:rPr>
          <w:i/>
        </w:rPr>
        <w:t xml:space="preserve"> </w:t>
      </w:r>
      <w:r w:rsidR="00AF2B3D">
        <w:t xml:space="preserve">povezuje se na relaciju </w:t>
      </w:r>
      <w:proofErr w:type="spellStart"/>
      <w:r w:rsidR="00AF2B3D" w:rsidRPr="00AF2B3D">
        <w:rPr>
          <w:i/>
        </w:rPr>
        <w:t>StarosnaKategorija</w:t>
      </w:r>
      <w:proofErr w:type="spellEnd"/>
      <w:r w:rsidR="00AF2B3D">
        <w:rPr>
          <w:i/>
        </w:rPr>
        <w:t xml:space="preserve"> </w:t>
      </w:r>
      <w:r w:rsidR="00AF2B3D">
        <w:t>i označava kojoj starosnoj kategoriji pripadaju veslači u klubu.</w:t>
      </w:r>
      <w:r w:rsidR="00595087">
        <w:t xml:space="preserve"> Atribut </w:t>
      </w:r>
      <w:proofErr w:type="spellStart"/>
      <w:r w:rsidR="00595087" w:rsidRPr="00595087">
        <w:rPr>
          <w:i/>
        </w:rPr>
        <w:t>IdKlub</w:t>
      </w:r>
      <w:proofErr w:type="spellEnd"/>
      <w:r w:rsidR="00595087">
        <w:rPr>
          <w:i/>
        </w:rPr>
        <w:t xml:space="preserve"> </w:t>
      </w:r>
      <w:r w:rsidR="00595087">
        <w:t xml:space="preserve">povezuje pogled na pripadajući klub. </w:t>
      </w:r>
      <w:r w:rsidR="00F20587">
        <w:t xml:space="preserve">Atribut </w:t>
      </w:r>
      <w:proofErr w:type="spellStart"/>
      <w:r w:rsidR="00F20587" w:rsidRPr="00F20587">
        <w:rPr>
          <w:i/>
        </w:rPr>
        <w:t>BrojVeslaca</w:t>
      </w:r>
      <w:proofErr w:type="spellEnd"/>
      <w:r w:rsidR="00F20587">
        <w:rPr>
          <w:i/>
        </w:rPr>
        <w:t xml:space="preserve"> </w:t>
      </w:r>
      <w:r w:rsidR="00F20587">
        <w:t>i predstavlja broj veslača u određenom klubu grupiranih prema starosnoj kategoriji.</w:t>
      </w:r>
    </w:p>
    <w:p w:rsidR="000E058F"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Veslači su prikazani atributima </w:t>
      </w:r>
      <w:proofErr w:type="spellStart"/>
      <w:r w:rsidR="00396E16" w:rsidRPr="00396E16">
        <w:rPr>
          <w:i/>
        </w:rPr>
        <w:t>IdVeslac</w:t>
      </w:r>
      <w:proofErr w:type="spellEnd"/>
      <w:r w:rsidR="00396E16" w:rsidRPr="00396E16">
        <w:rPr>
          <w:i/>
        </w:rPr>
        <w:t xml:space="preserve">, </w:t>
      </w:r>
      <w:proofErr w:type="spellStart"/>
      <w:r w:rsidR="00396E16" w:rsidRPr="00396E16">
        <w:rPr>
          <w:i/>
        </w:rPr>
        <w:t>VeslaoSaId</w:t>
      </w:r>
      <w:proofErr w:type="spellEnd"/>
      <w:r w:rsidR="00396E16" w:rsidRPr="00396E16">
        <w:rPr>
          <w:i/>
        </w:rPr>
        <w:t xml:space="preserve"> </w:t>
      </w:r>
      <w:r w:rsidR="00396E16">
        <w:t>i</w:t>
      </w:r>
      <w:r w:rsidR="00396E16" w:rsidRPr="00396E16">
        <w:rPr>
          <w:i/>
        </w:rPr>
        <w:t xml:space="preserve"> </w:t>
      </w:r>
      <w:proofErr w:type="spellStart"/>
      <w:r w:rsidR="00396E16" w:rsidRPr="00396E16">
        <w:rPr>
          <w:i/>
        </w:rPr>
        <w:t>VeslaoSa</w:t>
      </w:r>
      <w:proofErr w:type="spellEnd"/>
      <w:r w:rsidR="00396E16">
        <w:t xml:space="preserve">. Prva dva atributa povezuju pogled s relacijom </w:t>
      </w:r>
      <w:r w:rsidR="00396E16" w:rsidRPr="00396E16">
        <w:rPr>
          <w:i/>
        </w:rPr>
        <w:t>Veslač</w:t>
      </w:r>
      <w:r w:rsidR="00396E16">
        <w:rPr>
          <w:i/>
        </w:rPr>
        <w:t xml:space="preserve">. </w:t>
      </w:r>
      <w:r w:rsidR="00396E16">
        <w:t xml:space="preserve">Atribut </w:t>
      </w:r>
      <w:proofErr w:type="spellStart"/>
      <w:r w:rsidR="00396E16">
        <w:rPr>
          <w:i/>
        </w:rPr>
        <w:t>VeslaoSa</w:t>
      </w:r>
      <w:proofErr w:type="spellEnd"/>
      <w:r w:rsidR="00396E16">
        <w:rPr>
          <w:i/>
        </w:rPr>
        <w:t xml:space="preserve"> </w:t>
      </w:r>
      <w:r w:rsidR="00396E16">
        <w:t>predstavlja ime i prezime drugog veslača u paru. Ovaj atribut nalazi se u pogledu zbog ograničenja određenih sustava za vizualizaciju podataka. Neki sustav ne mogu imati entitete koji se više puta povezuju na isti atribut drugog entiteta.</w:t>
      </w:r>
      <w:r w:rsidR="00BC6875">
        <w:t xml:space="preserve"> U ovom specifičnom slučaju nije moguće povezati entitet </w:t>
      </w:r>
      <w:proofErr w:type="spellStart"/>
      <w:r w:rsidR="00BC6875" w:rsidRPr="00BC6875">
        <w:rPr>
          <w:i/>
        </w:rPr>
        <w:t>VeslaciUParu</w:t>
      </w:r>
      <w:proofErr w:type="spellEnd"/>
      <w:r w:rsidR="00D02C06">
        <w:rPr>
          <w:i/>
        </w:rPr>
        <w:t xml:space="preserve"> </w:t>
      </w:r>
      <w:r w:rsidR="00D02C06">
        <w:t xml:space="preserve">na atribut </w:t>
      </w:r>
      <w:proofErr w:type="spellStart"/>
      <w:r w:rsidR="00D02C06" w:rsidRPr="00D02C06">
        <w:rPr>
          <w:i/>
        </w:rPr>
        <w:t>IdVeslac</w:t>
      </w:r>
      <w:proofErr w:type="spellEnd"/>
      <w:r w:rsidR="00BC6875">
        <w:rPr>
          <w:i/>
        </w:rPr>
        <w:t xml:space="preserve"> </w:t>
      </w:r>
      <w:r w:rsidR="007E08BD">
        <w:t>entiteta</w:t>
      </w:r>
      <w:r w:rsidR="00BC6875">
        <w:t xml:space="preserve"> </w:t>
      </w:r>
      <w:proofErr w:type="spellStart"/>
      <w:r w:rsidR="00BC6875" w:rsidRPr="00BC6875">
        <w:rPr>
          <w:i/>
        </w:rPr>
        <w:t>Veslac</w:t>
      </w:r>
      <w:proofErr w:type="spellEnd"/>
      <w:r w:rsidR="00EF51CD">
        <w:t xml:space="preserve">. </w:t>
      </w:r>
      <w:r w:rsidR="00673718">
        <w:t xml:space="preserve">Atribut </w:t>
      </w:r>
      <w:proofErr w:type="spellStart"/>
      <w:r w:rsidR="00673718" w:rsidRPr="00BB352C">
        <w:rPr>
          <w:i/>
        </w:rPr>
        <w:t>VeslaliPuta</w:t>
      </w:r>
      <w:proofErr w:type="spellEnd"/>
      <w:r w:rsidR="00673718">
        <w:t xml:space="preserve"> predstavlja broj puta koji je određeni par veslača veslao skupa u posadi.</w:t>
      </w: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Uz pomoć atributa </w:t>
      </w:r>
      <w:proofErr w:type="spellStart"/>
      <w:r w:rsidR="005F21CB" w:rsidRPr="005F21CB">
        <w:rPr>
          <w:i/>
        </w:rPr>
        <w:t>IdVeslac</w:t>
      </w:r>
      <w:proofErr w:type="spellEnd"/>
      <w:r w:rsidR="00BB04EC">
        <w:rPr>
          <w:i/>
        </w:rPr>
        <w:t xml:space="preserve"> </w:t>
      </w:r>
      <w:r w:rsidR="00BB04EC">
        <w:t xml:space="preserve">rezultati se grupiraju prema veslaču, a preko atributa </w:t>
      </w:r>
      <w:r w:rsidR="00BB04EC" w:rsidRPr="00BB04EC">
        <w:rPr>
          <w:i/>
        </w:rPr>
        <w:t>Kratica</w:t>
      </w:r>
      <w:r w:rsidR="00BB04EC">
        <w:rPr>
          <w:i/>
        </w:rPr>
        <w:t xml:space="preserve"> </w:t>
      </w:r>
      <w:r w:rsidR="00BB04EC">
        <w:t>grupiraju se prema kategoriji.</w:t>
      </w:r>
      <w:r w:rsidR="00E97116">
        <w:t xml:space="preserve"> Atribut </w:t>
      </w:r>
      <w:proofErr w:type="spellStart"/>
      <w:r w:rsidR="00E97116" w:rsidRPr="00E97116">
        <w:rPr>
          <w:i/>
        </w:rPr>
        <w:lastRenderedPageBreak/>
        <w:t>PutaVeslao</w:t>
      </w:r>
      <w:proofErr w:type="spellEnd"/>
      <w:r w:rsidR="00E97116">
        <w:t xml:space="preserve"> predstavlja broj puta koji je određeni veslač veslao u određenoj kategoriji.</w:t>
      </w:r>
    </w:p>
    <w:p w:rsidR="006A3BA4" w:rsidRDefault="007D0B7C" w:rsidP="00D25CD6">
      <w:pPr>
        <w:spacing w:before="0" w:after="0" w:line="360" w:lineRule="auto"/>
        <w:jc w:val="both"/>
      </w:pPr>
      <w:r>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Preko atributa </w:t>
      </w:r>
      <w:proofErr w:type="spellStart"/>
      <w:r w:rsidR="003A107A" w:rsidRPr="003A107A">
        <w:rPr>
          <w:i/>
        </w:rPr>
        <w:t>IdVeslac</w:t>
      </w:r>
      <w:proofErr w:type="spellEnd"/>
      <w:r w:rsidR="003A107A">
        <w:rPr>
          <w:i/>
        </w:rPr>
        <w:t xml:space="preserve"> </w:t>
      </w:r>
      <w:r w:rsidR="00A97E81">
        <w:t>i</w:t>
      </w:r>
      <w:r w:rsidR="003A107A" w:rsidRPr="003A107A">
        <w:rPr>
          <w:i/>
        </w:rPr>
        <w:t xml:space="preserve"> </w:t>
      </w:r>
      <w:proofErr w:type="spellStart"/>
      <w:r w:rsidR="003A107A" w:rsidRPr="003A107A">
        <w:rPr>
          <w:i/>
        </w:rPr>
        <w:t>IdLokacija</w:t>
      </w:r>
      <w:proofErr w:type="spellEnd"/>
      <w:r w:rsidR="000C1B48">
        <w:rPr>
          <w:i/>
        </w:rPr>
        <w:t xml:space="preserve"> </w:t>
      </w:r>
      <w:r w:rsidR="000C1B48">
        <w:t>pogled se povezuje s pripadajućim relacijama.</w:t>
      </w:r>
      <w:r w:rsidR="001B4F36">
        <w:t xml:space="preserve"> Atribut </w:t>
      </w:r>
      <w:proofErr w:type="spellStart"/>
      <w:r w:rsidR="00B02AE9" w:rsidRPr="00B02AE9">
        <w:rPr>
          <w:i/>
        </w:rPr>
        <w:t>PutaNaLokacij</w:t>
      </w:r>
      <w:r w:rsidR="00B02AE9">
        <w:rPr>
          <w:i/>
        </w:rPr>
        <w:t>i</w:t>
      </w:r>
      <w:proofErr w:type="spellEnd"/>
      <w:r w:rsidR="00B02AE9">
        <w:rPr>
          <w:i/>
        </w:rPr>
        <w:t xml:space="preserve"> </w:t>
      </w:r>
      <w:r w:rsidR="00B02AE9">
        <w:t>predstavlja broj puta koji je pojedini veslač veslao na određenoj lokaciji.</w:t>
      </w:r>
    </w:p>
    <w:p w:rsidR="00AA1030" w:rsidRPr="00C16E51"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Atributi </w:t>
      </w:r>
      <w:r w:rsidR="003C1D98" w:rsidRPr="003C1D98">
        <w:rPr>
          <w:i/>
        </w:rPr>
        <w:t xml:space="preserve">Ime, Prezime </w:t>
      </w:r>
      <w:r w:rsidR="003C1D98" w:rsidRPr="003C1D98">
        <w:t>i</w:t>
      </w:r>
      <w:r w:rsidR="003C1D98" w:rsidRPr="003C1D98">
        <w:rPr>
          <w:i/>
        </w:rPr>
        <w:t xml:space="preserve"> </w:t>
      </w:r>
      <w:proofErr w:type="spellStart"/>
      <w:r w:rsidR="003C1D98" w:rsidRPr="003C1D98">
        <w:rPr>
          <w:i/>
        </w:rPr>
        <w:t>IdVeslac</w:t>
      </w:r>
      <w:proofErr w:type="spellEnd"/>
      <w:r w:rsidR="003C1D98">
        <w:t xml:space="preserve"> predstavljaju podatke o veslaču.</w:t>
      </w:r>
      <w:r w:rsidR="00C018A3">
        <w:t xml:space="preserve"> Atributi </w:t>
      </w:r>
      <w:proofErr w:type="spellStart"/>
      <w:r w:rsidR="00C018A3" w:rsidRPr="00C018A3">
        <w:rPr>
          <w:i/>
        </w:rPr>
        <w:t>ImeRegate</w:t>
      </w:r>
      <w:proofErr w:type="spellEnd"/>
      <w:r w:rsidR="00C018A3" w:rsidRPr="00C018A3">
        <w:t xml:space="preserve"> i</w:t>
      </w:r>
      <w:r w:rsidR="00C018A3" w:rsidRPr="00C018A3">
        <w:rPr>
          <w:i/>
        </w:rPr>
        <w:t xml:space="preserve"> </w:t>
      </w:r>
      <w:proofErr w:type="spellStart"/>
      <w:r w:rsidR="00C018A3" w:rsidRPr="00C018A3">
        <w:rPr>
          <w:i/>
        </w:rPr>
        <w:t>DatumPocetak</w:t>
      </w:r>
      <w:proofErr w:type="spellEnd"/>
      <w:r w:rsidR="00C018A3">
        <w:t xml:space="preserve"> predstavljaju podatke o regati na kojoj je vrijeme </w:t>
      </w:r>
      <w:proofErr w:type="spellStart"/>
      <w:r w:rsidR="00C018A3">
        <w:t>izveslano</w:t>
      </w:r>
      <w:proofErr w:type="spellEnd"/>
      <w:r w:rsidR="00C018A3">
        <w:t>.</w:t>
      </w:r>
      <w:r w:rsidR="001F356A">
        <w:t xml:space="preserve"> Atribut </w:t>
      </w:r>
      <w:proofErr w:type="spellStart"/>
      <w:r w:rsidR="001F356A" w:rsidRPr="00C018A3">
        <w:rPr>
          <w:i/>
        </w:rPr>
        <w:t>DatumPocetak</w:t>
      </w:r>
      <w:proofErr w:type="spellEnd"/>
      <w:r w:rsidR="001F356A">
        <w:rPr>
          <w:i/>
        </w:rPr>
        <w:t xml:space="preserve"> </w:t>
      </w:r>
      <w:r w:rsidR="001F356A">
        <w:t>se nalazi u ovom pogledu kako bi se rezultati mogli sortirati vremenski po datumu veslanja.</w:t>
      </w:r>
      <w:r w:rsidR="003C23CC">
        <w:t xml:space="preserve"> Atribut </w:t>
      </w:r>
      <w:r w:rsidR="003C23CC" w:rsidRPr="003C23CC">
        <w:rPr>
          <w:i/>
        </w:rPr>
        <w:t>Vrijeme</w:t>
      </w:r>
      <w:r w:rsidR="003C23CC">
        <w:rPr>
          <w:i/>
        </w:rPr>
        <w:t xml:space="preserve"> </w:t>
      </w:r>
      <w:r w:rsidR="003C23CC">
        <w:t xml:space="preserve"> predstavlja </w:t>
      </w:r>
      <w:proofErr w:type="spellStart"/>
      <w:r w:rsidR="003C23CC">
        <w:t>izv</w:t>
      </w:r>
      <w:r w:rsidR="001922D6">
        <w:t>eslano</w:t>
      </w:r>
      <w:proofErr w:type="spellEnd"/>
      <w:r w:rsidR="001922D6">
        <w:t xml:space="preserve"> vrijeme u </w:t>
      </w:r>
      <w:r w:rsidR="00DA3F9E">
        <w:t>određenoj</w:t>
      </w:r>
      <w:r w:rsidR="001922D6">
        <w:t xml:space="preserve"> utrci.</w:t>
      </w:r>
      <w:r w:rsidR="000306E6">
        <w:t xml:space="preserve"> Atribut </w:t>
      </w:r>
      <w:r w:rsidR="000306E6" w:rsidRPr="000306E6">
        <w:rPr>
          <w:i/>
        </w:rPr>
        <w:t>Kratica</w:t>
      </w:r>
      <w:r w:rsidR="00DA3F9E" w:rsidRPr="000306E6">
        <w:rPr>
          <w:i/>
        </w:rPr>
        <w:t xml:space="preserve"> </w:t>
      </w:r>
      <w:r w:rsidR="000306E6">
        <w:t xml:space="preserve">označava u kojoj je kategoriji postignut rezultat, a atribut </w:t>
      </w:r>
      <w:r w:rsidR="000306E6" w:rsidRPr="000306E6">
        <w:rPr>
          <w:i/>
        </w:rPr>
        <w:t>Udaljenost</w:t>
      </w:r>
      <w:r w:rsidR="00C16E51">
        <w:rPr>
          <w:i/>
        </w:rPr>
        <w:t xml:space="preserve"> </w:t>
      </w:r>
      <w:r w:rsidR="00C16E51">
        <w:t xml:space="preserve">predstavlja kontrolnu točku na kojoj je izmjereno </w:t>
      </w:r>
      <w:proofErr w:type="spellStart"/>
      <w:r w:rsidR="00C16E51">
        <w:t>izveslano</w:t>
      </w:r>
      <w:proofErr w:type="spellEnd"/>
      <w:r w:rsidR="00C16E51">
        <w:t xml:space="preserve"> vrijeme.</w:t>
      </w: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Pr="00DE454A" w:rsidRDefault="00DE454A" w:rsidP="00DE454A"/>
    <w:p w:rsidR="002E6874" w:rsidRDefault="002E6874" w:rsidP="002E6874"/>
    <w:p w:rsidR="002E6874" w:rsidRDefault="002E6874" w:rsidP="002E6874"/>
    <w:p w:rsidR="002E6874" w:rsidRDefault="002E6874" w:rsidP="002E6874"/>
    <w:p w:rsidR="002E6874" w:rsidRDefault="002E6874" w:rsidP="002E6874"/>
    <w:p w:rsidR="002E6874" w:rsidRDefault="002E6874" w:rsidP="002E6874"/>
    <w:p w:rsidR="00487E40" w:rsidRDefault="00487E40" w:rsidP="002E6874"/>
    <w:p w:rsidR="00487E40" w:rsidRDefault="00487E40" w:rsidP="002E6874"/>
    <w:p w:rsidR="00487E40" w:rsidRDefault="00487E40" w:rsidP="002E6874"/>
    <w:p w:rsidR="002E6874" w:rsidRDefault="002E6874" w:rsidP="002E6874"/>
    <w:p w:rsidR="002E6874" w:rsidRDefault="002E6874" w:rsidP="002E6874"/>
    <w:p w:rsidR="00B050E4" w:rsidRPr="002E6874" w:rsidRDefault="00B050E4" w:rsidP="002E6874"/>
    <w:p w:rsidR="000A55F0" w:rsidRDefault="009C31F6" w:rsidP="00274520">
      <w:pPr>
        <w:pStyle w:val="Heading2"/>
      </w:pPr>
      <w:bookmarkStart w:id="29" w:name="_Toc517019466"/>
      <w:r>
        <w:lastRenderedPageBreak/>
        <w:t>Imenovanje objekata</w:t>
      </w:r>
      <w:bookmarkEnd w:id="29"/>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30" w:name="_Toc517019467"/>
      <w:r>
        <w:lastRenderedPageBreak/>
        <w:t>Sustav za upravljanje bazom podataka</w:t>
      </w:r>
      <w:bookmarkEnd w:id="30"/>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31" w:name="_Hlk516512532"/>
      <w:r w:rsidRPr="0033547D">
        <w:rPr>
          <w:i/>
        </w:rPr>
        <w:t>„SQL Server</w:t>
      </w:r>
      <w:r w:rsidR="007352D7">
        <w:rPr>
          <w:i/>
        </w:rPr>
        <w:t xml:space="preserve"> Standard</w:t>
      </w:r>
      <w:r w:rsidRPr="0033547D">
        <w:rPr>
          <w:i/>
        </w:rPr>
        <w:t xml:space="preserve">“, </w:t>
      </w:r>
      <w:bookmarkEnd w:id="31"/>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32" w:name="_Toc517019468"/>
      <w:r>
        <w:lastRenderedPageBreak/>
        <w:t>Vizualizacija podataka</w:t>
      </w:r>
      <w:bookmarkEnd w:id="32"/>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225132">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33" w:name="_Toc517019469"/>
      <w:r>
        <w:lastRenderedPageBreak/>
        <w:t>Semantika</w:t>
      </w:r>
      <w:r w:rsidR="00D83858">
        <w:t xml:space="preserve"> i tipovi</w:t>
      </w:r>
      <w:r>
        <w:t xml:space="preserve"> podataka</w:t>
      </w:r>
      <w:bookmarkEnd w:id="33"/>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EE7AAF">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34" w:name="_Toc517019470"/>
      <w:r>
        <w:lastRenderedPageBreak/>
        <w:t>Vizualizacija vremenski zavisnih podataka</w:t>
      </w:r>
      <w:bookmarkEnd w:id="34"/>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w:t>
      </w:r>
      <w:proofErr w:type="spellStart"/>
      <w:r w:rsidR="009245BE">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C30DF6">
        <w:t xml:space="preserve">Slika </w:t>
      </w:r>
      <w:r w:rsidR="00C30DF6">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ED0094">
      <w:pPr>
        <w:pStyle w:val="Caption"/>
      </w:pPr>
      <w:bookmarkStart w:id="35" w:name="_Ref516915748"/>
      <w:r>
        <w:t xml:space="preserve">Slika </w:t>
      </w:r>
      <w:r w:rsidR="0006313B">
        <w:fldChar w:fldCharType="begin"/>
      </w:r>
      <w:r w:rsidR="0006313B">
        <w:instrText xml:space="preserve"> SEQ Slika \* ARABIC </w:instrText>
      </w:r>
      <w:r w:rsidR="0006313B">
        <w:fldChar w:fldCharType="separate"/>
      </w:r>
      <w:r w:rsidR="00C30DF6">
        <w:rPr>
          <w:noProof/>
        </w:rPr>
        <w:t>6</w:t>
      </w:r>
      <w:r w:rsidR="0006313B">
        <w:rPr>
          <w:noProof/>
        </w:rPr>
        <w:fldChar w:fldCharType="end"/>
      </w:r>
      <w:bookmarkEnd w:id="35"/>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C30DF6">
        <w:t xml:space="preserve">Slika </w:t>
      </w:r>
      <w:r w:rsidR="00C30DF6">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36" w:name="_Toc517019471"/>
      <w:r>
        <w:lastRenderedPageBreak/>
        <w:t xml:space="preserve">Vizualizacija </w:t>
      </w:r>
      <w:r w:rsidR="00694652">
        <w:t>geoprostornih</w:t>
      </w:r>
      <w:r>
        <w:t xml:space="preserve"> podataka</w:t>
      </w:r>
      <w:bookmarkEnd w:id="36"/>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w:t>
      </w:r>
      <w:proofErr w:type="spellStart"/>
      <w:r>
        <w:t>choropleth</w:t>
      </w:r>
      <w:proofErr w:type="spellEnd"/>
      <w:r>
        <w:t xml:space="preserve"> </w:t>
      </w:r>
      <w:proofErr w:type="spellStart"/>
      <w: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C30DF6">
        <w:t xml:space="preserve">Slika </w:t>
      </w:r>
      <w:r w:rsidR="00C30DF6">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ED0094">
      <w:pPr>
        <w:pStyle w:val="Caption"/>
        <w:rPr>
          <w:noProof/>
        </w:rPr>
      </w:pPr>
      <w:bookmarkStart w:id="37" w:name="_Ref516992531"/>
      <w:r>
        <w:t xml:space="preserve">Slika </w:t>
      </w:r>
      <w:r w:rsidR="0006313B">
        <w:fldChar w:fldCharType="begin"/>
      </w:r>
      <w:r w:rsidR="0006313B">
        <w:instrText xml:space="preserve"> SEQ Slika \* ARABIC </w:instrText>
      </w:r>
      <w:r w:rsidR="0006313B">
        <w:fldChar w:fldCharType="separate"/>
      </w:r>
      <w:r w:rsidR="00C30DF6">
        <w:rPr>
          <w:noProof/>
        </w:rPr>
        <w:t>7</w:t>
      </w:r>
      <w:r w:rsidR="0006313B">
        <w:rPr>
          <w:noProof/>
        </w:rPr>
        <w:fldChar w:fldCharType="end"/>
      </w:r>
      <w:bookmarkEnd w:id="37"/>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C30DF6">
        <w:t xml:space="preserve">Slika </w:t>
      </w:r>
      <w:r w:rsidR="00C30DF6">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ED0094">
      <w:pPr>
        <w:pStyle w:val="Caption"/>
      </w:pPr>
      <w:bookmarkStart w:id="38" w:name="_Ref516916917"/>
      <w:r>
        <w:t xml:space="preserve">Slika </w:t>
      </w:r>
      <w:r w:rsidR="0006313B">
        <w:fldChar w:fldCharType="begin"/>
      </w:r>
      <w:r w:rsidR="0006313B">
        <w:instrText xml:space="preserve"> SEQ Slika \* ARABIC </w:instrText>
      </w:r>
      <w:r w:rsidR="0006313B">
        <w:fldChar w:fldCharType="separate"/>
      </w:r>
      <w:r w:rsidR="00C30DF6">
        <w:rPr>
          <w:noProof/>
        </w:rPr>
        <w:t>8</w:t>
      </w:r>
      <w:r w:rsidR="0006313B">
        <w:rPr>
          <w:noProof/>
        </w:rPr>
        <w:fldChar w:fldCharType="end"/>
      </w:r>
      <w:bookmarkEnd w:id="38"/>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39" w:name="_Toc517019472"/>
      <w:r>
        <w:lastRenderedPageBreak/>
        <w:t>Vizualizacija temeljena na broju ključeva</w:t>
      </w:r>
      <w:bookmarkEnd w:id="39"/>
    </w:p>
    <w:p w:rsidR="00E65A87" w:rsidRPr="00E65A87" w:rsidRDefault="00E65A87" w:rsidP="00E65A87">
      <w:pPr>
        <w:spacing w:line="360" w:lineRule="auto"/>
        <w:jc w:val="both"/>
      </w:pPr>
      <w:r>
        <w:t xml:space="preserve">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w:t>
      </w:r>
      <w:proofErr w:type="spellStart"/>
      <w:r>
        <w:t>categorical</w:t>
      </w:r>
      <w:proofErr w:type="spellEnd"/>
      <w:r>
        <w:t xml:space="preserve">) ili redni (engl. </w:t>
      </w:r>
      <w:proofErr w:type="spellStart"/>
      <w:r>
        <w:t>ordinal</w:t>
      </w:r>
      <w:proofErr w:type="spellEnd"/>
      <w:r>
        <w:t xml:space="preserve">).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w:t>
      </w:r>
      <w:proofErr w:type="spellStart"/>
      <w:r>
        <w:t>quantitive</w:t>
      </w:r>
      <w:proofErr w:type="spellEnd"/>
      <w:r>
        <w:t>).</w:t>
      </w:r>
    </w:p>
    <w:p w:rsidR="00831DAC" w:rsidRDefault="00831DAC" w:rsidP="00F8117B">
      <w:pPr>
        <w:pStyle w:val="Heading3"/>
      </w:pPr>
      <w:bookmarkStart w:id="40" w:name="_Toc517019473"/>
      <w:r>
        <w:t>Vizualizacija podataka s jednim ključem</w:t>
      </w:r>
      <w:bookmarkEnd w:id="40"/>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w:t>
      </w:r>
      <w:proofErr w:type="spellStart"/>
      <w: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C30DF6">
        <w:t xml:space="preserve">Slika </w:t>
      </w:r>
      <w:r w:rsidR="00C30DF6">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ED0094">
      <w:pPr>
        <w:pStyle w:val="Caption"/>
      </w:pPr>
      <w:bookmarkStart w:id="41" w:name="_Ref516984050"/>
      <w:r>
        <w:t xml:space="preserve">Slika </w:t>
      </w:r>
      <w:r w:rsidR="0006313B">
        <w:fldChar w:fldCharType="begin"/>
      </w:r>
      <w:r w:rsidR="0006313B">
        <w:instrText xml:space="preserve"> SEQ Slika \* ARABIC </w:instrText>
      </w:r>
      <w:r w:rsidR="0006313B">
        <w:fldChar w:fldCharType="separate"/>
      </w:r>
      <w:r w:rsidR="00C30DF6">
        <w:rPr>
          <w:noProof/>
        </w:rPr>
        <w:t>9</w:t>
      </w:r>
      <w:r w:rsidR="0006313B">
        <w:rPr>
          <w:noProof/>
        </w:rPr>
        <w:fldChar w:fldCharType="end"/>
      </w:r>
      <w:bookmarkEnd w:id="41"/>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w:t>
      </w:r>
      <w:proofErr w:type="spellStart"/>
      <w:r w:rsidR="008A3D2B">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C30DF6">
        <w:t xml:space="preserve">Slika </w:t>
      </w:r>
      <w:r w:rsidR="00C30DF6">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 xml:space="preserve">(engl. </w:t>
      </w:r>
      <w:proofErr w:type="spellStart"/>
      <w:r w:rsidR="00395D34">
        <w:t>dot</w:t>
      </w:r>
      <w:proofErr w:type="spellEnd"/>
      <w:r w:rsidR="00395D34">
        <w:t xml:space="preserve"> </w:t>
      </w:r>
      <w:proofErr w:type="spellStart"/>
      <w:r w:rsidR="00395D34">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C30DF6">
        <w:t xml:space="preserve">Slika </w:t>
      </w:r>
      <w:r w:rsidR="00C30DF6">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ED0094">
      <w:pPr>
        <w:pStyle w:val="Caption"/>
        <w:rPr>
          <w:noProof/>
        </w:rPr>
      </w:pPr>
      <w:bookmarkStart w:id="42" w:name="_Ref516990444"/>
      <w:r>
        <w:t xml:space="preserve">Slika </w:t>
      </w:r>
      <w:r w:rsidR="0006313B">
        <w:fldChar w:fldCharType="begin"/>
      </w:r>
      <w:r w:rsidR="0006313B">
        <w:instrText xml:space="preserve"> SEQ Slika \* ARABIC </w:instrText>
      </w:r>
      <w:r w:rsidR="0006313B">
        <w:fldChar w:fldCharType="separate"/>
      </w:r>
      <w:r w:rsidR="00C30DF6">
        <w:rPr>
          <w:noProof/>
        </w:rPr>
        <w:t>10</w:t>
      </w:r>
      <w:r w:rsidR="0006313B">
        <w:rPr>
          <w:noProof/>
        </w:rPr>
        <w:fldChar w:fldCharType="end"/>
      </w:r>
      <w:bookmarkEnd w:id="42"/>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C30DF6">
        <w:t xml:space="preserve">Slika </w:t>
      </w:r>
      <w:r w:rsidR="00C30DF6">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D0094">
      <w:pPr>
        <w:pStyle w:val="Caption"/>
      </w:pPr>
      <w:bookmarkStart w:id="43" w:name="_Ref516984779"/>
      <w:r>
        <w:t xml:space="preserve">Slika </w:t>
      </w:r>
      <w:r w:rsidR="0006313B">
        <w:fldChar w:fldCharType="begin"/>
      </w:r>
      <w:r w:rsidR="0006313B">
        <w:instrText xml:space="preserve"> SEQ Slika \* ARABIC </w:instrText>
      </w:r>
      <w:r w:rsidR="0006313B">
        <w:fldChar w:fldCharType="separate"/>
      </w:r>
      <w:r w:rsidR="00C30DF6">
        <w:rPr>
          <w:noProof/>
        </w:rPr>
        <w:t>11</w:t>
      </w:r>
      <w:r w:rsidR="0006313B">
        <w:rPr>
          <w:noProof/>
        </w:rPr>
        <w:fldChar w:fldCharType="end"/>
      </w:r>
      <w:bookmarkEnd w:id="43"/>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C30DF6">
        <w:t xml:space="preserve">Slika </w:t>
      </w:r>
      <w:r w:rsidR="00C30DF6">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44" w:name="_Toc517019474"/>
      <w:r>
        <w:lastRenderedPageBreak/>
        <w:t>Vizualizacija podataka s dva</w:t>
      </w:r>
      <w:r w:rsidR="00831DAC">
        <w:t xml:space="preserve"> ključa</w:t>
      </w:r>
      <w:bookmarkEnd w:id="44"/>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 xml:space="preserve">Najčešći prikaz podataka s dva ključa je grafom naziva žarišna mapa (engl. </w:t>
      </w:r>
      <w:proofErr w:type="spellStart"/>
      <w: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A57F59" w:rsidRPr="00725573" w:rsidRDefault="00A57F59" w:rsidP="00ED0094">
                            <w:pPr>
                              <w:pStyle w:val="Caption"/>
                              <w:rPr>
                                <w:noProof/>
                                <w:szCs w:val="24"/>
                              </w:rPr>
                            </w:pPr>
                            <w:bookmarkStart w:id="45" w:name="_Ref515626800"/>
                            <w:r>
                              <w:t xml:space="preserve">Slika </w:t>
                            </w:r>
                            <w:r>
                              <w:fldChar w:fldCharType="begin"/>
                            </w:r>
                            <w:r>
                              <w:instrText xml:space="preserve"> SEQ Slika \* ARABIC </w:instrText>
                            </w:r>
                            <w:r>
                              <w:fldChar w:fldCharType="separate"/>
                            </w:r>
                            <w:r>
                              <w:rPr>
                                <w:noProof/>
                              </w:rPr>
                              <w:t>12</w:t>
                            </w:r>
                            <w:r>
                              <w:rPr>
                                <w:noProof/>
                              </w:rPr>
                              <w:fldChar w:fldCharType="end"/>
                            </w:r>
                            <w:bookmarkEnd w:id="45"/>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29"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" stroked="f">
                <v:textbox style="mso-fit-shape-to-text:t" inset="0,0,0,0">
                  <w:txbxContent>
                    <w:p w:rsidR="00A57F59" w:rsidRPr="00725573" w:rsidRDefault="00A57F59" w:rsidP="00ED0094">
                      <w:pPr>
                        <w:pStyle w:val="Caption"/>
                        <w:rPr>
                          <w:noProof/>
                          <w:szCs w:val="24"/>
                        </w:rPr>
                      </w:pPr>
                      <w:bookmarkStart w:id="46" w:name="_Ref515626800"/>
                      <w:r>
                        <w:t xml:space="preserve">Slika </w:t>
                      </w:r>
                      <w:r>
                        <w:fldChar w:fldCharType="begin"/>
                      </w:r>
                      <w:r>
                        <w:instrText xml:space="preserve"> SEQ Slika \* ARABIC </w:instrText>
                      </w:r>
                      <w:r>
                        <w:fldChar w:fldCharType="separate"/>
                      </w:r>
                      <w:r>
                        <w:rPr>
                          <w:noProof/>
                        </w:rPr>
                        <w:t>12</w:t>
                      </w:r>
                      <w:r>
                        <w:rPr>
                          <w:noProof/>
                        </w:rPr>
                        <w:fldChar w:fldCharType="end"/>
                      </w:r>
                      <w:bookmarkEnd w:id="46"/>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C30DF6">
        <w:t xml:space="preserve">Slika </w:t>
      </w:r>
      <w:r w:rsidR="00C30DF6">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47" w:name="_Toc517019475"/>
      <w:r>
        <w:lastRenderedPageBreak/>
        <w:t xml:space="preserve">Vizualizacija podataka </w:t>
      </w:r>
      <w:r w:rsidR="009C47A4">
        <w:t>korištenjem</w:t>
      </w:r>
      <w:r>
        <w:t xml:space="preserve"> tablica</w:t>
      </w:r>
      <w:bookmarkEnd w:id="47"/>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A16C7F">
        <w:t>[9]</w:t>
      </w:r>
      <w:r w:rsidR="00A16C7F">
        <w:fldChar w:fldCharType="end"/>
      </w:r>
      <w:r>
        <w:t>. Vrijednosti se zatim stavljaju na presjek retka</w:t>
      </w:r>
      <w:r w:rsidR="00F519A2">
        <w:t xml:space="preserve"> i stupca koji se naziva </w:t>
      </w:r>
      <w:proofErr w:type="spellStart"/>
      <w:r w:rsidR="00F519A2">
        <w:t>čelija</w:t>
      </w:r>
      <w:proofErr w:type="spellEnd"/>
      <w:r w:rsidR="00F519A2">
        <w:t xml:space="preserve">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C30DF6">
        <w:t xml:space="preserve">Slika </w:t>
      </w:r>
      <w:r w:rsidR="00C30DF6">
        <w:rPr>
          <w:noProof/>
        </w:rPr>
        <w:t>13</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ED0094">
      <w:pPr>
        <w:pStyle w:val="Caption"/>
      </w:pPr>
      <w:bookmarkStart w:id="48" w:name="_Ref516985507"/>
      <w:r>
        <w:t xml:space="preserve">Slika </w:t>
      </w:r>
      <w:r w:rsidR="0006313B">
        <w:fldChar w:fldCharType="begin"/>
      </w:r>
      <w:r w:rsidR="0006313B">
        <w:instrText xml:space="preserve"> SEQ Slika \* ARABIC </w:instrText>
      </w:r>
      <w:r w:rsidR="0006313B">
        <w:fldChar w:fldCharType="separate"/>
      </w:r>
      <w:r w:rsidR="00C30DF6">
        <w:rPr>
          <w:noProof/>
        </w:rPr>
        <w:t>13</w:t>
      </w:r>
      <w:r w:rsidR="0006313B">
        <w:rPr>
          <w:noProof/>
        </w:rPr>
        <w:fldChar w:fldCharType="end"/>
      </w:r>
      <w:bookmarkEnd w:id="48"/>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C30DF6">
        <w:t xml:space="preserve">Slika </w:t>
      </w:r>
      <w:r w:rsidR="00C30DF6">
        <w:rPr>
          <w:noProof/>
        </w:rPr>
        <w:t>13</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49" w:name="_Toc517019476"/>
      <w:r>
        <w:lastRenderedPageBreak/>
        <w:t>Boja u grafovima</w:t>
      </w:r>
      <w:bookmarkEnd w:id="49"/>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50" w:name="_Toc517019477"/>
      <w:r>
        <w:t>Prostori boja</w:t>
      </w:r>
      <w:bookmarkEnd w:id="50"/>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076EBE">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(engl. red), zelene (engl. </w:t>
      </w:r>
      <w:proofErr w:type="spellStart"/>
      <w:r>
        <w:t>green</w:t>
      </w:r>
      <w:proofErr w:type="spellEnd"/>
      <w:r>
        <w:t xml:space="preserve">) i plave (engl. </w:t>
      </w:r>
      <w:proofErr w:type="spellStart"/>
      <w: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C30DF6">
        <w:t xml:space="preserve">Slika </w:t>
      </w:r>
      <w:r w:rsidR="00C30DF6">
        <w:rPr>
          <w:noProof/>
        </w:rPr>
        <w:t>14</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ED0094">
      <w:pPr>
        <w:pStyle w:val="Caption"/>
      </w:pPr>
      <w:bookmarkStart w:id="51" w:name="_Ref516986825"/>
      <w:r>
        <w:t xml:space="preserve">Slika </w:t>
      </w:r>
      <w:r w:rsidR="0006313B">
        <w:fldChar w:fldCharType="begin"/>
      </w:r>
      <w:r w:rsidR="0006313B">
        <w:instrText xml:space="preserve"> SEQ Slika \* ARABIC </w:instrText>
      </w:r>
      <w:r w:rsidR="0006313B">
        <w:fldChar w:fldCharType="separate"/>
      </w:r>
      <w:r w:rsidR="00C30DF6">
        <w:rPr>
          <w:noProof/>
        </w:rPr>
        <w:t>14</w:t>
      </w:r>
      <w:r w:rsidR="0006313B">
        <w:rPr>
          <w:noProof/>
        </w:rPr>
        <w:fldChar w:fldCharType="end"/>
      </w:r>
      <w:bookmarkEnd w:id="51"/>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w:t>
      </w:r>
      <w:proofErr w:type="spellStart"/>
      <w:r>
        <w:t>hue</w:t>
      </w:r>
      <w:proofErr w:type="spellEnd"/>
      <w:r>
        <w:t xml:space="preserve">), </w:t>
      </w:r>
      <w:r w:rsidR="00917AC5">
        <w:t xml:space="preserve">zasićenje (engl. </w:t>
      </w:r>
      <w:proofErr w:type="spellStart"/>
      <w:r w:rsidR="00917AC5">
        <w:t>saturation</w:t>
      </w:r>
      <w:proofErr w:type="spellEnd"/>
      <w:r w:rsidR="00917AC5">
        <w:t xml:space="preserve">) i svjetlina (engl. </w:t>
      </w:r>
      <w:proofErr w:type="spellStart"/>
      <w:r w:rsidR="00917AC5" w:rsidRPr="00917AC5">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C30DF6">
        <w:t xml:space="preserve">Slika </w:t>
      </w:r>
      <w:r w:rsidR="00C30DF6">
        <w:rPr>
          <w:noProof/>
        </w:rPr>
        <w:t>15</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ED0094">
      <w:pPr>
        <w:pStyle w:val="Caption"/>
      </w:pPr>
      <w:bookmarkStart w:id="52" w:name="_Ref516987424"/>
      <w:r>
        <w:t xml:space="preserve">Slika </w:t>
      </w:r>
      <w:r w:rsidR="0006313B">
        <w:fldChar w:fldCharType="begin"/>
      </w:r>
      <w:r w:rsidR="0006313B">
        <w:instrText xml:space="preserve"> SEQ Slika \* ARABIC </w:instrText>
      </w:r>
      <w:r w:rsidR="0006313B">
        <w:fldChar w:fldCharType="separate"/>
      </w:r>
      <w:r w:rsidR="00C30DF6">
        <w:rPr>
          <w:noProof/>
        </w:rPr>
        <w:t>15</w:t>
      </w:r>
      <w:r w:rsidR="0006313B">
        <w:rPr>
          <w:noProof/>
        </w:rPr>
        <w:fldChar w:fldCharType="end"/>
      </w:r>
      <w:bookmarkEnd w:id="52"/>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53" w:name="_Toc517019478"/>
      <w:r>
        <w:lastRenderedPageBreak/>
        <w:t>Uloga boje u vizualizaciji</w:t>
      </w:r>
      <w:bookmarkEnd w:id="53"/>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C30DF6">
        <w:t xml:space="preserve">Slika </w:t>
      </w:r>
      <w:r w:rsidR="00C30DF6">
        <w:rPr>
          <w:noProof/>
        </w:rPr>
        <w:t>16</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ED0094">
      <w:pPr>
        <w:pStyle w:val="Caption"/>
      </w:pPr>
      <w:bookmarkStart w:id="54" w:name="_Ref516988527"/>
      <w:r>
        <w:t xml:space="preserve">Slika </w:t>
      </w:r>
      <w:r w:rsidR="0006313B">
        <w:fldChar w:fldCharType="begin"/>
      </w:r>
      <w:r w:rsidR="0006313B">
        <w:instrText xml:space="preserve"> SEQ Slika \* ARABIC </w:instrText>
      </w:r>
      <w:r w:rsidR="0006313B">
        <w:fldChar w:fldCharType="separate"/>
      </w:r>
      <w:r w:rsidR="00C30DF6">
        <w:rPr>
          <w:noProof/>
        </w:rPr>
        <w:t>16</w:t>
      </w:r>
      <w:r w:rsidR="0006313B">
        <w:rPr>
          <w:noProof/>
        </w:rPr>
        <w:fldChar w:fldCharType="end"/>
      </w:r>
      <w:bookmarkEnd w:id="54"/>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C30DF6">
        <w:t xml:space="preserve">Slika </w:t>
      </w:r>
      <w:r w:rsidR="00C30DF6">
        <w:rPr>
          <w:noProof/>
        </w:rPr>
        <w:t>17</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ED0094">
      <w:pPr>
        <w:pStyle w:val="Caption"/>
      </w:pPr>
      <w:bookmarkStart w:id="55" w:name="_Ref516988958"/>
      <w:r>
        <w:t xml:space="preserve">Slika </w:t>
      </w:r>
      <w:r w:rsidR="0006313B">
        <w:fldChar w:fldCharType="begin"/>
      </w:r>
      <w:r w:rsidR="0006313B">
        <w:instrText xml:space="preserve"> SEQ Slika \* ARABIC </w:instrText>
      </w:r>
      <w:r w:rsidR="0006313B">
        <w:fldChar w:fldCharType="separate"/>
      </w:r>
      <w:r w:rsidR="00C30DF6">
        <w:rPr>
          <w:noProof/>
        </w:rPr>
        <w:t>17</w:t>
      </w:r>
      <w:r w:rsidR="0006313B">
        <w:rPr>
          <w:noProof/>
        </w:rPr>
        <w:fldChar w:fldCharType="end"/>
      </w:r>
      <w:bookmarkEnd w:id="55"/>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56" w:name="_Toc517019479"/>
      <w:r>
        <w:lastRenderedPageBreak/>
        <w:t>Vizualizacija uz pomoć alata Power</w:t>
      </w:r>
      <w:r w:rsidR="00860E11">
        <w:t xml:space="preserve"> </w:t>
      </w:r>
      <w:r>
        <w:t>BI</w:t>
      </w:r>
      <w:bookmarkEnd w:id="56"/>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57" w:name="_Hlk516589630"/>
      <w:r w:rsidRPr="00860E11">
        <w:rPr>
          <w:i/>
        </w:rPr>
        <w:t>„Power BI“</w:t>
      </w:r>
      <w:r>
        <w:rPr>
          <w:i/>
        </w:rPr>
        <w:t xml:space="preserve"> </w:t>
      </w:r>
      <w:bookmarkEnd w:id="57"/>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C30DF6">
        <w:t xml:space="preserve">Slika </w:t>
      </w:r>
      <w:r w:rsidR="00C30DF6">
        <w:rPr>
          <w:noProof/>
        </w:rPr>
        <w:t>18</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ED0094">
      <w:pPr>
        <w:pStyle w:val="Caption"/>
      </w:pPr>
      <w:bookmarkStart w:id="58" w:name="_Ref516989263"/>
      <w:r>
        <w:t xml:space="preserve">Slika </w:t>
      </w:r>
      <w:r w:rsidR="0006313B">
        <w:fldChar w:fldCharType="begin"/>
      </w:r>
      <w:r w:rsidR="0006313B">
        <w:instrText xml:space="preserve"> SEQ Slika \* ARABIC </w:instrText>
      </w:r>
      <w:r w:rsidR="0006313B">
        <w:fldChar w:fldCharType="separate"/>
      </w:r>
      <w:r w:rsidR="00C30DF6">
        <w:rPr>
          <w:noProof/>
        </w:rPr>
        <w:t>18</w:t>
      </w:r>
      <w:r w:rsidR="0006313B">
        <w:rPr>
          <w:noProof/>
        </w:rPr>
        <w:fldChar w:fldCharType="end"/>
      </w:r>
      <w:bookmarkEnd w:id="58"/>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C30DF6">
        <w:t xml:space="preserve">Slika </w:t>
      </w:r>
      <w:r w:rsidR="00C30DF6">
        <w:rPr>
          <w:noProof/>
        </w:rPr>
        <w:t>18</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C30DF6">
        <w:t xml:space="preserve">Slika </w:t>
      </w:r>
      <w:r w:rsidR="00C30DF6">
        <w:rPr>
          <w:noProof/>
        </w:rPr>
        <w:t>19</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A57F59" w:rsidRPr="00A105C5" w:rsidRDefault="00A57F59" w:rsidP="00ED0094">
                            <w:pPr>
                              <w:pStyle w:val="Caption"/>
                              <w:rPr>
                                <w:szCs w:val="24"/>
                              </w:rPr>
                            </w:pPr>
                            <w:bookmarkStart w:id="59" w:name="_Ref516989331"/>
                            <w:r>
                              <w:t xml:space="preserve">Slika </w:t>
                            </w:r>
                            <w:r>
                              <w:fldChar w:fldCharType="begin"/>
                            </w:r>
                            <w:r>
                              <w:instrText xml:space="preserve"> SEQ Slika \* ARABIC </w:instrText>
                            </w:r>
                            <w:r>
                              <w:fldChar w:fldCharType="separate"/>
                            </w:r>
                            <w:r>
                              <w:rPr>
                                <w:noProof/>
                              </w:rPr>
                              <w:t>19</w:t>
                            </w:r>
                            <w:r>
                              <w:rPr>
                                <w:noProof/>
                              </w:rPr>
                              <w:fldChar w:fldCharType="end"/>
                            </w:r>
                            <w:bookmarkEnd w:id="59"/>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0"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6r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" stroked="f">
                <v:textbox style="mso-fit-shape-to-text:t" inset="0,0,0,0">
                  <w:txbxContent>
                    <w:p w:rsidR="00A57F59" w:rsidRPr="00A105C5" w:rsidRDefault="00A57F59" w:rsidP="00ED0094">
                      <w:pPr>
                        <w:pStyle w:val="Caption"/>
                        <w:rPr>
                          <w:szCs w:val="24"/>
                        </w:rPr>
                      </w:pPr>
                      <w:bookmarkStart w:id="60" w:name="_Ref516989331"/>
                      <w:r>
                        <w:t xml:space="preserve">Slika </w:t>
                      </w:r>
                      <w:r>
                        <w:fldChar w:fldCharType="begin"/>
                      </w:r>
                      <w:r>
                        <w:instrText xml:space="preserve"> SEQ Slika \* ARABIC </w:instrText>
                      </w:r>
                      <w:r>
                        <w:fldChar w:fldCharType="separate"/>
                      </w:r>
                      <w:r>
                        <w:rPr>
                          <w:noProof/>
                        </w:rPr>
                        <w:t>19</w:t>
                      </w:r>
                      <w:r>
                        <w:rPr>
                          <w:noProof/>
                        </w:rPr>
                        <w:fldChar w:fldCharType="end"/>
                      </w:r>
                      <w:bookmarkEnd w:id="60"/>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C30DF6">
        <w:t xml:space="preserve">Slika </w:t>
      </w:r>
      <w:r w:rsidR="00C30DF6">
        <w:rPr>
          <w:noProof/>
        </w:rPr>
        <w:t>19</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61" w:name="_Toc517019480"/>
      <w:r w:rsidRPr="00E350B5">
        <w:rPr>
          <w:sz w:val="32"/>
        </w:rPr>
        <w:lastRenderedPageBreak/>
        <w:t>Zaključak</w:t>
      </w:r>
      <w:bookmarkStart w:id="62" w:name="_Toc73793800"/>
      <w:bookmarkStart w:id="63" w:name="_Toc73794370"/>
      <w:bookmarkStart w:id="64" w:name="_Toc113812272"/>
      <w:bookmarkEnd w:id="14"/>
      <w:bookmarkEnd w:id="61"/>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65" w:name="_Toc517019481"/>
      <w:r w:rsidRPr="00E350B5">
        <w:rPr>
          <w:sz w:val="32"/>
        </w:rPr>
        <w:lastRenderedPageBreak/>
        <w:t>Literatura</w:t>
      </w:r>
      <w:bookmarkEnd w:id="62"/>
      <w:bookmarkEnd w:id="63"/>
      <w:bookmarkEnd w:id="64"/>
      <w:bookmarkEnd w:id="65"/>
    </w:p>
    <w:p w:rsidR="00C031ED" w:rsidRDefault="00C031ED" w:rsidP="00434FF6">
      <w:pPr>
        <w:pStyle w:val="ListParagraph"/>
        <w:numPr>
          <w:ilvl w:val="0"/>
          <w:numId w:val="40"/>
        </w:numPr>
        <w:spacing w:line="360" w:lineRule="auto"/>
      </w:pPr>
      <w:bookmarkStart w:id="66" w:name="_Ref517014585"/>
      <w:bookmarkStart w:id="67" w:name="_Ref517015310"/>
      <w:proofErr w:type="spellStart"/>
      <w:r w:rsidRPr="00C031ED">
        <w:t>What</w:t>
      </w:r>
      <w:proofErr w:type="spellEnd"/>
      <w:r w:rsidRPr="00C031ED">
        <w:t xml:space="preserve"> </w:t>
      </w:r>
      <w:proofErr w:type="spellStart"/>
      <w:r w:rsidRPr="00C031ED">
        <w:t>is</w:t>
      </w:r>
      <w:proofErr w:type="spellEnd"/>
      <w:r w:rsidRPr="00C031ED">
        <w:t xml:space="preserve"> </w:t>
      </w:r>
      <w:proofErr w:type="spellStart"/>
      <w:r w:rsidRPr="00C031ED">
        <w:t>Rowing</w:t>
      </w:r>
      <w:proofErr w:type="spellEnd"/>
      <w:r w:rsidRPr="00C031ED">
        <w:t>?</w:t>
      </w:r>
      <w:r>
        <w:t xml:space="preserve">, </w:t>
      </w:r>
      <w:proofErr w:type="spellStart"/>
      <w:r w:rsidRPr="00C031ED">
        <w:rPr>
          <w:i/>
        </w:rPr>
        <w:t>What</w:t>
      </w:r>
      <w:proofErr w:type="spellEnd"/>
      <w:r w:rsidRPr="00C031ED">
        <w:rPr>
          <w:i/>
        </w:rPr>
        <w:t xml:space="preserve"> </w:t>
      </w:r>
      <w:proofErr w:type="spellStart"/>
      <w:r w:rsidRPr="00C031ED">
        <w:rPr>
          <w:i/>
        </w:rPr>
        <w:t>is</w:t>
      </w:r>
      <w:proofErr w:type="spellEnd"/>
      <w:r w:rsidRPr="00C031ED">
        <w:rPr>
          <w:i/>
        </w:rPr>
        <w:t xml:space="preserve"> </w:t>
      </w:r>
      <w:proofErr w:type="spellStart"/>
      <w:r w:rsidRPr="00C031ED">
        <w:rPr>
          <w:i/>
        </w:rPr>
        <w:t>Rowing</w:t>
      </w:r>
      <w:proofErr w:type="spellEnd"/>
      <w:r w:rsidRPr="00C031ED">
        <w:rPr>
          <w:i/>
        </w:rPr>
        <w:t>?</w:t>
      </w:r>
      <w:r>
        <w:rPr>
          <w:i/>
        </w:rPr>
        <w:t xml:space="preserve">, </w:t>
      </w:r>
      <w:hyperlink r:id="rId30"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67"/>
    </w:p>
    <w:p w:rsidR="00341867" w:rsidRDefault="00341867" w:rsidP="00341867">
      <w:pPr>
        <w:pStyle w:val="ListParagraph"/>
        <w:numPr>
          <w:ilvl w:val="0"/>
          <w:numId w:val="40"/>
        </w:numPr>
        <w:spacing w:line="360" w:lineRule="auto"/>
      </w:pPr>
      <w:bookmarkStart w:id="68"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1"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66"/>
      <w:bookmarkEnd w:id="68"/>
    </w:p>
    <w:p w:rsidR="00C525F2" w:rsidRDefault="00C525F2" w:rsidP="00C525F2">
      <w:pPr>
        <w:pStyle w:val="ListParagraph"/>
        <w:numPr>
          <w:ilvl w:val="0"/>
          <w:numId w:val="40"/>
        </w:numPr>
        <w:spacing w:line="360" w:lineRule="auto"/>
      </w:pPr>
      <w:bookmarkStart w:id="69" w:name="_Ref517014994"/>
      <w:proofErr w:type="spellStart"/>
      <w:r w:rsidRPr="001E2288">
        <w:t>What</w:t>
      </w:r>
      <w:proofErr w:type="spellEnd"/>
      <w:r w:rsidRPr="001E2288">
        <w:t xml:space="preserve"> </w:t>
      </w:r>
      <w:proofErr w:type="spellStart"/>
      <w:r w:rsidRPr="001E2288">
        <w:t>is</w:t>
      </w:r>
      <w:proofErr w:type="spellEnd"/>
      <w:r w:rsidRPr="001E2288">
        <w:t xml:space="preserve"> MVC?</w:t>
      </w:r>
      <w:r>
        <w:t xml:space="preserve">, </w:t>
      </w:r>
      <w:r w:rsidRPr="001E2288">
        <w:rPr>
          <w:i/>
        </w:rPr>
        <w:t xml:space="preserve">MVC Framework </w:t>
      </w:r>
      <w:r>
        <w:rPr>
          <w:i/>
        </w:rPr>
        <w:t>–</w:t>
      </w:r>
      <w:r w:rsidRPr="001E2288">
        <w:rPr>
          <w:i/>
        </w:rPr>
        <w:t xml:space="preserve"> </w:t>
      </w:r>
      <w:proofErr w:type="spellStart"/>
      <w:r w:rsidRPr="001E2288">
        <w:rPr>
          <w:i/>
        </w:rPr>
        <w:t>Introduction</w:t>
      </w:r>
      <w:proofErr w:type="spellEnd"/>
      <w:r>
        <w:rPr>
          <w:i/>
        </w:rPr>
        <w:t xml:space="preserve">, </w:t>
      </w:r>
      <w:r>
        <w:t xml:space="preserve"> </w:t>
      </w:r>
      <w:hyperlink r:id="rId32" w:history="1">
        <w:r w:rsidRPr="00A43FB4">
          <w:rPr>
            <w:rStyle w:val="Hyperlink"/>
          </w:rPr>
          <w:t>https://www.tutorialspoint.com/mvc_framework/mvc_framework_introduction.htm</w:t>
        </w:r>
      </w:hyperlink>
      <w:r>
        <w:t xml:space="preserve"> , </w:t>
      </w:r>
      <w:r w:rsidR="00ED108E">
        <w:t>5</w:t>
      </w:r>
      <w:r>
        <w:t>.5.2018.</w:t>
      </w:r>
    </w:p>
    <w:p w:rsidR="00C525F2" w:rsidRDefault="005A1578" w:rsidP="000E2F46">
      <w:pPr>
        <w:pStyle w:val="ListParagraph"/>
        <w:numPr>
          <w:ilvl w:val="0"/>
          <w:numId w:val="40"/>
        </w:numPr>
        <w:spacing w:line="360" w:lineRule="auto"/>
      </w:pPr>
      <w:bookmarkStart w:id="70" w:name="_Ref517016886"/>
      <w:bookmarkEnd w:id="69"/>
      <w:proofErr w:type="spellStart"/>
      <w:r>
        <w:t>Jeffrey</w:t>
      </w:r>
      <w:proofErr w:type="spellEnd"/>
      <w:r>
        <w:t xml:space="preserve"> A. </w:t>
      </w:r>
      <w:proofErr w:type="spellStart"/>
      <w:r>
        <w:t>Hoffer</w:t>
      </w:r>
      <w:proofErr w:type="spellEnd"/>
      <w:r>
        <w:t xml:space="preserve">, </w:t>
      </w:r>
      <w:proofErr w:type="spellStart"/>
      <w:r>
        <w:t>Mary</w:t>
      </w:r>
      <w:proofErr w:type="spellEnd"/>
      <w:r>
        <w:t xml:space="preserve"> B. </w:t>
      </w:r>
      <w:proofErr w:type="spellStart"/>
      <w:r>
        <w:t>Prescott</w:t>
      </w:r>
      <w:proofErr w:type="spellEnd"/>
      <w:r>
        <w:t xml:space="preserve">, </w:t>
      </w:r>
      <w:proofErr w:type="spellStart"/>
      <w:r>
        <w:t>Fred</w:t>
      </w:r>
      <w:proofErr w:type="spellEnd"/>
      <w:r>
        <w:t xml:space="preserve"> R. </w:t>
      </w:r>
      <w:proofErr w:type="spellStart"/>
      <w:r>
        <w:t>McFadden</w:t>
      </w:r>
      <w:proofErr w:type="spellEnd"/>
      <w:r>
        <w:t xml:space="preserve">,  </w:t>
      </w:r>
      <w:proofErr w:type="spellStart"/>
      <w:r>
        <w:t>Modern</w:t>
      </w:r>
      <w:proofErr w:type="spellEnd"/>
      <w:r>
        <w:t xml:space="preserve"> </w:t>
      </w:r>
      <w:proofErr w:type="spellStart"/>
      <w:r>
        <w:t>Database</w:t>
      </w:r>
      <w:proofErr w:type="spellEnd"/>
      <w:r>
        <w:t xml:space="preserve"> Management, 8. izdanje, </w:t>
      </w:r>
      <w:r w:rsidR="00B52A6E">
        <w:t xml:space="preserve"> New </w:t>
      </w:r>
      <w:proofErr w:type="spellStart"/>
      <w:r w:rsidR="00B52A6E">
        <w:t>J</w:t>
      </w:r>
      <w:r>
        <w:t>ersey</w:t>
      </w:r>
      <w:proofErr w:type="spellEnd"/>
      <w:r>
        <w:t>:</w:t>
      </w:r>
      <w:r w:rsidR="00B52A6E">
        <w:t xml:space="preserve"> </w:t>
      </w:r>
      <w:proofErr w:type="spellStart"/>
      <w:r w:rsidR="00B52A6E">
        <w:t>Pearson</w:t>
      </w:r>
      <w:proofErr w:type="spellEnd"/>
      <w:r w:rsidR="00B52A6E">
        <w:t xml:space="preserve"> </w:t>
      </w:r>
      <w:proofErr w:type="spellStart"/>
      <w:r w:rsidR="00B52A6E">
        <w:t>Prentice</w:t>
      </w:r>
      <w:proofErr w:type="spellEnd"/>
      <w:r w:rsidR="00B52A6E">
        <w:t xml:space="preserve"> Hall,</w:t>
      </w:r>
      <w:r w:rsidR="000C16A8">
        <w:t xml:space="preserve"> </w:t>
      </w:r>
      <w:r w:rsidR="00B52A6E">
        <w:t>2007</w:t>
      </w:r>
      <w:bookmarkEnd w:id="70"/>
      <w:r w:rsidR="000C16A8">
        <w:t>.</w:t>
      </w:r>
    </w:p>
    <w:p w:rsidR="007C1C52" w:rsidRDefault="00FA7612" w:rsidP="00104D22">
      <w:pPr>
        <w:pStyle w:val="ListParagraph"/>
        <w:numPr>
          <w:ilvl w:val="0"/>
          <w:numId w:val="40"/>
        </w:numPr>
        <w:spacing w:line="360" w:lineRule="auto"/>
      </w:pPr>
      <w:bookmarkStart w:id="71" w:name="_Ref517017535"/>
      <w:proofErr w:type="spellStart"/>
      <w:r>
        <w:t>Hugh</w:t>
      </w:r>
      <w:proofErr w:type="spellEnd"/>
      <w:r>
        <w:t xml:space="preserve"> </w:t>
      </w:r>
      <w:proofErr w:type="spellStart"/>
      <w:r>
        <w:t>Darwen</w:t>
      </w:r>
      <w:proofErr w:type="spellEnd"/>
      <w:r>
        <w:t xml:space="preserve">, </w:t>
      </w:r>
      <w:proofErr w:type="spellStart"/>
      <w:r w:rsidR="008A3B28">
        <w:t>Temporal</w:t>
      </w:r>
      <w:proofErr w:type="spellEnd"/>
      <w:r w:rsidR="008A3B28">
        <w:t xml:space="preserve"> Data,</w:t>
      </w:r>
      <w:r w:rsidR="00B11EEF">
        <w:t xml:space="preserve"> </w:t>
      </w:r>
      <w:proofErr w:type="spellStart"/>
      <w:r w:rsidR="008A3B28" w:rsidRPr="008A3B28">
        <w:rPr>
          <w:i/>
        </w:rPr>
        <w:t>Temporal</w:t>
      </w:r>
      <w:proofErr w:type="spellEnd"/>
      <w:r w:rsidR="008A3B28" w:rsidRPr="008A3B28">
        <w:rPr>
          <w:i/>
        </w:rPr>
        <w:t xml:space="preserve"> Dana </w:t>
      </w:r>
      <w:proofErr w:type="spellStart"/>
      <w:r w:rsidR="008A3B28" w:rsidRPr="008A3B28">
        <w:rPr>
          <w:i/>
        </w:rPr>
        <w:t>and</w:t>
      </w:r>
      <w:proofErr w:type="spellEnd"/>
      <w:r w:rsidR="008A3B28" w:rsidRPr="008A3B28">
        <w:rPr>
          <w:i/>
        </w:rPr>
        <w:t xml:space="preserve"> </w:t>
      </w:r>
      <w:proofErr w:type="spellStart"/>
      <w:r w:rsidR="008A3B28" w:rsidRPr="008A3B28">
        <w:rPr>
          <w:i/>
        </w:rPr>
        <w:t>The</w:t>
      </w:r>
      <w:proofErr w:type="spellEnd"/>
      <w:r w:rsidR="008A3B28" w:rsidRPr="008A3B28">
        <w:rPr>
          <w:i/>
        </w:rPr>
        <w:t xml:space="preserve"> </w:t>
      </w:r>
      <w:proofErr w:type="spellStart"/>
      <w:r w:rsidR="008A3B28" w:rsidRPr="008A3B28">
        <w:rPr>
          <w:i/>
        </w:rPr>
        <w:t>Relational</w:t>
      </w:r>
      <w:proofErr w:type="spellEnd"/>
      <w:r w:rsidR="008A3B28" w:rsidRPr="008A3B28">
        <w:rPr>
          <w:i/>
        </w:rPr>
        <w:t xml:space="preserve"> Model</w:t>
      </w:r>
      <w:r w:rsidR="00A75105">
        <w:rPr>
          <w:i/>
        </w:rPr>
        <w:t xml:space="preserve">, </w:t>
      </w:r>
      <w:hyperlink r:id="rId33"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71"/>
    </w:p>
    <w:p w:rsidR="000C16A8" w:rsidRDefault="006406B0" w:rsidP="00F04A5B">
      <w:pPr>
        <w:pStyle w:val="ListParagraph"/>
        <w:numPr>
          <w:ilvl w:val="0"/>
          <w:numId w:val="40"/>
        </w:numPr>
        <w:spacing w:line="360" w:lineRule="auto"/>
      </w:pPr>
      <w:bookmarkStart w:id="72" w:name="_Ref517017286"/>
      <w:proofErr w:type="spellStart"/>
      <w:r>
        <w:t>Kris</w:t>
      </w:r>
      <w:proofErr w:type="spellEnd"/>
      <w:r>
        <w:t xml:space="preserve"> </w:t>
      </w:r>
      <w:proofErr w:type="spellStart"/>
      <w:r>
        <w:t>Wenzel</w:t>
      </w:r>
      <w:proofErr w:type="spellEnd"/>
      <w:r>
        <w:t xml:space="preserve">, </w:t>
      </w:r>
      <w:proofErr w:type="spellStart"/>
      <w:r>
        <w:t>What</w:t>
      </w:r>
      <w:proofErr w:type="spellEnd"/>
      <w:r>
        <w:t xml:space="preserve"> </w:t>
      </w:r>
      <w:proofErr w:type="spellStart"/>
      <w:r>
        <w:t>is</w:t>
      </w:r>
      <w:proofErr w:type="spellEnd"/>
      <w:r>
        <w:t xml:space="preserve"> a </w:t>
      </w:r>
      <w:proofErr w:type="spellStart"/>
      <w:r>
        <w:t>Relational</w:t>
      </w:r>
      <w:proofErr w:type="spellEnd"/>
      <w:r>
        <w:t xml:space="preserve"> </w:t>
      </w:r>
      <w:proofErr w:type="spellStart"/>
      <w:r>
        <w:t>Database</w:t>
      </w:r>
      <w:proofErr w:type="spellEnd"/>
      <w:r>
        <w:t xml:space="preserve"> </w:t>
      </w:r>
      <w:proofErr w:type="spellStart"/>
      <w:r>
        <w:t>View</w:t>
      </w:r>
      <w:proofErr w:type="spellEnd"/>
      <w:r>
        <w:t>?</w:t>
      </w:r>
      <w:r>
        <w:t xml:space="preserve">, </w:t>
      </w:r>
      <w:proofErr w:type="spellStart"/>
      <w:r w:rsidRPr="006406B0">
        <w:rPr>
          <w:i/>
        </w:rPr>
        <w:t>What</w:t>
      </w:r>
      <w:proofErr w:type="spellEnd"/>
      <w:r w:rsidRPr="006406B0">
        <w:rPr>
          <w:i/>
        </w:rPr>
        <w:t xml:space="preserve"> </w:t>
      </w:r>
      <w:proofErr w:type="spellStart"/>
      <w:r w:rsidRPr="006406B0">
        <w:rPr>
          <w:i/>
        </w:rPr>
        <w:t>is</w:t>
      </w:r>
      <w:proofErr w:type="spellEnd"/>
      <w:r w:rsidRPr="006406B0">
        <w:rPr>
          <w:i/>
        </w:rPr>
        <w:t xml:space="preserve"> a </w:t>
      </w:r>
      <w:proofErr w:type="spellStart"/>
      <w:r w:rsidRPr="006406B0">
        <w:rPr>
          <w:i/>
        </w:rPr>
        <w:t>Relational</w:t>
      </w:r>
      <w:proofErr w:type="spellEnd"/>
      <w:r w:rsidRPr="006406B0">
        <w:rPr>
          <w:i/>
        </w:rPr>
        <w:t xml:space="preserve"> </w:t>
      </w:r>
      <w:proofErr w:type="spellStart"/>
      <w:r w:rsidRPr="006406B0">
        <w:rPr>
          <w:i/>
        </w:rPr>
        <w:t>Database</w:t>
      </w:r>
      <w:proofErr w:type="spellEnd"/>
      <w:r w:rsidRPr="006406B0">
        <w:rPr>
          <w:i/>
        </w:rPr>
        <w:t xml:space="preserve"> </w:t>
      </w:r>
      <w:proofErr w:type="spellStart"/>
      <w:r w:rsidRPr="006406B0">
        <w:rPr>
          <w:i/>
        </w:rPr>
        <w:t>View</w:t>
      </w:r>
      <w:proofErr w:type="spellEnd"/>
      <w:r w:rsidRPr="006406B0">
        <w:rPr>
          <w:i/>
        </w:rPr>
        <w:t>?</w:t>
      </w:r>
      <w:r w:rsidR="003F5455">
        <w:rPr>
          <w:i/>
        </w:rPr>
        <w:t xml:space="preserve">, </w:t>
      </w:r>
      <w:hyperlink r:id="rId34"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72"/>
    </w:p>
    <w:p w:rsidR="00680193" w:rsidRDefault="00B11EEF" w:rsidP="00F04A5B">
      <w:pPr>
        <w:pStyle w:val="ListParagraph"/>
        <w:numPr>
          <w:ilvl w:val="0"/>
          <w:numId w:val="40"/>
        </w:numPr>
        <w:spacing w:line="360" w:lineRule="auto"/>
      </w:pPr>
      <w:bookmarkStart w:id="73" w:name="_Ref517018315"/>
      <w:r>
        <w:t xml:space="preserve">Tamara </w:t>
      </w:r>
      <w:proofErr w:type="spellStart"/>
      <w:r>
        <w:t>Munzner</w:t>
      </w:r>
      <w:proofErr w:type="spellEnd"/>
      <w:r>
        <w:t xml:space="preserve">, </w:t>
      </w:r>
      <w:proofErr w:type="spellStart"/>
      <w:r>
        <w:t>Visualization</w:t>
      </w:r>
      <w:proofErr w:type="spellEnd"/>
      <w:r>
        <w:t xml:space="preserve"> </w:t>
      </w:r>
      <w:proofErr w:type="spellStart"/>
      <w:r>
        <w:t>Analysis</w:t>
      </w:r>
      <w:proofErr w:type="spellEnd"/>
      <w:r>
        <w:t xml:space="preserve"> &amp; Design, 1. Izdanje, Canada:</w:t>
      </w:r>
      <w:r w:rsidR="001E0112">
        <w:t xml:space="preserve"> CRC Press, 2014.</w:t>
      </w:r>
      <w:bookmarkEnd w:id="73"/>
    </w:p>
    <w:p w:rsidR="00F9493B" w:rsidRDefault="00F9493B" w:rsidP="00F9493B">
      <w:pPr>
        <w:pStyle w:val="ListParagraph"/>
        <w:numPr>
          <w:ilvl w:val="0"/>
          <w:numId w:val="40"/>
        </w:numPr>
        <w:spacing w:line="360" w:lineRule="auto"/>
      </w:pPr>
      <w:bookmarkStart w:id="74" w:name="_Ref517018656"/>
      <w:r>
        <w:t xml:space="preserve">A. </w:t>
      </w:r>
      <w:proofErr w:type="spellStart"/>
      <w:r>
        <w:t>Sheth</w:t>
      </w:r>
      <w:proofErr w:type="spellEnd"/>
      <w:r>
        <w:t xml:space="preserve">, </w:t>
      </w:r>
      <w:r w:rsidRPr="00F9493B">
        <w:t xml:space="preserve">Data </w:t>
      </w:r>
      <w:proofErr w:type="spellStart"/>
      <w:r w:rsidRPr="00F9493B">
        <w:t>Semantics</w:t>
      </w:r>
      <w:proofErr w:type="spellEnd"/>
      <w:r w:rsidRPr="00F9493B">
        <w:t xml:space="preserve">: </w:t>
      </w:r>
      <w:proofErr w:type="spellStart"/>
      <w:r w:rsidRPr="00F9493B">
        <w:t>what</w:t>
      </w:r>
      <w:proofErr w:type="spellEnd"/>
      <w:r w:rsidRPr="00F9493B">
        <w:t xml:space="preserve">, </w:t>
      </w:r>
      <w:proofErr w:type="spellStart"/>
      <w:r w:rsidRPr="00F9493B">
        <w:t>where</w:t>
      </w:r>
      <w:proofErr w:type="spellEnd"/>
      <w:r w:rsidRPr="00F9493B">
        <w:t xml:space="preserve"> </w:t>
      </w:r>
      <w:proofErr w:type="spellStart"/>
      <w:r w:rsidRPr="00F9493B">
        <w:t>and</w:t>
      </w:r>
      <w:proofErr w:type="spellEnd"/>
      <w:r w:rsidRPr="00F9493B">
        <w:t xml:space="preserve"> how?</w:t>
      </w:r>
      <w:r>
        <w:t xml:space="preserve">, </w:t>
      </w:r>
      <w:proofErr w:type="spellStart"/>
      <w:r>
        <w:t>Large</w:t>
      </w:r>
      <w:proofErr w:type="spellEnd"/>
      <w:r>
        <w:t xml:space="preserve"> </w:t>
      </w:r>
      <w:proofErr w:type="spellStart"/>
      <w:r>
        <w:t>Scale</w:t>
      </w:r>
      <w:proofErr w:type="spellEnd"/>
      <w:r>
        <w:t xml:space="preserve"> </w:t>
      </w:r>
      <w:proofErr w:type="spellStart"/>
      <w:r>
        <w:t>Distributed</w:t>
      </w:r>
      <w:proofErr w:type="spellEnd"/>
      <w:r>
        <w:t xml:space="preserve"> </w:t>
      </w:r>
      <w:proofErr w:type="spellStart"/>
      <w:r>
        <w:t>Information</w:t>
      </w:r>
      <w:proofErr w:type="spellEnd"/>
      <w:r>
        <w:t xml:space="preserve"> Systems </w:t>
      </w:r>
      <w:proofErr w:type="spellStart"/>
      <w:r>
        <w:t>Lab</w:t>
      </w:r>
      <w:proofErr w:type="spellEnd"/>
      <w:r>
        <w:t>,</w:t>
      </w:r>
      <w:r>
        <w:t xml:space="preserve"> </w:t>
      </w:r>
      <w:r>
        <w:t xml:space="preserve">Department </w:t>
      </w:r>
      <w:proofErr w:type="spellStart"/>
      <w:r>
        <w:t>of</w:t>
      </w:r>
      <w:proofErr w:type="spellEnd"/>
      <w:r>
        <w:t xml:space="preserve"> Computer Science, University </w:t>
      </w:r>
      <w:proofErr w:type="spellStart"/>
      <w:r>
        <w:t>of</w:t>
      </w:r>
      <w:proofErr w:type="spellEnd"/>
      <w:r>
        <w:t xml:space="preserve"> </w:t>
      </w:r>
      <w:proofErr w:type="spellStart"/>
      <w:r>
        <w:t>Georgia</w:t>
      </w:r>
      <w:proofErr w:type="spellEnd"/>
      <w:r w:rsidR="00A46C6B">
        <w:t>, 1995</w:t>
      </w:r>
      <w:r w:rsidR="00F56F83">
        <w:t>.</w:t>
      </w:r>
      <w:bookmarkEnd w:id="74"/>
    </w:p>
    <w:p w:rsidR="00123F1D" w:rsidRDefault="0082702D" w:rsidP="00123F1D">
      <w:pPr>
        <w:pStyle w:val="ListParagraph"/>
        <w:numPr>
          <w:ilvl w:val="0"/>
          <w:numId w:val="40"/>
        </w:numPr>
        <w:spacing w:line="360" w:lineRule="auto"/>
      </w:pPr>
      <w:bookmarkStart w:id="75" w:name="_Ref517018958"/>
      <w:proofErr w:type="spellStart"/>
      <w:r w:rsidRPr="0082702D">
        <w:t>Kevin</w:t>
      </w:r>
      <w:proofErr w:type="spellEnd"/>
      <w:r w:rsidRPr="0082702D">
        <w:t xml:space="preserve"> </w:t>
      </w:r>
      <w:proofErr w:type="spellStart"/>
      <w:r w:rsidRPr="0082702D">
        <w:t>Dunn</w:t>
      </w:r>
      <w:proofErr w:type="spellEnd"/>
      <w:r>
        <w:t xml:space="preserve">, </w:t>
      </w:r>
      <w:proofErr w:type="spellStart"/>
      <w:r w:rsidR="009D3421" w:rsidRPr="009D3421">
        <w:t>Process</w:t>
      </w:r>
      <w:proofErr w:type="spellEnd"/>
      <w:r w:rsidR="009D3421" w:rsidRPr="009D3421">
        <w:t xml:space="preserve"> </w:t>
      </w:r>
      <w:proofErr w:type="spellStart"/>
      <w:r w:rsidR="009D3421" w:rsidRPr="009D3421">
        <w:t>Improvement</w:t>
      </w:r>
      <w:proofErr w:type="spellEnd"/>
      <w:r w:rsidR="009D3421" w:rsidRPr="009D3421">
        <w:t xml:space="preserve"> </w:t>
      </w:r>
      <w:proofErr w:type="spellStart"/>
      <w:r w:rsidR="009D3421" w:rsidRPr="009D3421">
        <w:t>Using</w:t>
      </w:r>
      <w:proofErr w:type="spellEnd"/>
      <w:r w:rsidR="009D3421" w:rsidRPr="009D3421">
        <w:t xml:space="preserve"> Data</w:t>
      </w:r>
      <w:r w:rsidR="009D3421">
        <w:t xml:space="preserve">, </w:t>
      </w:r>
      <w:r>
        <w:t xml:space="preserve">Izdanje </w:t>
      </w:r>
      <w:r w:rsidRPr="0082702D">
        <w:t>419-67d8</w:t>
      </w:r>
      <w:r w:rsidR="009D3421">
        <w:t>, 2018.</w:t>
      </w:r>
      <w:bookmarkEnd w:id="75"/>
    </w:p>
    <w:p w:rsidR="00123F1D" w:rsidRDefault="000C3852" w:rsidP="000C3852">
      <w:pPr>
        <w:pStyle w:val="ListParagraph"/>
        <w:numPr>
          <w:ilvl w:val="0"/>
          <w:numId w:val="40"/>
        </w:numPr>
        <w:spacing w:line="360" w:lineRule="auto"/>
      </w:pPr>
      <w:bookmarkStart w:id="76" w:name="_Ref517019397"/>
      <w:proofErr w:type="spellStart"/>
      <w:r>
        <w:t>D. Purves</w:t>
      </w:r>
      <w:proofErr w:type="spellEnd"/>
      <w:r>
        <w:t xml:space="preserve"> , G.J. Augustine, D. </w:t>
      </w:r>
      <w:proofErr w:type="spellStart"/>
      <w:r>
        <w:t>Fitzpatrick</w:t>
      </w:r>
      <w:proofErr w:type="spellEnd"/>
      <w:r>
        <w:t xml:space="preserve"> i ostali,</w:t>
      </w:r>
      <w:r w:rsidRPr="000C3852">
        <w:t xml:space="preserve"> </w:t>
      </w:r>
      <w:proofErr w:type="spellStart"/>
      <w:r w:rsidRPr="000C3852">
        <w:t>Neuroscience</w:t>
      </w:r>
      <w:proofErr w:type="spellEnd"/>
      <w:r>
        <w:t xml:space="preserve"> , 2. izdanje, </w:t>
      </w:r>
      <w:proofErr w:type="spellStart"/>
      <w:r>
        <w:t>Sunderland</w:t>
      </w:r>
      <w:proofErr w:type="spellEnd"/>
      <w:r>
        <w:t xml:space="preserve">: </w:t>
      </w:r>
      <w:proofErr w:type="spellStart"/>
      <w:r>
        <w:t>Sinauer</w:t>
      </w:r>
      <w:proofErr w:type="spellEnd"/>
      <w:r>
        <w:t xml:space="preserve"> </w:t>
      </w:r>
      <w:proofErr w:type="spellStart"/>
      <w:r>
        <w:t>Associates</w:t>
      </w:r>
      <w:proofErr w:type="spellEnd"/>
      <w:r>
        <w:t>, 2001.</w:t>
      </w:r>
      <w:bookmarkEnd w:id="76"/>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5"/>
          <w:headerReference w:type="default" r:id="rId36"/>
          <w:footerReference w:type="default" r:id="rId37"/>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412E48" w:rsidRDefault="00412E48"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Pr="002112F6"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750888" w:rsidRPr="0048572A" w:rsidRDefault="00750888" w:rsidP="008138B9">
      <w:pPr>
        <w:spacing w:line="360" w:lineRule="auto"/>
      </w:pPr>
    </w:p>
    <w:p w:rsidR="00F048A7" w:rsidRPr="0048572A" w:rsidRDefault="00F048A7" w:rsidP="008138B9">
      <w:pPr>
        <w:spacing w:line="360" w:lineRule="auto"/>
      </w:pPr>
    </w:p>
    <w:p w:rsidR="00F048A7" w:rsidRPr="0048572A" w:rsidRDefault="00F048A7" w:rsidP="008138B9">
      <w:pPr>
        <w:spacing w:line="360" w:lineRule="auto"/>
      </w:pPr>
    </w:p>
    <w:sectPr w:rsidR="00F048A7" w:rsidRPr="0048572A" w:rsidSect="00DD1D19">
      <w:footerReference w:type="default" r:id="rId38"/>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FDA" w:rsidRDefault="00FB2FDA" w:rsidP="00750888">
      <w:r>
        <w:separator/>
      </w:r>
    </w:p>
    <w:p w:rsidR="00FB2FDA" w:rsidRDefault="00FB2FDA" w:rsidP="00750888"/>
    <w:p w:rsidR="00FB2FDA" w:rsidRDefault="00FB2FDA" w:rsidP="00750888"/>
    <w:p w:rsidR="00FB2FDA" w:rsidRDefault="00FB2FDA"/>
  </w:endnote>
  <w:endnote w:type="continuationSeparator" w:id="0">
    <w:p w:rsidR="00FB2FDA" w:rsidRDefault="00FB2FDA" w:rsidP="00750888">
      <w:r>
        <w:continuationSeparator/>
      </w:r>
    </w:p>
    <w:p w:rsidR="00FB2FDA" w:rsidRDefault="00FB2FDA" w:rsidP="00750888"/>
    <w:p w:rsidR="00FB2FDA" w:rsidRDefault="00FB2FDA" w:rsidP="00750888"/>
    <w:p w:rsidR="00FB2FDA" w:rsidRDefault="00FB2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Pr="00C2068C" w:rsidRDefault="00A57F59"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7F59" w:rsidRDefault="00A57F59" w:rsidP="00750888"/>
  <w:p w:rsidR="00A57F59" w:rsidRDefault="00A57F59"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6C49A9">
    <w:pPr>
      <w:pStyle w:val="Footer"/>
      <w:jc w:val="center"/>
    </w:pPr>
  </w:p>
  <w:p w:rsidR="00A57F59" w:rsidRDefault="00A57F59"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AE3392">
      <w:rPr>
        <w:rStyle w:val="PageNumber"/>
        <w:noProof/>
      </w:rPr>
      <w:t>2</w:t>
    </w:r>
    <w:r>
      <w:rPr>
        <w:rStyle w:val="PageNumber"/>
      </w:rPr>
      <w:fldChar w:fldCharType="end"/>
    </w:r>
  </w:p>
  <w:p w:rsidR="00A57F59" w:rsidRDefault="00A57F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rsidP="00F73319">
    <w:pPr>
      <w:pStyle w:val="Footer"/>
      <w:jc w:val="right"/>
    </w:pPr>
  </w:p>
  <w:p w:rsidR="00A57F59" w:rsidRDefault="00A57F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FDA" w:rsidRDefault="00FB2FDA" w:rsidP="00750888">
      <w:r>
        <w:separator/>
      </w:r>
    </w:p>
    <w:p w:rsidR="00FB2FDA" w:rsidRDefault="00FB2FDA" w:rsidP="00750888"/>
    <w:p w:rsidR="00FB2FDA" w:rsidRDefault="00FB2FDA" w:rsidP="00750888"/>
    <w:p w:rsidR="00FB2FDA" w:rsidRDefault="00FB2FDA"/>
  </w:footnote>
  <w:footnote w:type="continuationSeparator" w:id="0">
    <w:p w:rsidR="00FB2FDA" w:rsidRDefault="00FB2FDA" w:rsidP="00750888">
      <w:r>
        <w:continuationSeparator/>
      </w:r>
    </w:p>
    <w:p w:rsidR="00FB2FDA" w:rsidRDefault="00FB2FDA" w:rsidP="00750888"/>
    <w:p w:rsidR="00FB2FDA" w:rsidRDefault="00FB2FDA" w:rsidP="00750888"/>
    <w:p w:rsidR="00FB2FDA" w:rsidRDefault="00FB2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Pr="00350ADB" w:rsidRDefault="00A57F59" w:rsidP="00750888">
    <w:r w:rsidRPr="00350ADB">
      <w:t xml:space="preserve">Kvaliteta usluge u </w:t>
    </w:r>
    <w:proofErr w:type="spellStart"/>
    <w:r w:rsidRPr="00350ADB">
      <w:t>OpenBSD</w:t>
    </w:r>
    <w:proofErr w:type="spellEnd"/>
    <w:r w:rsidRPr="00350ADB">
      <w:t>-u</w:t>
    </w:r>
  </w:p>
  <w:p w:rsidR="00A57F59" w:rsidRDefault="00A57F59" w:rsidP="00750888"/>
  <w:p w:rsidR="00A57F59" w:rsidRDefault="00A57F59"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F59" w:rsidRDefault="00A57F59">
    <w:pPr>
      <w:pStyle w:val="Header"/>
    </w:pPr>
  </w:p>
  <w:p w:rsidR="00A57F59" w:rsidRDefault="00A57F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45CD"/>
    <w:rsid w:val="00074D6B"/>
    <w:rsid w:val="00075239"/>
    <w:rsid w:val="00076EBE"/>
    <w:rsid w:val="0008030F"/>
    <w:rsid w:val="00081B9D"/>
    <w:rsid w:val="00081DA8"/>
    <w:rsid w:val="0008488F"/>
    <w:rsid w:val="000854BD"/>
    <w:rsid w:val="000855AB"/>
    <w:rsid w:val="00085866"/>
    <w:rsid w:val="00085BC5"/>
    <w:rsid w:val="00090EE5"/>
    <w:rsid w:val="000911BE"/>
    <w:rsid w:val="0009230B"/>
    <w:rsid w:val="000929A4"/>
    <w:rsid w:val="0009341C"/>
    <w:rsid w:val="0009392F"/>
    <w:rsid w:val="00093B67"/>
    <w:rsid w:val="00095430"/>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7B28"/>
    <w:rsid w:val="000C0F0B"/>
    <w:rsid w:val="000C16A8"/>
    <w:rsid w:val="000C1B1C"/>
    <w:rsid w:val="000C1B48"/>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E29"/>
    <w:rsid w:val="000E10BD"/>
    <w:rsid w:val="000E1D17"/>
    <w:rsid w:val="000E237B"/>
    <w:rsid w:val="000E2EB8"/>
    <w:rsid w:val="000E32C5"/>
    <w:rsid w:val="000E394F"/>
    <w:rsid w:val="000E417D"/>
    <w:rsid w:val="000E42AA"/>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CF4"/>
    <w:rsid w:val="00145929"/>
    <w:rsid w:val="00145FFC"/>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22D6"/>
    <w:rsid w:val="00193446"/>
    <w:rsid w:val="00194762"/>
    <w:rsid w:val="0019603F"/>
    <w:rsid w:val="001967D1"/>
    <w:rsid w:val="0019680D"/>
    <w:rsid w:val="00197346"/>
    <w:rsid w:val="001A0227"/>
    <w:rsid w:val="001A0900"/>
    <w:rsid w:val="001A0DCA"/>
    <w:rsid w:val="001A22F8"/>
    <w:rsid w:val="001A2585"/>
    <w:rsid w:val="001A25EA"/>
    <w:rsid w:val="001A50F3"/>
    <w:rsid w:val="001A5C23"/>
    <w:rsid w:val="001A5C28"/>
    <w:rsid w:val="001A730A"/>
    <w:rsid w:val="001B05D9"/>
    <w:rsid w:val="001B10F1"/>
    <w:rsid w:val="001B4F36"/>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588"/>
    <w:rsid w:val="00213BAF"/>
    <w:rsid w:val="00213CDE"/>
    <w:rsid w:val="0021503C"/>
    <w:rsid w:val="00215517"/>
    <w:rsid w:val="00217A89"/>
    <w:rsid w:val="0022048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F46"/>
    <w:rsid w:val="002C5475"/>
    <w:rsid w:val="002C5B2C"/>
    <w:rsid w:val="002C6FA0"/>
    <w:rsid w:val="002C7AF9"/>
    <w:rsid w:val="002C7E2F"/>
    <w:rsid w:val="002D064E"/>
    <w:rsid w:val="002D07DD"/>
    <w:rsid w:val="002D1C2C"/>
    <w:rsid w:val="002D2A18"/>
    <w:rsid w:val="002D444A"/>
    <w:rsid w:val="002D59AF"/>
    <w:rsid w:val="002D5D86"/>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620B"/>
    <w:rsid w:val="003374DF"/>
    <w:rsid w:val="00337675"/>
    <w:rsid w:val="00337D57"/>
    <w:rsid w:val="00337F32"/>
    <w:rsid w:val="0034006E"/>
    <w:rsid w:val="00340E08"/>
    <w:rsid w:val="003413B4"/>
    <w:rsid w:val="00341867"/>
    <w:rsid w:val="003419A4"/>
    <w:rsid w:val="00341A21"/>
    <w:rsid w:val="003424AE"/>
    <w:rsid w:val="00343B6A"/>
    <w:rsid w:val="00345432"/>
    <w:rsid w:val="003456ED"/>
    <w:rsid w:val="00345A24"/>
    <w:rsid w:val="00346C3F"/>
    <w:rsid w:val="00346E9C"/>
    <w:rsid w:val="0034761E"/>
    <w:rsid w:val="00350F2B"/>
    <w:rsid w:val="00352010"/>
    <w:rsid w:val="00352DC6"/>
    <w:rsid w:val="003535AF"/>
    <w:rsid w:val="00354486"/>
    <w:rsid w:val="00354596"/>
    <w:rsid w:val="003550E7"/>
    <w:rsid w:val="00355663"/>
    <w:rsid w:val="00355A5F"/>
    <w:rsid w:val="0035703C"/>
    <w:rsid w:val="003602C6"/>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E16"/>
    <w:rsid w:val="003A045D"/>
    <w:rsid w:val="003A107A"/>
    <w:rsid w:val="003A148E"/>
    <w:rsid w:val="003A26AA"/>
    <w:rsid w:val="003A2C5B"/>
    <w:rsid w:val="003A3933"/>
    <w:rsid w:val="003A3C7A"/>
    <w:rsid w:val="003A4F10"/>
    <w:rsid w:val="003A4F85"/>
    <w:rsid w:val="003A51E3"/>
    <w:rsid w:val="003A5470"/>
    <w:rsid w:val="003A596E"/>
    <w:rsid w:val="003A64DE"/>
    <w:rsid w:val="003A671D"/>
    <w:rsid w:val="003A6A12"/>
    <w:rsid w:val="003A6F90"/>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2650"/>
    <w:rsid w:val="00412E48"/>
    <w:rsid w:val="00413D1F"/>
    <w:rsid w:val="004145BC"/>
    <w:rsid w:val="00420979"/>
    <w:rsid w:val="00420A0F"/>
    <w:rsid w:val="00422955"/>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1364"/>
    <w:rsid w:val="005414F7"/>
    <w:rsid w:val="00543B59"/>
    <w:rsid w:val="00543CA0"/>
    <w:rsid w:val="00543EB8"/>
    <w:rsid w:val="00543F8D"/>
    <w:rsid w:val="00546BA0"/>
    <w:rsid w:val="00547BAD"/>
    <w:rsid w:val="00547C09"/>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D43"/>
    <w:rsid w:val="005E319F"/>
    <w:rsid w:val="005E3BCD"/>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31A2"/>
    <w:rsid w:val="006B31FA"/>
    <w:rsid w:val="006B347F"/>
    <w:rsid w:val="006B36BC"/>
    <w:rsid w:val="006B3D79"/>
    <w:rsid w:val="006B42D6"/>
    <w:rsid w:val="006B4849"/>
    <w:rsid w:val="006B4FB1"/>
    <w:rsid w:val="006B532A"/>
    <w:rsid w:val="006B552A"/>
    <w:rsid w:val="006B6CD4"/>
    <w:rsid w:val="006C3071"/>
    <w:rsid w:val="006C308C"/>
    <w:rsid w:val="006C3141"/>
    <w:rsid w:val="006C446F"/>
    <w:rsid w:val="006C49A9"/>
    <w:rsid w:val="006C7485"/>
    <w:rsid w:val="006C7521"/>
    <w:rsid w:val="006D0361"/>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5135"/>
    <w:rsid w:val="008255DB"/>
    <w:rsid w:val="008255E8"/>
    <w:rsid w:val="00825993"/>
    <w:rsid w:val="0082702D"/>
    <w:rsid w:val="008272AC"/>
    <w:rsid w:val="008302FD"/>
    <w:rsid w:val="008303DC"/>
    <w:rsid w:val="008315AD"/>
    <w:rsid w:val="0083161C"/>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2DFB"/>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2080"/>
    <w:rsid w:val="00972110"/>
    <w:rsid w:val="0097247F"/>
    <w:rsid w:val="00973BBA"/>
    <w:rsid w:val="0097591F"/>
    <w:rsid w:val="009764C3"/>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59A"/>
    <w:rsid w:val="009B2958"/>
    <w:rsid w:val="009B3CF1"/>
    <w:rsid w:val="009B4A85"/>
    <w:rsid w:val="009B5F7C"/>
    <w:rsid w:val="009B7AC7"/>
    <w:rsid w:val="009B7DA1"/>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27D2"/>
    <w:rsid w:val="009D28E3"/>
    <w:rsid w:val="009D2BEB"/>
    <w:rsid w:val="009D3421"/>
    <w:rsid w:val="009D44A2"/>
    <w:rsid w:val="009D5A07"/>
    <w:rsid w:val="009D719F"/>
    <w:rsid w:val="009D7620"/>
    <w:rsid w:val="009E00A2"/>
    <w:rsid w:val="009E12DB"/>
    <w:rsid w:val="009E14F4"/>
    <w:rsid w:val="009E2621"/>
    <w:rsid w:val="009E796F"/>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ACE"/>
    <w:rsid w:val="00AE449F"/>
    <w:rsid w:val="00AE4C51"/>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B7"/>
    <w:rsid w:val="00B420CD"/>
    <w:rsid w:val="00B42466"/>
    <w:rsid w:val="00B43514"/>
    <w:rsid w:val="00B44111"/>
    <w:rsid w:val="00B45C24"/>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80350"/>
    <w:rsid w:val="00B8057B"/>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3AD9"/>
    <w:rsid w:val="00BA40AA"/>
    <w:rsid w:val="00BA5D85"/>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35BF"/>
    <w:rsid w:val="00CF35D7"/>
    <w:rsid w:val="00CF4AD2"/>
    <w:rsid w:val="00CF5515"/>
    <w:rsid w:val="00CF5B09"/>
    <w:rsid w:val="00CF678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C3"/>
    <w:rsid w:val="00D233C1"/>
    <w:rsid w:val="00D23F55"/>
    <w:rsid w:val="00D24A10"/>
    <w:rsid w:val="00D25CD6"/>
    <w:rsid w:val="00D262BD"/>
    <w:rsid w:val="00D2711F"/>
    <w:rsid w:val="00D30D35"/>
    <w:rsid w:val="00D30E3F"/>
    <w:rsid w:val="00D316CC"/>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2642"/>
    <w:rsid w:val="00D83858"/>
    <w:rsid w:val="00D83FB9"/>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83F"/>
    <w:rsid w:val="00DC7480"/>
    <w:rsid w:val="00DC7C48"/>
    <w:rsid w:val="00DD0371"/>
    <w:rsid w:val="00DD1D19"/>
    <w:rsid w:val="00DD22EF"/>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F42"/>
    <w:rsid w:val="00E025F0"/>
    <w:rsid w:val="00E027AA"/>
    <w:rsid w:val="00E04894"/>
    <w:rsid w:val="00E04DCE"/>
    <w:rsid w:val="00E05D97"/>
    <w:rsid w:val="00E12C07"/>
    <w:rsid w:val="00E12D90"/>
    <w:rsid w:val="00E147F5"/>
    <w:rsid w:val="00E14CB7"/>
    <w:rsid w:val="00E1533E"/>
    <w:rsid w:val="00E15814"/>
    <w:rsid w:val="00E17CC4"/>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6A32"/>
    <w:rsid w:val="00F26ABD"/>
    <w:rsid w:val="00F276EC"/>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4F3"/>
    <w:rsid w:val="00F608C8"/>
    <w:rsid w:val="00F62A95"/>
    <w:rsid w:val="00F65E4A"/>
    <w:rsid w:val="00F66184"/>
    <w:rsid w:val="00F66325"/>
    <w:rsid w:val="00F667D1"/>
    <w:rsid w:val="00F72BFB"/>
    <w:rsid w:val="00F7331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58A6"/>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EBA33D"/>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0094"/>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ssentialsql.com/what-is-a-relational-database-vie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dcs.warwick.ac.uk/~hugh/TTM/TemporalData.Warwick.pdf"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mvc_framework/mvc_framework_introduction.htm"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veslanje.hr/dokumenti/pravilnici_statuti_2018/Pravila_o_veslackim_natjecanjima_i_provedbena_pravila%20_%20201704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hreeriversrowing.org/rowing/getting-started/what-is-rowing/"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11D1D-0F02-47C0-85ED-51AD4FB4C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1481</TotalTime>
  <Pages>57</Pages>
  <Words>12765</Words>
  <Characters>72763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85358</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659</cp:revision>
  <cp:lastPrinted>2016-06-13T11:26:00Z</cp:lastPrinted>
  <dcterms:created xsi:type="dcterms:W3CDTF">2016-06-13T11:26:00Z</dcterms:created>
  <dcterms:modified xsi:type="dcterms:W3CDTF">2018-06-17T15:22:00Z</dcterms:modified>
</cp:coreProperties>
</file>